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203" w:rsidRDefault="007D2203">
      <w:pPr>
        <w:spacing w:before="4" w:line="100" w:lineRule="exact"/>
        <w:rPr>
          <w:sz w:val="10"/>
          <w:szCs w:val="10"/>
        </w:rPr>
      </w:pPr>
      <w:bookmarkStart w:id="0" w:name="_GoBack"/>
      <w:bookmarkEnd w:id="0"/>
    </w:p>
    <w:p w:rsidR="007D2203" w:rsidRDefault="007D2203">
      <w:pPr>
        <w:spacing w:line="200" w:lineRule="exact"/>
      </w:pPr>
    </w:p>
    <w:p w:rsidR="007D2203" w:rsidRDefault="007D2203">
      <w:pPr>
        <w:spacing w:line="200" w:lineRule="exact"/>
      </w:pPr>
    </w:p>
    <w:p w:rsidR="007D2203" w:rsidRDefault="007D2203">
      <w:pPr>
        <w:spacing w:before="7" w:line="120" w:lineRule="exact"/>
        <w:rPr>
          <w:sz w:val="12"/>
          <w:szCs w:val="12"/>
        </w:rPr>
      </w:pPr>
    </w:p>
    <w:p w:rsidR="007D2203" w:rsidRDefault="007D2203">
      <w:pPr>
        <w:spacing w:line="200" w:lineRule="exact"/>
      </w:pPr>
    </w:p>
    <w:p w:rsidR="007D2203" w:rsidRPr="00CE6351" w:rsidRDefault="00AA47A5">
      <w:pPr>
        <w:ind w:left="120" w:right="1620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2</w:t>
      </w:r>
      <w:r w:rsidRPr="00CE6351">
        <w:rPr>
          <w:b/>
          <w:sz w:val="28"/>
          <w:szCs w:val="28"/>
          <w:u w:val="thick" w:color="000000"/>
        </w:rPr>
        <w:t>.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Sh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 xml:space="preserve">t 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>e</w:t>
      </w:r>
      <w:r w:rsidRPr="00CE6351">
        <w:rPr>
          <w:b/>
          <w:spacing w:val="-1"/>
          <w:sz w:val="28"/>
          <w:szCs w:val="28"/>
          <w:u w:val="thick" w:color="000000"/>
        </w:rPr>
        <w:t>v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e</w:t>
      </w:r>
      <w:r w:rsidRPr="00CE6351">
        <w:rPr>
          <w:b/>
          <w:sz w:val="28"/>
          <w:szCs w:val="28"/>
          <w:u w:val="thick" w:color="000000"/>
        </w:rPr>
        <w:t xml:space="preserve">w 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pacing w:val="-3"/>
          <w:sz w:val="28"/>
          <w:szCs w:val="28"/>
          <w:u w:val="thick" w:color="000000"/>
        </w:rPr>
        <w:t>b</w:t>
      </w:r>
      <w:r w:rsidRPr="00CE6351">
        <w:rPr>
          <w:b/>
          <w:spacing w:val="-1"/>
          <w:sz w:val="28"/>
          <w:szCs w:val="28"/>
          <w:u w:val="thick" w:color="000000"/>
        </w:rPr>
        <w:t>o</w:t>
      </w:r>
      <w:r w:rsidRPr="00CE6351">
        <w:rPr>
          <w:b/>
          <w:sz w:val="28"/>
          <w:szCs w:val="28"/>
          <w:u w:val="thick" w:color="000000"/>
        </w:rPr>
        <w:t xml:space="preserve">ut </w:t>
      </w:r>
      <w:r w:rsidRPr="00CE6351">
        <w:rPr>
          <w:b/>
          <w:spacing w:val="-2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ch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e</w:t>
      </w:r>
      <w:r w:rsidRPr="00CE6351">
        <w:rPr>
          <w:b/>
          <w:spacing w:val="1"/>
          <w:sz w:val="28"/>
          <w:szCs w:val="28"/>
          <w:u w:val="thick" w:color="000000"/>
        </w:rPr>
        <w:t>v</w:t>
      </w:r>
      <w:r w:rsidRPr="00CE6351">
        <w:rPr>
          <w:b/>
          <w:sz w:val="28"/>
          <w:szCs w:val="28"/>
          <w:u w:val="thick" w:color="000000"/>
        </w:rPr>
        <w:t>e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z w:val="28"/>
          <w:szCs w:val="28"/>
          <w:u w:val="thick" w:color="000000"/>
        </w:rPr>
        <w:t>ents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of</w:t>
      </w:r>
      <w:r w:rsidRPr="00CE6351">
        <w:rPr>
          <w:b/>
          <w:spacing w:val="-2"/>
          <w:sz w:val="28"/>
          <w:szCs w:val="28"/>
          <w:u w:val="thick" w:color="000000"/>
        </w:rPr>
        <w:t xml:space="preserve"> </w:t>
      </w:r>
      <w:r w:rsidRPr="00CE6351">
        <w:rPr>
          <w:b/>
          <w:spacing w:val="-1"/>
          <w:sz w:val="28"/>
          <w:szCs w:val="28"/>
          <w:u w:val="thick" w:color="000000"/>
        </w:rPr>
        <w:t>M</w:t>
      </w:r>
      <w:r w:rsidRPr="00CE6351">
        <w:rPr>
          <w:b/>
          <w:sz w:val="28"/>
          <w:szCs w:val="28"/>
          <w:u w:val="thick" w:color="000000"/>
        </w:rPr>
        <w:t>u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pacing w:val="-1"/>
          <w:sz w:val="28"/>
          <w:szCs w:val="28"/>
          <w:u w:val="thick" w:color="000000"/>
        </w:rPr>
        <w:t>l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m</w:t>
      </w:r>
      <w:r w:rsidRPr="00CE6351">
        <w:rPr>
          <w:b/>
          <w:spacing w:val="-3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Schola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>s</w:t>
      </w:r>
    </w:p>
    <w:p w:rsidR="007D2203" w:rsidRPr="00CE6351" w:rsidRDefault="00AA47A5">
      <w:pPr>
        <w:spacing w:line="300" w:lineRule="exact"/>
        <w:ind w:left="120" w:right="78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cc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 xml:space="preserve">g 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o 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n 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z w:val="28"/>
          <w:szCs w:val="28"/>
        </w:rPr>
        <w:t>Far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q</w:t>
      </w:r>
      <w:r w:rsidRPr="00CE6351">
        <w:rPr>
          <w:sz w:val="28"/>
          <w:szCs w:val="28"/>
        </w:rPr>
        <w:t xml:space="preserve">i 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2</w:t>
      </w:r>
      <w:r w:rsidRPr="00CE6351">
        <w:rPr>
          <w:spacing w:val="1"/>
          <w:sz w:val="28"/>
          <w:szCs w:val="28"/>
        </w:rPr>
        <w:t>0</w:t>
      </w:r>
      <w:r w:rsidRPr="00CE6351">
        <w:rPr>
          <w:spacing w:val="-1"/>
          <w:sz w:val="28"/>
          <w:szCs w:val="28"/>
        </w:rPr>
        <w:t>0</w:t>
      </w:r>
      <w:r w:rsidRPr="00CE6351">
        <w:rPr>
          <w:spacing w:val="1"/>
          <w:sz w:val="28"/>
          <w:szCs w:val="28"/>
        </w:rPr>
        <w:t>6</w:t>
      </w:r>
      <w:r w:rsidRPr="00CE6351">
        <w:rPr>
          <w:sz w:val="28"/>
          <w:szCs w:val="28"/>
        </w:rPr>
        <w:t xml:space="preserve">), </w:t>
      </w:r>
      <w:r w:rsidRPr="00CE6351">
        <w:rPr>
          <w:spacing w:val="3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3"/>
          <w:sz w:val="28"/>
          <w:szCs w:val="28"/>
        </w:rPr>
        <w:t>mm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y 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3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3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s</w:t>
      </w:r>
      <w:r w:rsidRPr="00CE6351">
        <w:rPr>
          <w:w w:val="75"/>
          <w:sz w:val="28"/>
          <w:szCs w:val="28"/>
        </w:rPr>
        <w:t>‟</w:t>
      </w:r>
    </w:p>
    <w:p w:rsidR="007D2203" w:rsidRPr="00CE6351" w:rsidRDefault="00AA47A5">
      <w:pPr>
        <w:spacing w:before="6" w:line="320" w:lineRule="exact"/>
        <w:ind w:left="120" w:right="68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li</w:t>
      </w:r>
      <w:r w:rsidRPr="00CE6351">
        <w:rPr>
          <w:spacing w:val="-2"/>
          <w:sz w:val="28"/>
          <w:szCs w:val="28"/>
        </w:rPr>
        <w:t>z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b</w:t>
      </w:r>
      <w:r w:rsidRPr="00CE6351">
        <w:rPr>
          <w:sz w:val="28"/>
          <w:szCs w:val="28"/>
        </w:rPr>
        <w:t>y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ig</w:t>
      </w:r>
      <w:r w:rsidRPr="00CE6351">
        <w:rPr>
          <w:spacing w:val="1"/>
          <w:sz w:val="28"/>
          <w:szCs w:val="28"/>
        </w:rPr>
        <w:t>ni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 ac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wh</w:t>
      </w:r>
      <w:r w:rsidRPr="00CE6351">
        <w:rPr>
          <w:spacing w:val="1"/>
          <w:sz w:val="28"/>
          <w:szCs w:val="28"/>
        </w:rPr>
        <w:t>il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ul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is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 xml:space="preserve"> D</w:t>
      </w:r>
      <w:r w:rsidRPr="00CE6351">
        <w:rPr>
          <w:sz w:val="28"/>
          <w:szCs w:val="28"/>
        </w:rPr>
        <w:t>ark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of </w:t>
      </w:r>
      <w:r w:rsidRPr="00CE6351">
        <w:rPr>
          <w:spacing w:val="-1"/>
          <w:sz w:val="28"/>
          <w:szCs w:val="28"/>
        </w:rPr>
        <w:t>Eu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op</w:t>
      </w:r>
      <w:r w:rsidRPr="00CE6351">
        <w:rPr>
          <w:sz w:val="28"/>
          <w:szCs w:val="28"/>
        </w:rPr>
        <w:t>e</w:t>
      </w:r>
      <w:r w:rsidRPr="00CE6351">
        <w:rPr>
          <w:sz w:val="28"/>
          <w:szCs w:val="28"/>
        </w:rPr>
        <w:t>.</w:t>
      </w:r>
    </w:p>
    <w:p w:rsidR="007D2203" w:rsidRPr="00CE6351" w:rsidRDefault="00AA47A5">
      <w:pPr>
        <w:spacing w:line="320" w:lineRule="exact"/>
        <w:ind w:left="120" w:right="69" w:firstLine="720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bu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 xml:space="preserve">n  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f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us</w:t>
      </w:r>
      <w:r w:rsidRPr="00CE6351">
        <w:rPr>
          <w:spacing w:val="1"/>
          <w:sz w:val="28"/>
          <w:szCs w:val="28"/>
        </w:rPr>
        <w:t>li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s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e,  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ar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lo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m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lg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ra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ces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3"/>
          <w:sz w:val="28"/>
          <w:szCs w:val="28"/>
        </w:rPr>
        <w:t>mm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ns</w:t>
      </w:r>
      <w:r w:rsidRPr="00CE6351">
        <w:rPr>
          <w:sz w:val="28"/>
          <w:szCs w:val="28"/>
        </w:rPr>
        <w:t>e</w:t>
      </w:r>
      <w:r w:rsidRPr="00CE6351">
        <w:rPr>
          <w:sz w:val="28"/>
          <w:szCs w:val="28"/>
        </w:rPr>
        <w:t>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ra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 xml:space="preserve">g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ree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P</w:t>
      </w:r>
      <w:r w:rsidRPr="00CE6351">
        <w:rPr>
          <w:spacing w:val="-3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pti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ns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li</w:t>
      </w:r>
      <w:r w:rsidRPr="00CE6351">
        <w:rPr>
          <w:sz w:val="28"/>
          <w:szCs w:val="28"/>
        </w:rPr>
        <w:t>m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l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il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before="2" w:line="320" w:lineRule="exact"/>
        <w:ind w:left="120" w:right="69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ld</w:t>
      </w:r>
      <w:r w:rsidRPr="00CE6351">
        <w:rPr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us</w:t>
      </w:r>
      <w:r w:rsidRPr="00CE6351">
        <w:rPr>
          <w:spacing w:val="1"/>
          <w:sz w:val="28"/>
          <w:szCs w:val="28"/>
        </w:rPr>
        <w:t>li</w:t>
      </w:r>
      <w:r w:rsidRPr="00CE6351">
        <w:rPr>
          <w:sz w:val="28"/>
          <w:szCs w:val="28"/>
        </w:rPr>
        <w:t>m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 si</w:t>
      </w:r>
      <w:r w:rsidRPr="00CE6351">
        <w:rPr>
          <w:spacing w:val="-2"/>
          <w:sz w:val="28"/>
          <w:szCs w:val="28"/>
        </w:rPr>
        <w:t>g</w:t>
      </w:r>
      <w:r w:rsidRPr="00CE6351">
        <w:rPr>
          <w:spacing w:val="5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 art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 xml:space="preserve"> 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us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iv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gs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ar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ac</w:t>
      </w:r>
      <w:r w:rsidRPr="00CE6351">
        <w:rPr>
          <w:spacing w:val="1"/>
          <w:sz w:val="28"/>
          <w:szCs w:val="28"/>
        </w:rPr>
        <w:t>op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ey e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s far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vi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ey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z w:val="28"/>
          <w:szCs w:val="28"/>
        </w:rPr>
        <w:t>carried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</w:p>
    <w:p w:rsidR="007D2203" w:rsidRPr="00CE6351" w:rsidRDefault="00AA47A5">
      <w:pPr>
        <w:spacing w:line="300" w:lineRule="exact"/>
        <w:ind w:left="120" w:right="74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care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l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4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</w:p>
    <w:p w:rsidR="007D2203" w:rsidRPr="00CE6351" w:rsidRDefault="00AA47A5">
      <w:pPr>
        <w:spacing w:before="2" w:line="320" w:lineRule="exact"/>
        <w:ind w:left="120" w:right="7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z w:val="28"/>
          <w:szCs w:val="28"/>
        </w:rPr>
        <w:t>cal</w:t>
      </w:r>
      <w:r w:rsidRPr="00CE6351">
        <w:rPr>
          <w:spacing w:val="1"/>
          <w:sz w:val="28"/>
          <w:szCs w:val="28"/>
        </w:rPr>
        <w:t xml:space="preserve"> 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es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y 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b/>
          <w:spacing w:val="-1"/>
          <w:sz w:val="28"/>
          <w:szCs w:val="28"/>
        </w:rPr>
        <w:t>R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 xml:space="preserve">zi </w:t>
      </w:r>
      <w:r w:rsidRPr="00CE6351">
        <w:rPr>
          <w:b/>
          <w:spacing w:val="33"/>
          <w:sz w:val="28"/>
          <w:szCs w:val="28"/>
        </w:rPr>
        <w:t xml:space="preserve"> </w:t>
      </w:r>
      <w:r w:rsidRPr="00CE6351">
        <w:rPr>
          <w:sz w:val="28"/>
          <w:szCs w:val="28"/>
        </w:rPr>
        <w:t>(R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z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s 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 xml:space="preserve">e, 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8</w:t>
      </w:r>
      <w:r w:rsidRPr="00CE6351">
        <w:rPr>
          <w:spacing w:val="-1"/>
          <w:sz w:val="28"/>
          <w:szCs w:val="28"/>
        </w:rPr>
        <w:t>6</w:t>
      </w:r>
      <w:r w:rsidRPr="00CE6351">
        <w:rPr>
          <w:spacing w:val="1"/>
          <w:sz w:val="28"/>
          <w:szCs w:val="28"/>
        </w:rPr>
        <w:t>5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92</w:t>
      </w:r>
      <w:r w:rsidRPr="00CE6351">
        <w:rPr>
          <w:spacing w:val="1"/>
          <w:sz w:val="28"/>
          <w:szCs w:val="28"/>
        </w:rPr>
        <w:t>5</w:t>
      </w:r>
      <w:r w:rsidRPr="00CE6351">
        <w:rPr>
          <w:sz w:val="28"/>
          <w:szCs w:val="28"/>
        </w:rPr>
        <w:t xml:space="preserve">), </w:t>
      </w:r>
      <w:r w:rsidRPr="00CE6351">
        <w:rPr>
          <w:spacing w:val="3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o 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ot</w:t>
      </w:r>
      <w:r w:rsidRPr="00CE6351">
        <w:rPr>
          <w:sz w:val="28"/>
          <w:szCs w:val="28"/>
        </w:rPr>
        <w:t xml:space="preserve">e </w:t>
      </w:r>
      <w:r w:rsidRPr="00CE6351">
        <w:rPr>
          <w:spacing w:val="30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n 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</w:p>
    <w:p w:rsidR="007D2203" w:rsidRPr="00CE6351" w:rsidRDefault="00AA47A5">
      <w:pPr>
        <w:spacing w:line="300" w:lineRule="exact"/>
        <w:ind w:left="120" w:right="82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a  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 xml:space="preserve">f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e,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z w:val="28"/>
          <w:szCs w:val="28"/>
        </w:rPr>
        <w:t xml:space="preserve">l 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 xml:space="preserve">i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).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 xml:space="preserve">t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su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s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 xml:space="preserve">p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before="3" w:line="320" w:lineRule="exact"/>
        <w:ind w:left="120" w:right="68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wl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4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4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os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</w:t>
      </w:r>
      <w:r w:rsidRPr="00CE6351">
        <w:rPr>
          <w:spacing w:val="3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z w:val="28"/>
          <w:szCs w:val="28"/>
        </w:rPr>
        <w:t>Sc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0"/>
          <w:sz w:val="28"/>
          <w:szCs w:val="28"/>
        </w:rPr>
        <w:t xml:space="preserve"> </w:t>
      </w:r>
      <w:r w:rsidRPr="00CE6351">
        <w:rPr>
          <w:spacing w:val="7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0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tu</w:t>
      </w:r>
      <w:r w:rsidRPr="00CE6351">
        <w:rPr>
          <w:sz w:val="28"/>
          <w:szCs w:val="28"/>
        </w:rPr>
        <w:t>ry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pu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12</w:t>
      </w:r>
      <w:r w:rsidRPr="00CE6351">
        <w:rPr>
          <w:spacing w:val="1"/>
          <w:sz w:val="28"/>
          <w:szCs w:val="28"/>
        </w:rPr>
        <w:t>7</w:t>
      </w:r>
      <w:r w:rsidRPr="00CE6351">
        <w:rPr>
          <w:sz w:val="28"/>
          <w:szCs w:val="28"/>
        </w:rPr>
        <w:t>9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z w:val="28"/>
          <w:szCs w:val="28"/>
        </w:rPr>
        <w:t>[</w:t>
      </w:r>
      <w:r w:rsidRPr="00CE6351">
        <w:rPr>
          <w:spacing w:val="1"/>
          <w:sz w:val="28"/>
          <w:szCs w:val="28"/>
        </w:rPr>
        <w:t>9</w:t>
      </w:r>
      <w:r w:rsidRPr="00CE6351">
        <w:rPr>
          <w:spacing w:val="-2"/>
          <w:sz w:val="28"/>
          <w:szCs w:val="28"/>
        </w:rPr>
        <w:t>]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ot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ph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y 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bu</w:t>
      </w:r>
      <w:r w:rsidRPr="00CE6351">
        <w:rPr>
          <w:sz w:val="28"/>
          <w:szCs w:val="28"/>
        </w:rPr>
        <w:t>t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no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e </w:t>
      </w:r>
      <w:r w:rsidRPr="00CE6351">
        <w:rPr>
          <w:spacing w:val="6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. </w:t>
      </w:r>
      <w:r w:rsidRPr="00CE6351">
        <w:rPr>
          <w:spacing w:val="6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Al</w:t>
      </w:r>
      <w:r w:rsidRPr="00CE6351">
        <w:rPr>
          <w:spacing w:val="1"/>
          <w:sz w:val="28"/>
          <w:szCs w:val="28"/>
        </w:rPr>
        <w:t>so</w:t>
      </w:r>
      <w:r w:rsidRPr="00CE6351">
        <w:rPr>
          <w:sz w:val="28"/>
          <w:szCs w:val="28"/>
        </w:rPr>
        <w:t xml:space="preserve">, </w:t>
      </w:r>
      <w:r w:rsidRPr="00CE6351">
        <w:rPr>
          <w:spacing w:val="6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u 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r </w:t>
      </w:r>
      <w:r w:rsidRPr="00CE6351">
        <w:rPr>
          <w:spacing w:val="6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Al</w:t>
      </w:r>
      <w:r w:rsidRPr="00CE6351">
        <w:rPr>
          <w:spacing w:val="-2"/>
          <w:sz w:val="28"/>
          <w:szCs w:val="28"/>
        </w:rPr>
        <w:t>-</w:t>
      </w:r>
      <w:r w:rsidRPr="00CE6351">
        <w:rPr>
          <w:b/>
          <w:spacing w:val="-1"/>
          <w:sz w:val="28"/>
          <w:szCs w:val="28"/>
        </w:rPr>
        <w:t>F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r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3"/>
          <w:sz w:val="28"/>
          <w:szCs w:val="28"/>
        </w:rPr>
        <w:t>b</w:t>
      </w:r>
      <w:r w:rsidRPr="00CE6351">
        <w:rPr>
          <w:b/>
          <w:sz w:val="28"/>
          <w:szCs w:val="28"/>
        </w:rPr>
        <w:t xml:space="preserve">i </w:t>
      </w:r>
      <w:r w:rsidRPr="00CE6351">
        <w:rPr>
          <w:b/>
          <w:spacing w:val="6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8</w:t>
      </w:r>
      <w:r w:rsidRPr="00CE6351">
        <w:rPr>
          <w:spacing w:val="1"/>
          <w:sz w:val="28"/>
          <w:szCs w:val="28"/>
        </w:rPr>
        <w:t>7</w:t>
      </w:r>
      <w:r w:rsidRPr="00CE6351">
        <w:rPr>
          <w:spacing w:val="-1"/>
          <w:sz w:val="28"/>
          <w:szCs w:val="28"/>
        </w:rPr>
        <w:t>0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95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 xml:space="preserve">). 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l</w:t>
      </w:r>
      <w:r w:rsidRPr="00CE6351">
        <w:rPr>
          <w:sz w:val="28"/>
          <w:szCs w:val="28"/>
        </w:rPr>
        <w:t>-Far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i</w:t>
      </w:r>
    </w:p>
    <w:p w:rsidR="007D2203" w:rsidRPr="00CE6351" w:rsidRDefault="00AA47A5">
      <w:pPr>
        <w:spacing w:before="2" w:line="320" w:lineRule="exact"/>
        <w:ind w:left="120" w:right="7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lo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c,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e,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cs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usi</w:t>
      </w:r>
      <w:r w:rsidRPr="00CE6351">
        <w:rPr>
          <w:sz w:val="28"/>
          <w:szCs w:val="28"/>
        </w:rPr>
        <w:t>c.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j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m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</w:p>
    <w:p w:rsidR="007D2203" w:rsidRPr="00CE6351" w:rsidRDefault="00AA47A5">
      <w:pPr>
        <w:spacing w:line="320" w:lineRule="exact"/>
        <w:ind w:left="120" w:right="69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logi</w:t>
      </w:r>
      <w:r w:rsidRPr="00CE6351">
        <w:rPr>
          <w:sz w:val="28"/>
          <w:szCs w:val="28"/>
        </w:rPr>
        <w:t>c,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so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ol</w:t>
      </w:r>
      <w:r w:rsidRPr="00CE6351">
        <w:rPr>
          <w:spacing w:val="1"/>
          <w:sz w:val="28"/>
          <w:szCs w:val="28"/>
        </w:rPr>
        <w:t>og</w:t>
      </w:r>
      <w:r w:rsidRPr="00CE6351">
        <w:rPr>
          <w:sz w:val="28"/>
          <w:szCs w:val="28"/>
        </w:rPr>
        <w:t>y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usi</w:t>
      </w:r>
      <w:r w:rsidRPr="00CE6351">
        <w:rPr>
          <w:sz w:val="28"/>
          <w:szCs w:val="28"/>
        </w:rPr>
        <w:t>c  a</w:t>
      </w:r>
      <w:r w:rsidRPr="00CE6351">
        <w:rPr>
          <w:spacing w:val="1"/>
          <w:sz w:val="28"/>
          <w:szCs w:val="28"/>
        </w:rPr>
        <w:t>nd</w:t>
      </w:r>
      <w:r w:rsidRPr="00CE6351">
        <w:rPr>
          <w:sz w:val="28"/>
          <w:szCs w:val="28"/>
        </w:rPr>
        <w:t>,</w:t>
      </w:r>
      <w:r w:rsidRPr="00CE6351">
        <w:rPr>
          <w:spacing w:val="-3"/>
          <w:sz w:val="28"/>
          <w:szCs w:val="28"/>
        </w:rPr>
        <w:t xml:space="preserve"> 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 c</w:t>
      </w:r>
      <w:r w:rsidRPr="00CE6351">
        <w:rPr>
          <w:spacing w:val="-2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e,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nd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as an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.</w:t>
      </w:r>
    </w:p>
    <w:p w:rsidR="007D2203" w:rsidRPr="00CE6351" w:rsidRDefault="00AA47A5" w:rsidP="004827F4">
      <w:pPr>
        <w:spacing w:line="320" w:lineRule="exact"/>
        <w:ind w:left="120" w:right="69" w:firstLine="720"/>
        <w:jc w:val="both"/>
      </w:pP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Ab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Q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m </w:t>
      </w:r>
      <w:r w:rsidRPr="00CE6351">
        <w:rPr>
          <w:b/>
          <w:color w:val="221F1F"/>
          <w:spacing w:val="1"/>
          <w:sz w:val="28"/>
          <w:szCs w:val="28"/>
        </w:rPr>
        <w:t>a</w:t>
      </w:r>
      <w:r w:rsidRPr="00CE6351">
        <w:rPr>
          <w:b/>
          <w:color w:val="221F1F"/>
          <w:spacing w:val="-1"/>
          <w:sz w:val="28"/>
          <w:szCs w:val="28"/>
        </w:rPr>
        <w:t>l</w:t>
      </w:r>
      <w:r w:rsidRPr="00CE6351">
        <w:rPr>
          <w:b/>
          <w:color w:val="221F1F"/>
          <w:spacing w:val="2"/>
          <w:sz w:val="28"/>
          <w:szCs w:val="28"/>
        </w:rPr>
        <w:t>-</w:t>
      </w:r>
      <w:r w:rsidRPr="00CE6351">
        <w:rPr>
          <w:b/>
          <w:color w:val="221F1F"/>
          <w:spacing w:val="-5"/>
          <w:sz w:val="28"/>
          <w:szCs w:val="28"/>
        </w:rPr>
        <w:t>Z</w:t>
      </w:r>
      <w:r w:rsidRPr="00CE6351">
        <w:rPr>
          <w:b/>
          <w:color w:val="221F1F"/>
          <w:spacing w:val="1"/>
          <w:sz w:val="28"/>
          <w:szCs w:val="28"/>
        </w:rPr>
        <w:t>a</w:t>
      </w:r>
      <w:r w:rsidRPr="00CE6351">
        <w:rPr>
          <w:b/>
          <w:color w:val="221F1F"/>
          <w:sz w:val="28"/>
          <w:szCs w:val="28"/>
        </w:rPr>
        <w:t>hr</w:t>
      </w:r>
      <w:r w:rsidRPr="00CE6351">
        <w:rPr>
          <w:b/>
          <w:color w:val="221F1F"/>
          <w:spacing w:val="-1"/>
          <w:sz w:val="28"/>
          <w:szCs w:val="28"/>
        </w:rPr>
        <w:t>a</w:t>
      </w:r>
      <w:r w:rsidRPr="00CE6351">
        <w:rPr>
          <w:b/>
          <w:color w:val="221F1F"/>
          <w:spacing w:val="1"/>
          <w:sz w:val="28"/>
          <w:szCs w:val="28"/>
        </w:rPr>
        <w:t>w</w:t>
      </w:r>
      <w:r w:rsidRPr="00CE6351">
        <w:rPr>
          <w:b/>
          <w:color w:val="221F1F"/>
          <w:sz w:val="28"/>
          <w:szCs w:val="28"/>
        </w:rPr>
        <w:t>i</w:t>
      </w:r>
      <w:r w:rsidRPr="00CE6351">
        <w:rPr>
          <w:b/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(</w:t>
      </w:r>
      <w:r w:rsidRPr="00CE6351">
        <w:rPr>
          <w:color w:val="221F1F"/>
          <w:spacing w:val="-1"/>
          <w:sz w:val="28"/>
          <w:szCs w:val="28"/>
        </w:rPr>
        <w:t>kn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Abu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- fa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)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b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9</w:t>
      </w:r>
      <w:r w:rsidRPr="00CE6351">
        <w:rPr>
          <w:color w:val="221F1F"/>
          <w:spacing w:val="1"/>
          <w:sz w:val="28"/>
          <w:szCs w:val="28"/>
        </w:rPr>
        <w:t>3</w:t>
      </w:r>
      <w:r w:rsidRPr="00CE6351">
        <w:rPr>
          <w:color w:val="221F1F"/>
          <w:sz w:val="28"/>
          <w:szCs w:val="28"/>
        </w:rPr>
        <w:t>6</w:t>
      </w:r>
      <w:r w:rsidRPr="00CE6351">
        <w:rPr>
          <w:color w:val="221F1F"/>
          <w:spacing w:val="2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Z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pacing w:val="-3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do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2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(</w:t>
      </w:r>
      <w:r w:rsidRPr="00CE6351">
        <w:rPr>
          <w:color w:val="221F1F"/>
          <w:spacing w:val="-3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).</w:t>
      </w:r>
      <w:r w:rsidRPr="00CE6351">
        <w:rPr>
          <w:color w:val="221F1F"/>
          <w:spacing w:val="2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</w:p>
    <w:p w:rsidR="007D2203" w:rsidRPr="00CE6351" w:rsidRDefault="00AA47A5">
      <w:pPr>
        <w:spacing w:before="24"/>
        <w:ind w:left="120" w:right="67"/>
        <w:jc w:val="both"/>
        <w:rPr>
          <w:sz w:val="28"/>
          <w:szCs w:val="28"/>
        </w:rPr>
      </w:pP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eca</w:t>
      </w:r>
      <w:r w:rsidRPr="00CE6351">
        <w:rPr>
          <w:color w:val="221F1F"/>
          <w:spacing w:val="-4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li</w:t>
      </w:r>
      <w:r w:rsidRPr="00CE6351">
        <w:rPr>
          <w:color w:val="221F1F"/>
          <w:sz w:val="28"/>
          <w:szCs w:val="28"/>
        </w:rPr>
        <w:t>m era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w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ph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pacing w:val="1"/>
          <w:sz w:val="28"/>
          <w:szCs w:val="28"/>
        </w:rPr>
        <w:t>si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K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A</w:t>
      </w:r>
      <w:r w:rsidRPr="00CE6351">
        <w:rPr>
          <w:color w:val="221F1F"/>
          <w:spacing w:val="6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-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k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-II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in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It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ear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fr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m </w:t>
      </w:r>
      <w:r w:rsidRPr="00CE6351">
        <w:rPr>
          <w:color w:val="221F1F"/>
          <w:spacing w:val="-1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Z</w:t>
      </w:r>
      <w:r w:rsidRPr="00CE6351">
        <w:rPr>
          <w:color w:val="221F1F"/>
          <w:spacing w:val="4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3"/>
          <w:sz w:val="28"/>
          <w:szCs w:val="28"/>
        </w:rPr>
        <w:t>'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ry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pacing w:val="-1"/>
          <w:sz w:val="28"/>
          <w:szCs w:val="28"/>
        </w:rPr>
        <w:t>ot</w:t>
      </w:r>
      <w:r w:rsidRPr="00CE6351">
        <w:rPr>
          <w:color w:val="221F1F"/>
          <w:sz w:val="28"/>
          <w:szCs w:val="28"/>
        </w:rPr>
        <w:t>ed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fe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di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su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 xml:space="preserve">ery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ti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 xml:space="preserve">ar. </w:t>
      </w:r>
      <w:r w:rsidRPr="00CE6351">
        <w:rPr>
          <w:color w:val="221F1F"/>
          <w:spacing w:val="-1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Z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3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e a </w:t>
      </w:r>
      <w:r w:rsidRPr="00CE6351">
        <w:rPr>
          <w:color w:val="221F1F"/>
          <w:spacing w:val="-1"/>
          <w:sz w:val="28"/>
          <w:szCs w:val="28"/>
        </w:rPr>
        <w:t>3</w:t>
      </w:r>
      <w:r w:rsidRPr="00CE6351">
        <w:rPr>
          <w:color w:val="221F1F"/>
          <w:spacing w:val="5"/>
          <w:sz w:val="28"/>
          <w:szCs w:val="28"/>
        </w:rPr>
        <w:t>0</w:t>
      </w:r>
      <w:r w:rsidRPr="00CE6351">
        <w:rPr>
          <w:color w:val="221F1F"/>
          <w:spacing w:val="-2"/>
          <w:sz w:val="28"/>
          <w:szCs w:val="28"/>
        </w:rPr>
        <w:t>-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pacing w:val="-1"/>
          <w:sz w:val="28"/>
          <w:szCs w:val="28"/>
        </w:rPr>
        <w:t>ol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di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op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a,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ch </w:t>
      </w:r>
      <w:r w:rsidRPr="00CE6351">
        <w:rPr>
          <w:color w:val="221F1F"/>
          <w:spacing w:val="1"/>
          <w:sz w:val="28"/>
          <w:szCs w:val="28"/>
        </w:rPr>
        <w:t>in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 xml:space="preserve">ed 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 xml:space="preserve">, 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th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ae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, 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og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 xml:space="preserve">, 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ar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ac</w:t>
      </w:r>
      <w:r w:rsidRPr="00CE6351">
        <w:rPr>
          <w:color w:val="221F1F"/>
          <w:spacing w:val="1"/>
          <w:sz w:val="28"/>
          <w:szCs w:val="28"/>
        </w:rPr>
        <w:t>ol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d 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5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1"/>
          <w:sz w:val="28"/>
          <w:szCs w:val="28"/>
        </w:rPr>
        <w:t>oo</w:t>
      </w:r>
      <w:r w:rsidRPr="00CE6351">
        <w:rPr>
          <w:color w:val="221F1F"/>
          <w:sz w:val="28"/>
          <w:szCs w:val="28"/>
        </w:rPr>
        <w:t>k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 xml:space="preserve">as </w:t>
      </w:r>
      <w:r w:rsidRPr="00CE6351">
        <w:rPr>
          <w:color w:val="221F1F"/>
          <w:spacing w:val="1"/>
          <w:sz w:val="28"/>
          <w:szCs w:val="28"/>
        </w:rPr>
        <w:t>k</w:t>
      </w:r>
      <w:r w:rsidRPr="00CE6351">
        <w:rPr>
          <w:color w:val="221F1F"/>
          <w:spacing w:val="2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as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i/>
          <w:color w:val="221F1F"/>
          <w:spacing w:val="-1"/>
          <w:sz w:val="28"/>
          <w:szCs w:val="28"/>
        </w:rPr>
        <w:t>A</w:t>
      </w:r>
      <w:r w:rsidRPr="00CE6351">
        <w:rPr>
          <w:i/>
          <w:color w:val="221F1F"/>
          <w:spacing w:val="1"/>
          <w:sz w:val="28"/>
          <w:szCs w:val="28"/>
        </w:rPr>
        <w:t>t</w:t>
      </w:r>
      <w:r w:rsidRPr="00CE6351">
        <w:rPr>
          <w:i/>
          <w:color w:val="221F1F"/>
          <w:spacing w:val="-2"/>
          <w:sz w:val="28"/>
          <w:szCs w:val="28"/>
        </w:rPr>
        <w:t>-</w:t>
      </w:r>
      <w:r w:rsidRPr="00CE6351">
        <w:rPr>
          <w:i/>
          <w:color w:val="221F1F"/>
          <w:sz w:val="28"/>
          <w:szCs w:val="28"/>
        </w:rPr>
        <w:t>T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pacing w:val="-1"/>
          <w:sz w:val="28"/>
          <w:szCs w:val="28"/>
        </w:rPr>
        <w:t>sr</w:t>
      </w:r>
      <w:r w:rsidRPr="00CE6351">
        <w:rPr>
          <w:i/>
          <w:color w:val="221F1F"/>
          <w:spacing w:val="1"/>
          <w:sz w:val="28"/>
          <w:szCs w:val="28"/>
        </w:rPr>
        <w:t>i</w:t>
      </w:r>
      <w:r w:rsidRPr="00CE6351">
        <w:rPr>
          <w:i/>
          <w:color w:val="221F1F"/>
          <w:sz w:val="28"/>
          <w:szCs w:val="28"/>
        </w:rPr>
        <w:t>f</w:t>
      </w:r>
      <w:r w:rsidRPr="00CE6351">
        <w:rPr>
          <w:i/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 c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nt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ed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 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in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5</w:t>
      </w:r>
      <w:r w:rsidRPr="00CE6351">
        <w:rPr>
          <w:color w:val="221F1F"/>
          <w:sz w:val="28"/>
          <w:szCs w:val="28"/>
        </w:rPr>
        <w:t xml:space="preserve">0 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ears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ea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ti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 xml:space="preserve">e. </w:t>
      </w:r>
      <w:r w:rsidRPr="00CE6351">
        <w:rPr>
          <w:color w:val="221F1F"/>
          <w:spacing w:val="1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az</w:t>
      </w:r>
      <w:r w:rsidRPr="00CE6351">
        <w:rPr>
          <w:color w:val="221F1F"/>
          <w:spacing w:val="1"/>
          <w:sz w:val="28"/>
          <w:szCs w:val="28"/>
        </w:rPr>
        <w:t>in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ull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cr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3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op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io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8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as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io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 e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aracts, 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il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to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 xml:space="preserve">, 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rac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ot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pacing w:val="-1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 xml:space="preserve">, 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us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g 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 xml:space="preserve">a 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c  </w:t>
      </w:r>
      <w:r w:rsidRPr="00CE6351">
        <w:rPr>
          <w:color w:val="221F1F"/>
          <w:spacing w:val="1"/>
          <w:sz w:val="28"/>
          <w:szCs w:val="28"/>
        </w:rPr>
        <w:t>bl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 xml:space="preserve">er 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in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e 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d 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 xml:space="preserve"> t</w:t>
      </w:r>
      <w:r w:rsidRPr="00CE6351">
        <w:rPr>
          <w:color w:val="221F1F"/>
          <w:sz w:val="28"/>
          <w:szCs w:val="28"/>
        </w:rPr>
        <w:t>o 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 xml:space="preserve">t </w:t>
      </w:r>
      <w:r w:rsidRPr="00CE6351">
        <w:rPr>
          <w:color w:val="221F1F"/>
          <w:spacing w:val="-1"/>
          <w:sz w:val="28"/>
          <w:szCs w:val="28"/>
        </w:rPr>
        <w:t>b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 xml:space="preserve">l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g </w:t>
      </w:r>
      <w:r w:rsidRPr="00CE6351">
        <w:rPr>
          <w:color w:val="221F1F"/>
          <w:spacing w:val="1"/>
          <w:sz w:val="28"/>
          <w:szCs w:val="28"/>
        </w:rPr>
        <w:t>in</w:t>
      </w:r>
      <w:r w:rsidRPr="00CE6351">
        <w:rPr>
          <w:color w:val="221F1F"/>
          <w:spacing w:val="-4"/>
          <w:sz w:val="28"/>
          <w:szCs w:val="28"/>
        </w:rPr>
        <w:t>j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o </w:t>
      </w:r>
      <w:r w:rsidRPr="00CE6351">
        <w:rPr>
          <w:color w:val="221F1F"/>
          <w:spacing w:val="68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bo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, </w:t>
      </w:r>
      <w:r w:rsidRPr="00CE6351">
        <w:rPr>
          <w:color w:val="221F1F"/>
          <w:spacing w:val="66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du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g </w:t>
      </w:r>
      <w:r w:rsidRPr="00CE6351">
        <w:rPr>
          <w:color w:val="221F1F"/>
          <w:spacing w:val="68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 xml:space="preserve">a </w:t>
      </w:r>
      <w:r w:rsidRPr="00CE6351">
        <w:rPr>
          <w:color w:val="221F1F"/>
          <w:spacing w:val="69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di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 xml:space="preserve">d </w:t>
      </w:r>
      <w:r w:rsidRPr="00CE6351">
        <w:rPr>
          <w:color w:val="221F1F"/>
          <w:spacing w:val="67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hou</w:t>
      </w:r>
      <w:r w:rsidRPr="00CE6351">
        <w:rPr>
          <w:color w:val="221F1F"/>
          <w:spacing w:val="1"/>
          <w:sz w:val="28"/>
          <w:szCs w:val="28"/>
        </w:rPr>
        <w:t>ld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 xml:space="preserve">r </w:t>
      </w:r>
      <w:r w:rsidRPr="00CE6351">
        <w:rPr>
          <w:color w:val="221F1F"/>
          <w:spacing w:val="69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(c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 xml:space="preserve">d   </w:t>
      </w:r>
      <w:r w:rsidRPr="00CE6351">
        <w:rPr>
          <w:color w:val="221F1F"/>
          <w:spacing w:val="-1"/>
          <w:sz w:val="28"/>
          <w:szCs w:val="28"/>
        </w:rPr>
        <w:t>to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 xml:space="preserve">,   </w:t>
      </w:r>
      <w:r w:rsidRPr="00CE6351">
        <w:rPr>
          <w:color w:val="221F1F"/>
          <w:spacing w:val="6"/>
          <w:sz w:val="28"/>
          <w:szCs w:val="28"/>
        </w:rPr>
        <w:t>'</w:t>
      </w:r>
      <w:r w:rsidRPr="00CE6351">
        <w:rPr>
          <w:i/>
          <w:color w:val="221F1F"/>
          <w:sz w:val="28"/>
          <w:szCs w:val="28"/>
        </w:rPr>
        <w:t>K</w:t>
      </w:r>
      <w:r w:rsidRPr="00CE6351">
        <w:rPr>
          <w:i/>
          <w:color w:val="221F1F"/>
          <w:spacing w:val="1"/>
          <w:sz w:val="28"/>
          <w:szCs w:val="28"/>
        </w:rPr>
        <w:t>o</w:t>
      </w:r>
      <w:r w:rsidRPr="00CE6351">
        <w:rPr>
          <w:i/>
          <w:color w:val="221F1F"/>
          <w:spacing w:val="-2"/>
          <w:sz w:val="28"/>
          <w:szCs w:val="28"/>
        </w:rPr>
        <w:t>c</w:t>
      </w:r>
      <w:r w:rsidRPr="00CE6351">
        <w:rPr>
          <w:i/>
          <w:color w:val="221F1F"/>
          <w:spacing w:val="1"/>
          <w:sz w:val="28"/>
          <w:szCs w:val="28"/>
        </w:rPr>
        <w:t>h</w:t>
      </w:r>
      <w:r w:rsidRPr="00CE6351">
        <w:rPr>
          <w:i/>
          <w:color w:val="221F1F"/>
          <w:spacing w:val="-2"/>
          <w:sz w:val="28"/>
          <w:szCs w:val="28"/>
        </w:rPr>
        <w:t>e</w:t>
      </w:r>
      <w:r w:rsidRPr="00CE6351">
        <w:rPr>
          <w:i/>
          <w:color w:val="221F1F"/>
          <w:spacing w:val="1"/>
          <w:sz w:val="28"/>
          <w:szCs w:val="28"/>
        </w:rPr>
        <w:t>r</w:t>
      </w:r>
      <w:r w:rsidRPr="00CE6351">
        <w:rPr>
          <w:i/>
          <w:color w:val="221F1F"/>
          <w:spacing w:val="-3"/>
          <w:sz w:val="28"/>
          <w:szCs w:val="28"/>
        </w:rPr>
        <w:t>'</w:t>
      </w:r>
      <w:r w:rsidRPr="00CE6351">
        <w:rPr>
          <w:i/>
          <w:color w:val="221F1F"/>
          <w:sz w:val="28"/>
          <w:szCs w:val="28"/>
        </w:rPr>
        <w:t xml:space="preserve">s </w:t>
      </w:r>
      <w:r w:rsidRPr="00CE6351">
        <w:rPr>
          <w:i/>
          <w:color w:val="221F1F"/>
          <w:spacing w:val="-1"/>
          <w:sz w:val="28"/>
          <w:szCs w:val="28"/>
        </w:rPr>
        <w:t>m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1"/>
          <w:sz w:val="28"/>
          <w:szCs w:val="28"/>
        </w:rPr>
        <w:t>t</w:t>
      </w:r>
      <w:r w:rsidRPr="00CE6351">
        <w:rPr>
          <w:i/>
          <w:color w:val="221F1F"/>
          <w:spacing w:val="-1"/>
          <w:sz w:val="28"/>
          <w:szCs w:val="28"/>
        </w:rPr>
        <w:t>ho</w:t>
      </w:r>
      <w:r w:rsidRPr="00CE6351">
        <w:rPr>
          <w:i/>
          <w:color w:val="221F1F"/>
          <w:spacing w:val="1"/>
          <w:sz w:val="28"/>
          <w:szCs w:val="28"/>
        </w:rPr>
        <w:t>d</w:t>
      </w:r>
      <w:r w:rsidRPr="00CE6351">
        <w:rPr>
          <w:i/>
          <w:color w:val="221F1F"/>
          <w:sz w:val="28"/>
          <w:szCs w:val="28"/>
        </w:rPr>
        <w:t>'</w:t>
      </w:r>
      <w:r w:rsidRPr="00CE6351">
        <w:rPr>
          <w:color w:val="221F1F"/>
          <w:sz w:val="28"/>
          <w:szCs w:val="28"/>
        </w:rPr>
        <w:t>),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 f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t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o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6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-c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ed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i/>
          <w:color w:val="221F1F"/>
          <w:spacing w:val="2"/>
          <w:sz w:val="28"/>
          <w:szCs w:val="28"/>
        </w:rPr>
        <w:t>"</w:t>
      </w:r>
      <w:r w:rsidRPr="00CE6351">
        <w:rPr>
          <w:i/>
          <w:color w:val="221F1F"/>
          <w:spacing w:val="-3"/>
          <w:sz w:val="28"/>
          <w:szCs w:val="28"/>
        </w:rPr>
        <w:t>W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pacing w:val="-1"/>
          <w:sz w:val="28"/>
          <w:szCs w:val="28"/>
        </w:rPr>
        <w:t>l</w:t>
      </w:r>
      <w:r w:rsidRPr="00CE6351">
        <w:rPr>
          <w:i/>
          <w:color w:val="221F1F"/>
          <w:sz w:val="28"/>
          <w:szCs w:val="28"/>
        </w:rPr>
        <w:t>c</w:t>
      </w:r>
      <w:r w:rsidRPr="00CE6351">
        <w:rPr>
          <w:i/>
          <w:color w:val="221F1F"/>
          <w:spacing w:val="1"/>
          <w:sz w:val="28"/>
          <w:szCs w:val="28"/>
        </w:rPr>
        <w:t>h</w:t>
      </w:r>
      <w:r w:rsidRPr="00CE6351">
        <w:rPr>
          <w:i/>
          <w:color w:val="221F1F"/>
          <w:spacing w:val="-2"/>
          <w:sz w:val="28"/>
          <w:szCs w:val="28"/>
        </w:rPr>
        <w:t>e</w:t>
      </w:r>
      <w:r w:rsidRPr="00CE6351">
        <w:rPr>
          <w:i/>
          <w:color w:val="221F1F"/>
          <w:sz w:val="28"/>
          <w:szCs w:val="28"/>
        </w:rPr>
        <w:t xml:space="preserve">r </w:t>
      </w:r>
      <w:r w:rsidRPr="00CE6351">
        <w:rPr>
          <w:i/>
          <w:color w:val="221F1F"/>
          <w:spacing w:val="1"/>
          <w:sz w:val="28"/>
          <w:szCs w:val="28"/>
        </w:rPr>
        <w:t>p</w:t>
      </w:r>
      <w:r w:rsidRPr="00CE6351">
        <w:rPr>
          <w:i/>
          <w:color w:val="221F1F"/>
          <w:spacing w:val="-1"/>
          <w:sz w:val="28"/>
          <w:szCs w:val="28"/>
        </w:rPr>
        <w:t>o</w:t>
      </w:r>
      <w:r w:rsidRPr="00CE6351">
        <w:rPr>
          <w:i/>
          <w:color w:val="221F1F"/>
          <w:spacing w:val="1"/>
          <w:sz w:val="28"/>
          <w:szCs w:val="28"/>
        </w:rPr>
        <w:t>s</w:t>
      </w:r>
      <w:r w:rsidRPr="00CE6351">
        <w:rPr>
          <w:i/>
          <w:color w:val="221F1F"/>
          <w:spacing w:val="-1"/>
          <w:sz w:val="28"/>
          <w:szCs w:val="28"/>
        </w:rPr>
        <w:t>i</w:t>
      </w:r>
      <w:r w:rsidRPr="00CE6351">
        <w:rPr>
          <w:i/>
          <w:color w:val="221F1F"/>
          <w:spacing w:val="1"/>
          <w:sz w:val="28"/>
          <w:szCs w:val="28"/>
        </w:rPr>
        <w:t>t</w:t>
      </w:r>
      <w:r w:rsidRPr="00CE6351">
        <w:rPr>
          <w:i/>
          <w:color w:val="221F1F"/>
          <w:spacing w:val="-1"/>
          <w:sz w:val="28"/>
          <w:szCs w:val="28"/>
        </w:rPr>
        <w:t>ion</w:t>
      </w:r>
      <w:r w:rsidRPr="00CE6351">
        <w:rPr>
          <w:i/>
          <w:color w:val="221F1F"/>
          <w:sz w:val="28"/>
          <w:szCs w:val="28"/>
        </w:rPr>
        <w:t>"</w:t>
      </w:r>
      <w:r w:rsidRPr="00CE6351">
        <w:rPr>
          <w:i/>
          <w:color w:val="221F1F"/>
          <w:spacing w:val="7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 xml:space="preserve">in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bs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;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al ar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7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pr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d 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d ca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ers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cr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ea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ary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st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su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ou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1"/>
          <w:sz w:val="28"/>
          <w:szCs w:val="28"/>
        </w:rPr>
        <w:t xml:space="preserve"> h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oph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a.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 xml:space="preserve"> 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li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tu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1"/>
          <w:sz w:val="28"/>
          <w:szCs w:val="28"/>
        </w:rPr>
        <w:t xml:space="preserve"> o</w:t>
      </w:r>
      <w:r w:rsidRPr="00CE6351">
        <w:rPr>
          <w:color w:val="221F1F"/>
          <w:sz w:val="28"/>
          <w:szCs w:val="28"/>
        </w:rPr>
        <w:t xml:space="preserve">f </w:t>
      </w:r>
      <w:r w:rsidRPr="00CE6351">
        <w:rPr>
          <w:color w:val="221F1F"/>
          <w:spacing w:val="-1"/>
          <w:sz w:val="28"/>
          <w:szCs w:val="28"/>
        </w:rPr>
        <w:t>blo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on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is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Par</w:t>
      </w:r>
      <w:r w:rsidRPr="00CE6351">
        <w:rPr>
          <w:color w:val="221F1F"/>
          <w:spacing w:val="3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is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n c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pli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wi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cal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s 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t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1"/>
          <w:sz w:val="28"/>
          <w:szCs w:val="28"/>
        </w:rPr>
        <w:t>ub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3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ti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>es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so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ph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pacing w:val="1"/>
          <w:sz w:val="28"/>
          <w:szCs w:val="28"/>
        </w:rPr>
        <w:t>si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r </w:t>
      </w:r>
      <w:r w:rsidRPr="00CE6351">
        <w:rPr>
          <w:color w:val="221F1F"/>
          <w:spacing w:val="1"/>
          <w:sz w:val="28"/>
          <w:szCs w:val="28"/>
        </w:rPr>
        <w:t>pu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es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11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1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On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12"/>
          <w:sz w:val="28"/>
          <w:szCs w:val="28"/>
        </w:rPr>
        <w:t xml:space="preserve"> </w:t>
      </w:r>
      <w:r w:rsidRPr="00CE6351">
        <w:rPr>
          <w:i/>
          <w:color w:val="221F1F"/>
          <w:spacing w:val="-1"/>
          <w:sz w:val="28"/>
          <w:szCs w:val="28"/>
        </w:rPr>
        <w:t>A</w:t>
      </w:r>
      <w:r w:rsidRPr="00CE6351">
        <w:rPr>
          <w:i/>
          <w:color w:val="221F1F"/>
          <w:spacing w:val="1"/>
          <w:sz w:val="28"/>
          <w:szCs w:val="28"/>
        </w:rPr>
        <w:t>t</w:t>
      </w:r>
      <w:r w:rsidRPr="00CE6351">
        <w:rPr>
          <w:i/>
          <w:color w:val="221F1F"/>
          <w:sz w:val="28"/>
          <w:szCs w:val="28"/>
        </w:rPr>
        <w:t>-</w:t>
      </w:r>
      <w:r w:rsidRPr="00CE6351">
        <w:rPr>
          <w:i/>
          <w:color w:val="221F1F"/>
          <w:spacing w:val="-3"/>
          <w:sz w:val="28"/>
          <w:szCs w:val="28"/>
        </w:rPr>
        <w:t>T</w:t>
      </w:r>
      <w:r w:rsidRPr="00CE6351">
        <w:rPr>
          <w:i/>
          <w:color w:val="221F1F"/>
          <w:spacing w:val="-1"/>
          <w:sz w:val="28"/>
          <w:szCs w:val="28"/>
        </w:rPr>
        <w:t>a</w:t>
      </w:r>
      <w:r w:rsidRPr="00CE6351">
        <w:rPr>
          <w:i/>
          <w:color w:val="221F1F"/>
          <w:spacing w:val="1"/>
          <w:sz w:val="28"/>
          <w:szCs w:val="28"/>
        </w:rPr>
        <w:t>s</w:t>
      </w:r>
      <w:r w:rsidRPr="00CE6351">
        <w:rPr>
          <w:i/>
          <w:color w:val="221F1F"/>
          <w:spacing w:val="-1"/>
          <w:sz w:val="28"/>
          <w:szCs w:val="28"/>
        </w:rPr>
        <w:t>ri</w:t>
      </w:r>
      <w:r w:rsidRPr="00CE6351">
        <w:rPr>
          <w:i/>
          <w:color w:val="221F1F"/>
          <w:sz w:val="28"/>
          <w:szCs w:val="28"/>
        </w:rPr>
        <w:t>f</w:t>
      </w:r>
      <w:r w:rsidRPr="00CE6351">
        <w:rPr>
          <w:i/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as</w:t>
      </w:r>
      <w:r w:rsidRPr="00CE6351">
        <w:rPr>
          <w:color w:val="221F1F"/>
          <w:spacing w:val="1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1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</w:p>
    <w:p w:rsidR="007D2203" w:rsidRPr="00CE6351" w:rsidRDefault="00AA47A5">
      <w:pPr>
        <w:ind w:left="120" w:right="67"/>
        <w:jc w:val="both"/>
        <w:rPr>
          <w:sz w:val="28"/>
          <w:szCs w:val="28"/>
        </w:rPr>
      </w:pPr>
      <w:r w:rsidRPr="00CE6351">
        <w:rPr>
          <w:color w:val="221F1F"/>
          <w:spacing w:val="1"/>
          <w:sz w:val="28"/>
          <w:szCs w:val="28"/>
        </w:rPr>
        <w:t>1</w:t>
      </w:r>
      <w:r w:rsidRPr="00CE6351">
        <w:rPr>
          <w:color w:val="221F1F"/>
          <w:spacing w:val="-1"/>
          <w:sz w:val="28"/>
          <w:szCs w:val="28"/>
        </w:rPr>
        <w:t>2t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as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k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4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ef</w:t>
      </w:r>
      <w:r w:rsidRPr="00CE6351">
        <w:rPr>
          <w:color w:val="221F1F"/>
          <w:spacing w:val="1"/>
          <w:sz w:val="28"/>
          <w:szCs w:val="28"/>
        </w:rPr>
        <w:t xml:space="preserve"> 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 xml:space="preserve"> su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er. F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ce,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J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q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(</w:t>
      </w:r>
      <w:r w:rsidRPr="00CE6351">
        <w:rPr>
          <w:color w:val="221F1F"/>
          <w:spacing w:val="-1"/>
          <w:sz w:val="28"/>
          <w:szCs w:val="28"/>
        </w:rPr>
        <w:t>1</w:t>
      </w:r>
      <w:r w:rsidRPr="00CE6351">
        <w:rPr>
          <w:color w:val="221F1F"/>
          <w:spacing w:val="1"/>
          <w:sz w:val="28"/>
          <w:szCs w:val="28"/>
        </w:rPr>
        <w:t>5</w:t>
      </w:r>
      <w:r w:rsidRPr="00CE6351">
        <w:rPr>
          <w:color w:val="221F1F"/>
          <w:spacing w:val="-1"/>
          <w:sz w:val="28"/>
          <w:szCs w:val="28"/>
        </w:rPr>
        <w:t>1</w:t>
      </w:r>
      <w:r w:rsidRPr="00CE6351">
        <w:rPr>
          <w:color w:val="221F1F"/>
          <w:spacing w:val="4"/>
          <w:sz w:val="28"/>
          <w:szCs w:val="28"/>
        </w:rPr>
        <w:t>3</w:t>
      </w:r>
      <w:r w:rsidRPr="00CE6351">
        <w:rPr>
          <w:color w:val="221F1F"/>
          <w:spacing w:val="-2"/>
          <w:sz w:val="28"/>
          <w:szCs w:val="28"/>
        </w:rPr>
        <w:t>-</w:t>
      </w:r>
      <w:r w:rsidRPr="00CE6351">
        <w:rPr>
          <w:color w:val="221F1F"/>
          <w:spacing w:val="-1"/>
          <w:sz w:val="28"/>
          <w:szCs w:val="28"/>
        </w:rPr>
        <w:t>1</w:t>
      </w:r>
      <w:r w:rsidRPr="00CE6351">
        <w:rPr>
          <w:color w:val="221F1F"/>
          <w:spacing w:val="1"/>
          <w:sz w:val="28"/>
          <w:szCs w:val="28"/>
        </w:rPr>
        <w:t>5</w:t>
      </w:r>
      <w:r w:rsidRPr="00CE6351">
        <w:rPr>
          <w:color w:val="221F1F"/>
          <w:spacing w:val="-1"/>
          <w:sz w:val="28"/>
          <w:szCs w:val="28"/>
        </w:rPr>
        <w:t>8</w:t>
      </w:r>
      <w:r w:rsidRPr="00CE6351">
        <w:rPr>
          <w:color w:val="221F1F"/>
          <w:spacing w:val="1"/>
          <w:sz w:val="28"/>
          <w:szCs w:val="28"/>
        </w:rPr>
        <w:t>8</w:t>
      </w:r>
      <w:r w:rsidRPr="00CE6351">
        <w:rPr>
          <w:color w:val="221F1F"/>
          <w:sz w:val="28"/>
          <w:szCs w:val="28"/>
        </w:rPr>
        <w:t>),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-3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 xml:space="preserve"> s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on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si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us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4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- </w:t>
      </w:r>
      <w:r w:rsidRPr="00CE6351">
        <w:rPr>
          <w:color w:val="221F1F"/>
          <w:spacing w:val="-1"/>
          <w:sz w:val="28"/>
          <w:szCs w:val="28"/>
        </w:rPr>
        <w:lastRenderedPageBreak/>
        <w:t>T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nt</w:t>
      </w:r>
      <w:r w:rsidRPr="00CE6351">
        <w:rPr>
          <w:color w:val="221F1F"/>
          <w:sz w:val="28"/>
          <w:szCs w:val="28"/>
        </w:rPr>
        <w:t>ar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on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2"/>
          <w:sz w:val="28"/>
          <w:szCs w:val="28"/>
        </w:rPr>
        <w:t>r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in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1"/>
          <w:sz w:val="28"/>
          <w:szCs w:val="28"/>
        </w:rPr>
        <w:t xml:space="preserve"> 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at</w:t>
      </w:r>
      <w:r w:rsidRPr="00CE6351">
        <w:rPr>
          <w:color w:val="221F1F"/>
          <w:spacing w:val="1"/>
          <w:sz w:val="28"/>
          <w:szCs w:val="28"/>
        </w:rPr>
        <w:t xml:space="preserve"> p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ig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 xml:space="preserve">l </w:t>
      </w:r>
      <w:r w:rsidRPr="00CE6351">
        <w:rPr>
          <w:color w:val="221F1F"/>
          <w:spacing w:val="-1"/>
          <w:sz w:val="28"/>
          <w:szCs w:val="28"/>
        </w:rPr>
        <w:t>Z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1"/>
          <w:sz w:val="28"/>
          <w:szCs w:val="28"/>
        </w:rPr>
        <w:t>gh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2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p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 R</w:t>
      </w:r>
      <w:r w:rsidRPr="00CE6351">
        <w:rPr>
          <w:color w:val="221F1F"/>
          <w:spacing w:val="-3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is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7"/>
          <w:sz w:val="28"/>
          <w:szCs w:val="28"/>
        </w:rPr>
        <w:t>[</w:t>
      </w:r>
      <w:r w:rsidRPr="00CE6351">
        <w:rPr>
          <w:color w:val="221F1F"/>
          <w:spacing w:val="1"/>
          <w:sz w:val="28"/>
          <w:szCs w:val="28"/>
        </w:rPr>
        <w:t>7</w:t>
      </w:r>
      <w:r w:rsidRPr="00CE6351">
        <w:rPr>
          <w:color w:val="221F1F"/>
          <w:spacing w:val="-2"/>
          <w:sz w:val="28"/>
          <w:szCs w:val="28"/>
        </w:rPr>
        <w:t>].</w:t>
      </w:r>
    </w:p>
    <w:p w:rsidR="007D2203" w:rsidRPr="00CE6351" w:rsidRDefault="00AA47A5">
      <w:pPr>
        <w:spacing w:before="7" w:line="233" w:lineRule="auto"/>
        <w:ind w:left="120" w:right="64" w:firstLine="720"/>
        <w:jc w:val="both"/>
        <w:rPr>
          <w:sz w:val="28"/>
          <w:szCs w:val="28"/>
        </w:rPr>
      </w:pPr>
      <w:r w:rsidRPr="00CE6351">
        <w:rPr>
          <w:b/>
          <w:color w:val="1F2021"/>
          <w:spacing w:val="1"/>
          <w:sz w:val="28"/>
          <w:szCs w:val="28"/>
        </w:rPr>
        <w:t>I</w:t>
      </w:r>
      <w:r w:rsidRPr="00CE6351">
        <w:rPr>
          <w:b/>
          <w:color w:val="1F2021"/>
          <w:sz w:val="28"/>
          <w:szCs w:val="28"/>
        </w:rPr>
        <w:t>bn</w:t>
      </w:r>
      <w:r w:rsidRPr="00CE6351">
        <w:rPr>
          <w:b/>
          <w:color w:val="1F2021"/>
          <w:spacing w:val="30"/>
          <w:sz w:val="28"/>
          <w:szCs w:val="28"/>
        </w:rPr>
        <w:t xml:space="preserve"> </w:t>
      </w:r>
      <w:r w:rsidRPr="00CE6351">
        <w:rPr>
          <w:b/>
          <w:color w:val="1F2021"/>
          <w:sz w:val="28"/>
          <w:szCs w:val="28"/>
        </w:rPr>
        <w:t>S</w:t>
      </w:r>
      <w:r w:rsidRPr="00CE6351">
        <w:rPr>
          <w:b/>
          <w:color w:val="1F2021"/>
          <w:spacing w:val="1"/>
          <w:sz w:val="28"/>
          <w:szCs w:val="28"/>
        </w:rPr>
        <w:t>i</w:t>
      </w:r>
      <w:r w:rsidRPr="00CE6351">
        <w:rPr>
          <w:b/>
          <w:color w:val="1F2021"/>
          <w:spacing w:val="-3"/>
          <w:sz w:val="28"/>
          <w:szCs w:val="28"/>
        </w:rPr>
        <w:t>n</w:t>
      </w:r>
      <w:r w:rsidRPr="00CE6351">
        <w:rPr>
          <w:b/>
          <w:color w:val="1F2021"/>
          <w:spacing w:val="3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30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ls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k</w:t>
      </w:r>
      <w:r w:rsidRPr="00CE6351">
        <w:rPr>
          <w:color w:val="1F2021"/>
          <w:spacing w:val="1"/>
          <w:sz w:val="28"/>
          <w:szCs w:val="28"/>
        </w:rPr>
        <w:t>no</w:t>
      </w:r>
      <w:r w:rsidRPr="00CE6351">
        <w:rPr>
          <w:color w:val="1F2021"/>
          <w:spacing w:val="-4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-3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as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b/>
          <w:color w:val="1F2021"/>
          <w:spacing w:val="-4"/>
          <w:sz w:val="28"/>
          <w:szCs w:val="28"/>
        </w:rPr>
        <w:t>A</w:t>
      </w:r>
      <w:r w:rsidRPr="00CE6351">
        <w:rPr>
          <w:b/>
          <w:color w:val="1F2021"/>
          <w:spacing w:val="1"/>
          <w:sz w:val="28"/>
          <w:szCs w:val="28"/>
        </w:rPr>
        <w:t>v</w:t>
      </w:r>
      <w:r w:rsidRPr="00CE6351">
        <w:rPr>
          <w:b/>
          <w:color w:val="1F2021"/>
          <w:spacing w:val="-1"/>
          <w:sz w:val="28"/>
          <w:szCs w:val="28"/>
        </w:rPr>
        <w:t>i</w:t>
      </w:r>
      <w:r w:rsidRPr="00CE6351">
        <w:rPr>
          <w:b/>
          <w:color w:val="1F2021"/>
          <w:sz w:val="28"/>
          <w:szCs w:val="28"/>
        </w:rPr>
        <w:t>cenna</w:t>
      </w:r>
      <w:r w:rsidRPr="00CE6351">
        <w:rPr>
          <w:b/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(</w:t>
      </w:r>
      <w:r w:rsidRPr="00CE6351">
        <w:rPr>
          <w:color w:val="1F2021"/>
          <w:spacing w:val="-1"/>
          <w:sz w:val="28"/>
          <w:szCs w:val="28"/>
        </w:rPr>
        <w:t>9</w:t>
      </w:r>
      <w:r w:rsidRPr="00CE6351">
        <w:rPr>
          <w:color w:val="1F2021"/>
          <w:spacing w:val="1"/>
          <w:sz w:val="28"/>
          <w:szCs w:val="28"/>
        </w:rPr>
        <w:t>8</w:t>
      </w:r>
      <w:r w:rsidRPr="00CE6351">
        <w:rPr>
          <w:color w:val="1F2021"/>
          <w:sz w:val="28"/>
          <w:szCs w:val="28"/>
        </w:rPr>
        <w:t>0</w:t>
      </w:r>
      <w:r w:rsidRPr="00CE6351">
        <w:rPr>
          <w:color w:val="1F2021"/>
          <w:spacing w:val="-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–</w:t>
      </w:r>
      <w:r w:rsidRPr="00CE6351">
        <w:rPr>
          <w:color w:val="1F2021"/>
          <w:spacing w:val="3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1</w:t>
      </w:r>
      <w:r w:rsidRPr="00CE6351">
        <w:rPr>
          <w:color w:val="1F2021"/>
          <w:spacing w:val="1"/>
          <w:sz w:val="28"/>
          <w:szCs w:val="28"/>
        </w:rPr>
        <w:t>0</w:t>
      </w:r>
      <w:r w:rsidRPr="00CE6351">
        <w:rPr>
          <w:color w:val="1F2021"/>
          <w:spacing w:val="-1"/>
          <w:sz w:val="28"/>
          <w:szCs w:val="28"/>
        </w:rPr>
        <w:t>3</w:t>
      </w:r>
      <w:r w:rsidRPr="00CE6351">
        <w:rPr>
          <w:color w:val="1F2021"/>
          <w:spacing w:val="1"/>
          <w:sz w:val="28"/>
          <w:szCs w:val="28"/>
        </w:rPr>
        <w:t>7</w:t>
      </w:r>
      <w:r w:rsidRPr="00CE6351">
        <w:rPr>
          <w:color w:val="1F2021"/>
          <w:sz w:val="28"/>
          <w:szCs w:val="28"/>
        </w:rPr>
        <w:t>)</w:t>
      </w:r>
      <w:r w:rsidRPr="00CE6351">
        <w:rPr>
          <w:color w:val="1F2021"/>
          <w:spacing w:val="28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as a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os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si</w:t>
      </w:r>
      <w:r w:rsidRPr="00CE6351">
        <w:rPr>
          <w:color w:val="1F2021"/>
          <w:spacing w:val="-1"/>
          <w:sz w:val="28"/>
          <w:szCs w:val="28"/>
        </w:rPr>
        <w:t>gn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p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4"/>
          <w:sz w:val="28"/>
          <w:szCs w:val="28"/>
        </w:rPr>
        <w:t>y</w:t>
      </w:r>
      <w:r w:rsidRPr="00CE6351">
        <w:rPr>
          <w:color w:val="1F2021"/>
          <w:spacing w:val="1"/>
          <w:sz w:val="28"/>
          <w:szCs w:val="28"/>
        </w:rPr>
        <w:t>si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ns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po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pacing w:val="-1"/>
          <w:sz w:val="28"/>
          <w:szCs w:val="28"/>
        </w:rPr>
        <w:t>y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h</w:t>
      </w:r>
      <w:r w:rsidRPr="00CE6351">
        <w:rPr>
          <w:color w:val="1F2021"/>
          <w:spacing w:val="1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ers M</w:t>
      </w:r>
      <w:r w:rsidRPr="00CE6351">
        <w:rPr>
          <w:color w:val="1F2021"/>
          <w:spacing w:val="-1"/>
          <w:sz w:val="28"/>
          <w:szCs w:val="28"/>
        </w:rPr>
        <w:t>u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m</w:t>
      </w:r>
      <w:r w:rsidRPr="00CE6351">
        <w:rPr>
          <w:color w:val="1F2021"/>
          <w:spacing w:val="45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st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"/>
          <w:position w:val="13"/>
          <w:sz w:val="18"/>
          <w:szCs w:val="18"/>
        </w:rPr>
        <w:t>4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4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48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47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47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fe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tu</w:t>
      </w:r>
      <w:r w:rsidRPr="00CE6351">
        <w:rPr>
          <w:color w:val="1F2021"/>
          <w:spacing w:val="-2"/>
          <w:sz w:val="28"/>
          <w:szCs w:val="28"/>
        </w:rPr>
        <w:t>re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48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47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I</w:t>
      </w:r>
      <w:r w:rsidRPr="00CE6351">
        <w:rPr>
          <w:color w:val="000000"/>
          <w:spacing w:val="-1"/>
          <w:sz w:val="28"/>
          <w:szCs w:val="28"/>
        </w:rPr>
        <w:t>s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>c</w:t>
      </w:r>
      <w:r w:rsidRPr="00CE6351">
        <w:rPr>
          <w:color w:val="000000"/>
          <w:spacing w:val="50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Gol</w:t>
      </w:r>
      <w:r w:rsidRPr="00CE6351">
        <w:rPr>
          <w:color w:val="000000"/>
          <w:spacing w:val="1"/>
          <w:sz w:val="28"/>
          <w:szCs w:val="28"/>
        </w:rPr>
        <w:t>d</w:t>
      </w:r>
      <w:r w:rsidRPr="00CE6351">
        <w:rPr>
          <w:color w:val="000000"/>
          <w:spacing w:val="-2"/>
          <w:sz w:val="28"/>
          <w:szCs w:val="28"/>
        </w:rPr>
        <w:t>e</w:t>
      </w:r>
      <w:r w:rsidRPr="00CE6351">
        <w:rPr>
          <w:color w:val="000000"/>
          <w:sz w:val="28"/>
          <w:szCs w:val="28"/>
        </w:rPr>
        <w:t>n</w:t>
      </w:r>
      <w:r w:rsidRPr="00CE6351">
        <w:rPr>
          <w:color w:val="000000"/>
          <w:spacing w:val="50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Ag</w:t>
      </w:r>
      <w:r w:rsidRPr="00CE6351">
        <w:rPr>
          <w:color w:val="000000"/>
          <w:sz w:val="28"/>
          <w:szCs w:val="28"/>
        </w:rPr>
        <w:t xml:space="preserve">e.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1"/>
          <w:sz w:val="28"/>
          <w:szCs w:val="28"/>
        </w:rPr>
        <w:t>4</w:t>
      </w:r>
      <w:r w:rsidRPr="00CE6351">
        <w:rPr>
          <w:color w:val="1F2021"/>
          <w:spacing w:val="-1"/>
          <w:sz w:val="28"/>
          <w:szCs w:val="28"/>
        </w:rPr>
        <w:t>5</w:t>
      </w:r>
      <w:r w:rsidRPr="00CE6351">
        <w:rPr>
          <w:color w:val="1F2021"/>
          <w:sz w:val="28"/>
          <w:szCs w:val="28"/>
        </w:rPr>
        <w:t>0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-4"/>
          <w:sz w:val="28"/>
          <w:szCs w:val="28"/>
        </w:rPr>
        <w:t>w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k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 xml:space="preserve"> i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v</w:t>
      </w:r>
      <w:r w:rsidRPr="00CE6351">
        <w:rPr>
          <w:color w:val="1F2021"/>
          <w:sz w:val="28"/>
          <w:szCs w:val="28"/>
        </w:rPr>
        <w:t>ed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v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,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nl</w:t>
      </w:r>
      <w:r w:rsidRPr="00CE6351">
        <w:rPr>
          <w:color w:val="1F2021"/>
          <w:sz w:val="28"/>
          <w:szCs w:val="28"/>
        </w:rPr>
        <w:t xml:space="preserve">y </w:t>
      </w:r>
      <w:r w:rsidRPr="00CE6351">
        <w:rPr>
          <w:color w:val="1F2021"/>
          <w:spacing w:val="1"/>
          <w:sz w:val="28"/>
          <w:szCs w:val="28"/>
        </w:rPr>
        <w:t>24</w:t>
      </w:r>
      <w:r w:rsidRPr="00CE6351">
        <w:rPr>
          <w:color w:val="1F2021"/>
          <w:sz w:val="28"/>
          <w:szCs w:val="28"/>
        </w:rPr>
        <w:t>0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(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n 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lo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op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y</w:t>
      </w:r>
      <w:r w:rsidRPr="00CE6351">
        <w:rPr>
          <w:color w:val="1F2021"/>
          <w:spacing w:val="-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and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di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e) </w:t>
      </w:r>
      <w:r w:rsidRPr="00CE6351">
        <w:rPr>
          <w:color w:val="1F2021"/>
          <w:spacing w:val="-2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v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3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un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2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-3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p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are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!</w:t>
      </w:r>
    </w:p>
    <w:p w:rsidR="007D2203" w:rsidRPr="00CE6351" w:rsidRDefault="00AA47A5">
      <w:pPr>
        <w:spacing w:before="5" w:line="320" w:lineRule="exact"/>
        <w:ind w:left="120" w:right="62" w:firstLine="720"/>
        <w:jc w:val="both"/>
        <w:rPr>
          <w:sz w:val="18"/>
          <w:szCs w:val="18"/>
        </w:rPr>
      </w:pP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os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fa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ou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k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re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b/>
          <w:i/>
          <w:color w:val="1F2021"/>
          <w:spacing w:val="-1"/>
          <w:sz w:val="28"/>
          <w:szCs w:val="28"/>
        </w:rPr>
        <w:t>T</w:t>
      </w:r>
      <w:r w:rsidRPr="00CE6351">
        <w:rPr>
          <w:b/>
          <w:i/>
          <w:color w:val="1F2021"/>
          <w:sz w:val="28"/>
          <w:szCs w:val="28"/>
        </w:rPr>
        <w:t>he</w:t>
      </w:r>
      <w:r w:rsidRPr="00CE6351">
        <w:rPr>
          <w:b/>
          <w:i/>
          <w:color w:val="1F2021"/>
          <w:spacing w:val="18"/>
          <w:sz w:val="28"/>
          <w:szCs w:val="28"/>
        </w:rPr>
        <w:t xml:space="preserve"> </w:t>
      </w:r>
      <w:r w:rsidRPr="00CE6351">
        <w:rPr>
          <w:b/>
          <w:i/>
          <w:color w:val="1F2021"/>
          <w:sz w:val="28"/>
          <w:szCs w:val="28"/>
        </w:rPr>
        <w:t>B</w:t>
      </w:r>
      <w:r w:rsidRPr="00CE6351">
        <w:rPr>
          <w:b/>
          <w:i/>
          <w:color w:val="1F2021"/>
          <w:spacing w:val="-1"/>
          <w:sz w:val="28"/>
          <w:szCs w:val="28"/>
        </w:rPr>
        <w:t>oo</w:t>
      </w:r>
      <w:r w:rsidRPr="00CE6351">
        <w:rPr>
          <w:b/>
          <w:i/>
          <w:color w:val="1F2021"/>
          <w:sz w:val="28"/>
          <w:szCs w:val="28"/>
        </w:rPr>
        <w:t>k</w:t>
      </w:r>
      <w:r w:rsidRPr="00CE6351">
        <w:rPr>
          <w:b/>
          <w:i/>
          <w:color w:val="1F2021"/>
          <w:spacing w:val="19"/>
          <w:sz w:val="28"/>
          <w:szCs w:val="28"/>
        </w:rPr>
        <w:t xml:space="preserve"> </w:t>
      </w:r>
      <w:r w:rsidRPr="00CE6351">
        <w:rPr>
          <w:b/>
          <w:i/>
          <w:color w:val="1F2021"/>
          <w:spacing w:val="1"/>
          <w:sz w:val="28"/>
          <w:szCs w:val="28"/>
        </w:rPr>
        <w:t>o</w:t>
      </w:r>
      <w:r w:rsidRPr="00CE6351">
        <w:rPr>
          <w:b/>
          <w:i/>
          <w:color w:val="1F2021"/>
          <w:sz w:val="28"/>
          <w:szCs w:val="28"/>
        </w:rPr>
        <w:t>f</w:t>
      </w:r>
      <w:r w:rsidRPr="00CE6351">
        <w:rPr>
          <w:b/>
          <w:i/>
          <w:color w:val="1F2021"/>
          <w:spacing w:val="18"/>
          <w:sz w:val="28"/>
          <w:szCs w:val="28"/>
        </w:rPr>
        <w:t xml:space="preserve"> </w:t>
      </w:r>
      <w:r w:rsidRPr="00CE6351">
        <w:rPr>
          <w:b/>
          <w:i/>
          <w:color w:val="1F2021"/>
          <w:sz w:val="28"/>
          <w:szCs w:val="28"/>
        </w:rPr>
        <w:t>He</w:t>
      </w:r>
      <w:r w:rsidRPr="00CE6351">
        <w:rPr>
          <w:b/>
          <w:i/>
          <w:color w:val="1F2021"/>
          <w:spacing w:val="-1"/>
          <w:sz w:val="28"/>
          <w:szCs w:val="28"/>
        </w:rPr>
        <w:t>a</w:t>
      </w:r>
      <w:r w:rsidRPr="00CE6351">
        <w:rPr>
          <w:b/>
          <w:i/>
          <w:color w:val="1F2021"/>
          <w:spacing w:val="1"/>
          <w:sz w:val="28"/>
          <w:szCs w:val="28"/>
        </w:rPr>
        <w:t>li</w:t>
      </w:r>
      <w:r w:rsidRPr="00CE6351">
        <w:rPr>
          <w:b/>
          <w:i/>
          <w:color w:val="1F2021"/>
          <w:spacing w:val="-3"/>
          <w:sz w:val="28"/>
          <w:szCs w:val="28"/>
        </w:rPr>
        <w:t>n</w:t>
      </w:r>
      <w:r w:rsidRPr="00CE6351">
        <w:rPr>
          <w:b/>
          <w:i/>
          <w:color w:val="1F2021"/>
          <w:sz w:val="28"/>
          <w:szCs w:val="28"/>
        </w:rPr>
        <w:t>g</w:t>
      </w:r>
      <w:r w:rsidRPr="00CE6351">
        <w:rPr>
          <w:b/>
          <w:i/>
          <w:color w:val="1F2021"/>
          <w:spacing w:val="2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b/>
          <w:i/>
          <w:color w:val="1F2021"/>
          <w:spacing w:val="-1"/>
          <w:sz w:val="28"/>
          <w:szCs w:val="28"/>
        </w:rPr>
        <w:t>T</w:t>
      </w:r>
      <w:r w:rsidRPr="00CE6351">
        <w:rPr>
          <w:b/>
          <w:i/>
          <w:color w:val="1F2021"/>
          <w:sz w:val="28"/>
          <w:szCs w:val="28"/>
        </w:rPr>
        <w:t>he</w:t>
      </w:r>
      <w:r w:rsidRPr="00CE6351">
        <w:rPr>
          <w:b/>
          <w:i/>
          <w:color w:val="1F2021"/>
          <w:spacing w:val="18"/>
          <w:sz w:val="28"/>
          <w:szCs w:val="28"/>
        </w:rPr>
        <w:t xml:space="preserve"> </w:t>
      </w:r>
      <w:r w:rsidRPr="00CE6351">
        <w:rPr>
          <w:b/>
          <w:i/>
          <w:color w:val="1F2021"/>
          <w:spacing w:val="-3"/>
          <w:sz w:val="28"/>
          <w:szCs w:val="28"/>
        </w:rPr>
        <w:t>C</w:t>
      </w:r>
      <w:r w:rsidRPr="00CE6351">
        <w:rPr>
          <w:b/>
          <w:i/>
          <w:color w:val="1F2021"/>
          <w:spacing w:val="-1"/>
          <w:sz w:val="28"/>
          <w:szCs w:val="28"/>
        </w:rPr>
        <w:t>a</w:t>
      </w:r>
      <w:r w:rsidRPr="00CE6351">
        <w:rPr>
          <w:b/>
          <w:i/>
          <w:color w:val="1F2021"/>
          <w:sz w:val="28"/>
          <w:szCs w:val="28"/>
        </w:rPr>
        <w:t>n</w:t>
      </w:r>
      <w:r w:rsidRPr="00CE6351">
        <w:rPr>
          <w:b/>
          <w:i/>
          <w:color w:val="1F2021"/>
          <w:spacing w:val="1"/>
          <w:sz w:val="28"/>
          <w:szCs w:val="28"/>
        </w:rPr>
        <w:t>o</w:t>
      </w:r>
      <w:r w:rsidRPr="00CE6351">
        <w:rPr>
          <w:b/>
          <w:i/>
          <w:color w:val="1F2021"/>
          <w:sz w:val="28"/>
          <w:szCs w:val="28"/>
        </w:rPr>
        <w:t xml:space="preserve">n </w:t>
      </w:r>
      <w:r w:rsidRPr="00CE6351">
        <w:rPr>
          <w:b/>
          <w:i/>
          <w:color w:val="1F2021"/>
          <w:spacing w:val="1"/>
          <w:sz w:val="28"/>
          <w:szCs w:val="28"/>
        </w:rPr>
        <w:t>o</w:t>
      </w:r>
      <w:r w:rsidRPr="00CE6351">
        <w:rPr>
          <w:b/>
          <w:i/>
          <w:color w:val="1F2021"/>
          <w:sz w:val="28"/>
          <w:szCs w:val="28"/>
        </w:rPr>
        <w:t>f M</w:t>
      </w:r>
      <w:r w:rsidRPr="00CE6351">
        <w:rPr>
          <w:b/>
          <w:i/>
          <w:color w:val="1F2021"/>
          <w:spacing w:val="-3"/>
          <w:sz w:val="28"/>
          <w:szCs w:val="28"/>
        </w:rPr>
        <w:t>e</w:t>
      </w:r>
      <w:r w:rsidRPr="00CE6351">
        <w:rPr>
          <w:b/>
          <w:i/>
          <w:color w:val="1F2021"/>
          <w:spacing w:val="1"/>
          <w:sz w:val="28"/>
          <w:szCs w:val="28"/>
        </w:rPr>
        <w:t>d</w:t>
      </w:r>
      <w:r w:rsidRPr="00CE6351">
        <w:rPr>
          <w:b/>
          <w:i/>
          <w:color w:val="1F2021"/>
          <w:spacing w:val="-1"/>
          <w:sz w:val="28"/>
          <w:szCs w:val="28"/>
        </w:rPr>
        <w:t>i</w:t>
      </w:r>
      <w:r w:rsidRPr="00CE6351">
        <w:rPr>
          <w:b/>
          <w:i/>
          <w:color w:val="1F2021"/>
          <w:sz w:val="28"/>
          <w:szCs w:val="28"/>
        </w:rPr>
        <w:t>c</w:t>
      </w:r>
      <w:r w:rsidRPr="00CE6351">
        <w:rPr>
          <w:b/>
          <w:i/>
          <w:color w:val="1F2021"/>
          <w:spacing w:val="1"/>
          <w:sz w:val="28"/>
          <w:szCs w:val="28"/>
        </w:rPr>
        <w:t>i</w:t>
      </w:r>
      <w:r w:rsidRPr="00CE6351">
        <w:rPr>
          <w:b/>
          <w:i/>
          <w:color w:val="1F2021"/>
          <w:sz w:val="28"/>
          <w:szCs w:val="28"/>
        </w:rPr>
        <w:t>n</w:t>
      </w:r>
      <w:r w:rsidRPr="00CE6351">
        <w:rPr>
          <w:b/>
          <w:i/>
          <w:color w:val="1F2021"/>
          <w:spacing w:val="1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-27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wh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ch</w:t>
      </w:r>
      <w:r w:rsidRPr="00CE6351">
        <w:rPr>
          <w:color w:val="1F2021"/>
          <w:spacing w:val="-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eca</w:t>
      </w:r>
      <w:r w:rsidRPr="00CE6351">
        <w:rPr>
          <w:color w:val="1F2021"/>
          <w:spacing w:val="-4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 xml:space="preserve">e a </w:t>
      </w:r>
      <w:r w:rsidRPr="00CE6351">
        <w:rPr>
          <w:color w:val="1F2021"/>
          <w:spacing w:val="1"/>
          <w:sz w:val="28"/>
          <w:szCs w:val="28"/>
        </w:rPr>
        <w:t>st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di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z w:val="28"/>
          <w:szCs w:val="28"/>
        </w:rPr>
        <w:t>al</w:t>
      </w:r>
      <w:r w:rsidRPr="00CE6351">
        <w:rPr>
          <w:color w:val="1F2021"/>
          <w:spacing w:val="-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x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3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3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y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000000"/>
          <w:spacing w:val="1"/>
          <w:sz w:val="28"/>
          <w:szCs w:val="28"/>
        </w:rPr>
        <w:t>un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pacing w:val="1"/>
          <w:sz w:val="28"/>
          <w:szCs w:val="28"/>
        </w:rPr>
        <w:t>v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s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3"/>
          <w:sz w:val="28"/>
          <w:szCs w:val="28"/>
        </w:rPr>
        <w:t>s</w:t>
      </w:r>
      <w:r w:rsidRPr="00CE6351">
        <w:rPr>
          <w:color w:val="1F2021"/>
          <w:position w:val="13"/>
          <w:sz w:val="18"/>
          <w:szCs w:val="18"/>
        </w:rPr>
        <w:t>.</w:t>
      </w:r>
    </w:p>
    <w:p w:rsidR="007D2203" w:rsidRPr="00CE6351" w:rsidRDefault="007D2203">
      <w:pPr>
        <w:spacing w:line="200" w:lineRule="exact"/>
      </w:pPr>
    </w:p>
    <w:p w:rsidR="007D2203" w:rsidRPr="00CE6351" w:rsidRDefault="007D2203">
      <w:pPr>
        <w:spacing w:line="200" w:lineRule="exact"/>
      </w:pPr>
    </w:p>
    <w:p w:rsidR="007D2203" w:rsidRPr="00CE6351" w:rsidRDefault="007D2203">
      <w:pPr>
        <w:spacing w:before="19" w:line="200" w:lineRule="exact"/>
      </w:pPr>
    </w:p>
    <w:p w:rsidR="007D2203" w:rsidRPr="00CE6351" w:rsidRDefault="00AA47A5">
      <w:pPr>
        <w:ind w:left="1108"/>
      </w:pPr>
      <w:r>
        <w:rPr>
          <w:noProof/>
          <w:lang w:val="en-GB" w:eastAsia="en-GB"/>
        </w:rPr>
        <w:drawing>
          <wp:inline distT="0" distB="0" distL="0" distR="0">
            <wp:extent cx="4491355" cy="314515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03" w:rsidRPr="00CE6351" w:rsidRDefault="007D2203">
      <w:pPr>
        <w:spacing w:before="15" w:line="220" w:lineRule="exact"/>
        <w:rPr>
          <w:sz w:val="22"/>
          <w:szCs w:val="22"/>
        </w:rPr>
      </w:pPr>
    </w:p>
    <w:p w:rsidR="007D2203" w:rsidRPr="00CE6351" w:rsidRDefault="00AA47A5">
      <w:pPr>
        <w:spacing w:before="29"/>
        <w:ind w:left="1599" w:right="303" w:hanging="533"/>
        <w:rPr>
          <w:sz w:val="24"/>
          <w:szCs w:val="2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315205" behindDoc="1" locked="0" layoutInCell="1" allowOverlap="1">
                <wp:simplePos x="0" y="0"/>
                <wp:positionH relativeFrom="page">
                  <wp:posOffset>1737360</wp:posOffset>
                </wp:positionH>
                <wp:positionV relativeFrom="paragraph">
                  <wp:posOffset>10795</wp:posOffset>
                </wp:positionV>
                <wp:extent cx="4544695" cy="367665"/>
                <wp:effectExtent l="0" t="0" r="0" b="0"/>
                <wp:wrapNone/>
                <wp:docPr id="44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4695" cy="367665"/>
                          <a:chOff x="2736" y="17"/>
                          <a:chExt cx="7157" cy="579"/>
                        </a:xfrm>
                      </wpg:grpSpPr>
                      <wpg:grpSp>
                        <wpg:cNvPr id="45" name="Group 1004"/>
                        <wpg:cNvGrpSpPr>
                          <a:grpSpLocks/>
                        </wpg:cNvGrpSpPr>
                        <wpg:grpSpPr bwMode="auto">
                          <a:xfrm>
                            <a:off x="2746" y="27"/>
                            <a:ext cx="7137" cy="283"/>
                            <a:chOff x="2746" y="27"/>
                            <a:chExt cx="7137" cy="283"/>
                          </a:xfrm>
                        </wpg:grpSpPr>
                        <wps:wsp>
                          <wps:cNvPr id="46" name="Freeform 1007"/>
                          <wps:cNvSpPr>
                            <a:spLocks/>
                          </wps:cNvSpPr>
                          <wps:spPr bwMode="auto">
                            <a:xfrm>
                              <a:off x="2746" y="27"/>
                              <a:ext cx="7137" cy="283"/>
                            </a:xfrm>
                            <a:custGeom>
                              <a:avLst/>
                              <a:gdLst>
                                <a:gd name="T0" fmla="+- 0 2746 2746"/>
                                <a:gd name="T1" fmla="*/ T0 w 7137"/>
                                <a:gd name="T2" fmla="+- 0 311 27"/>
                                <a:gd name="T3" fmla="*/ 311 h 283"/>
                                <a:gd name="T4" fmla="+- 0 9883 2746"/>
                                <a:gd name="T5" fmla="*/ T4 w 7137"/>
                                <a:gd name="T6" fmla="+- 0 311 27"/>
                                <a:gd name="T7" fmla="*/ 311 h 283"/>
                                <a:gd name="T8" fmla="+- 0 9883 2746"/>
                                <a:gd name="T9" fmla="*/ T8 w 7137"/>
                                <a:gd name="T10" fmla="+- 0 27 27"/>
                                <a:gd name="T11" fmla="*/ 27 h 283"/>
                                <a:gd name="T12" fmla="+- 0 2746 2746"/>
                                <a:gd name="T13" fmla="*/ T12 w 7137"/>
                                <a:gd name="T14" fmla="+- 0 27 27"/>
                                <a:gd name="T15" fmla="*/ 27 h 283"/>
                                <a:gd name="T16" fmla="+- 0 2746 2746"/>
                                <a:gd name="T17" fmla="*/ T16 w 7137"/>
                                <a:gd name="T18" fmla="+- 0 311 27"/>
                                <a:gd name="T19" fmla="*/ 311 h 2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37" h="283">
                                  <a:moveTo>
                                    <a:pt x="0" y="284"/>
                                  </a:moveTo>
                                  <a:lnTo>
                                    <a:pt x="7137" y="284"/>
                                  </a:lnTo>
                                  <a:lnTo>
                                    <a:pt x="713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" name="Group 1005"/>
                          <wpg:cNvGrpSpPr>
                            <a:grpSpLocks/>
                          </wpg:cNvGrpSpPr>
                          <wpg:grpSpPr bwMode="auto">
                            <a:xfrm>
                              <a:off x="3279" y="303"/>
                              <a:ext cx="5348" cy="283"/>
                              <a:chOff x="3279" y="303"/>
                              <a:chExt cx="5348" cy="283"/>
                            </a:xfrm>
                          </wpg:grpSpPr>
                          <wps:wsp>
                            <wps:cNvPr id="48" name="Freeform 1006"/>
                            <wps:cNvSpPr>
                              <a:spLocks/>
                            </wps:cNvSpPr>
                            <wps:spPr bwMode="auto">
                              <a:xfrm>
                                <a:off x="3279" y="303"/>
                                <a:ext cx="5348" cy="283"/>
                              </a:xfrm>
                              <a:custGeom>
                                <a:avLst/>
                                <a:gdLst>
                                  <a:gd name="T0" fmla="+- 0 3279 3279"/>
                                  <a:gd name="T1" fmla="*/ T0 w 5348"/>
                                  <a:gd name="T2" fmla="+- 0 587 303"/>
                                  <a:gd name="T3" fmla="*/ 587 h 283"/>
                                  <a:gd name="T4" fmla="+- 0 8628 3279"/>
                                  <a:gd name="T5" fmla="*/ T4 w 5348"/>
                                  <a:gd name="T6" fmla="+- 0 587 303"/>
                                  <a:gd name="T7" fmla="*/ 587 h 283"/>
                                  <a:gd name="T8" fmla="+- 0 8628 3279"/>
                                  <a:gd name="T9" fmla="*/ T8 w 5348"/>
                                  <a:gd name="T10" fmla="+- 0 303 303"/>
                                  <a:gd name="T11" fmla="*/ 303 h 283"/>
                                  <a:gd name="T12" fmla="+- 0 3279 3279"/>
                                  <a:gd name="T13" fmla="*/ T12 w 5348"/>
                                  <a:gd name="T14" fmla="+- 0 303 303"/>
                                  <a:gd name="T15" fmla="*/ 303 h 283"/>
                                  <a:gd name="T16" fmla="+- 0 3279 3279"/>
                                  <a:gd name="T17" fmla="*/ T16 w 5348"/>
                                  <a:gd name="T18" fmla="+- 0 587 303"/>
                                  <a:gd name="T19" fmla="*/ 587 h 28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5348" h="283">
                                    <a:moveTo>
                                      <a:pt x="0" y="284"/>
                                    </a:moveTo>
                                    <a:lnTo>
                                      <a:pt x="5349" y="284"/>
                                    </a:lnTo>
                                    <a:lnTo>
                                      <a:pt x="53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8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8F8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3" o:spid="_x0000_s1026" style="position:absolute;margin-left:136.8pt;margin-top:.85pt;width:357.85pt;height:28.95pt;z-index:-1275;mso-position-horizontal-relative:page" coordorigin="2736,17" coordsize="7157,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">
                <v:group id="Group 1004" o:spid="_x0000_s1027" style="position:absolute;left:2746;top:27;width:7137;height:283" coordorigin="2746,27" coordsize="7137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Freeform 1007" o:spid="_x0000_s1028" style="position:absolute;left:2746;top:27;width:7137;height:283;visibility:visible;mso-wrap-style:square;v-text-anchor:top" coordsize="7137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MgcUA&#10;AADbAAAADwAAAGRycy9kb3ducmV2LnhtbESP3WrCQBSE7wXfYTmCN0U3ShRJXSWIQosU8YfSy0P2&#10;NAlmz4bsNknf3i0UvBxm5htmve1NJVpqXGlZwWwagSDOrC45V3C7HiYrEM4ja6wsk4JfcrDdDAdr&#10;TLTt+EztxeciQNglqKDwvk6kdFlBBt3U1sTB+7aNQR9kk0vdYBfgppLzKFpKgyWHhQJr2hWU3S8/&#10;RsH7vvri+P4hPxcmermleLKLo1RqPOrTVxCeev8M/7fftIJ4CX9fwg+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p8yBxQAAANsAAAAPAAAAAAAAAAAAAAAAAJgCAABkcnMv&#10;ZG93bnJldi54bWxQSwUGAAAAAAQABAD1AAAAigMAAAAA&#10;" path="m,284r7137,l7137,,,,,284xe" fillcolor="#f8f8f9" stroked="f">
                    <v:path arrowok="t" o:connecttype="custom" o:connectlocs="0,311;7137,311;7137,27;0,27;0,311" o:connectangles="0,0,0,0,0"/>
                  </v:shape>
                  <v:group id="Group 1005" o:spid="_x0000_s1029" style="position:absolute;left:3279;top:303;width:5348;height:283" coordorigin="3279,303" coordsize="5348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Freeform 1006" o:spid="_x0000_s1030" style="position:absolute;left:3279;top:303;width:5348;height:283;visibility:visible;mso-wrap-style:square;v-text-anchor:top" coordsize="5348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aFScQA&#10;AADbAAAADwAAAGRycy9kb3ducmV2LnhtbERPTWvCQBC9F/wPywheSt201CKpq7SFgmAFm6rgbchO&#10;k2h2NmRHE/vru4dCj4/3PVv0rlYXakPl2cD9OAFFnHtbcWFg+/V+NwUVBNli7ZkMXCnAYj64mWFq&#10;fcefdMmkUDGEQ4oGSpEm1TrkJTkMY98QR+7btw4lwrbQtsUuhrtaPyTJk3ZYcWwosaG3kvJTdnYG&#10;jpOf1fUg2eRjI93taxXW091+bcxo2L88gxLq5V/8515aA49xbPwSf4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GhUnEAAAA2wAAAA8AAAAAAAAAAAAAAAAAmAIAAGRycy9k&#10;b3ducmV2LnhtbFBLBQYAAAAABAAEAPUAAACJAwAAAAA=&#10;" path="m,284r5349,l5349,,,,,284xe" fillcolor="#f8f8f9" stroked="f">
                      <v:path arrowok="t" o:connecttype="custom" o:connectlocs="0,587;5349,587;5349,303;0,303;0,587" o:connectangles="0,0,0,0,0"/>
                    </v:shape>
                  </v:group>
                </v:group>
                <w10:wrap anchorx="page"/>
              </v:group>
            </w:pict>
          </mc:Fallback>
        </mc:AlternateContent>
      </w:r>
      <w:r w:rsidRPr="00CE6351">
        <w:rPr>
          <w:i/>
          <w:color w:val="1F2021"/>
          <w:sz w:val="24"/>
          <w:szCs w:val="24"/>
        </w:rPr>
        <w:t xml:space="preserve">Fig. 1. </w:t>
      </w:r>
      <w:r w:rsidRPr="00CE6351">
        <w:rPr>
          <w:i/>
          <w:color w:val="1F2021"/>
          <w:spacing w:val="1"/>
          <w:sz w:val="24"/>
          <w:szCs w:val="24"/>
        </w:rPr>
        <w:t>T</w:t>
      </w:r>
      <w:r w:rsidRPr="00CE6351">
        <w:rPr>
          <w:i/>
          <w:color w:val="1F2021"/>
          <w:sz w:val="24"/>
          <w:szCs w:val="24"/>
        </w:rPr>
        <w:t>he Canons of m</w:t>
      </w:r>
      <w:r w:rsidRPr="00CE6351">
        <w:rPr>
          <w:i/>
          <w:color w:val="1F2021"/>
          <w:spacing w:val="-1"/>
          <w:sz w:val="24"/>
          <w:szCs w:val="24"/>
        </w:rPr>
        <w:t>e</w:t>
      </w:r>
      <w:r w:rsidRPr="00CE6351">
        <w:rPr>
          <w:i/>
          <w:color w:val="1F2021"/>
          <w:sz w:val="24"/>
          <w:szCs w:val="24"/>
        </w:rPr>
        <w:t>dicine</w:t>
      </w:r>
      <w:r w:rsidRPr="00CE6351">
        <w:rPr>
          <w:i/>
          <w:color w:val="1F2021"/>
          <w:spacing w:val="-1"/>
          <w:sz w:val="24"/>
          <w:szCs w:val="24"/>
        </w:rPr>
        <w:t xml:space="preserve"> </w:t>
      </w:r>
      <w:r w:rsidRPr="00CE6351">
        <w:rPr>
          <w:i/>
          <w:color w:val="1F2021"/>
          <w:sz w:val="24"/>
          <w:szCs w:val="24"/>
        </w:rPr>
        <w:t>book by</w:t>
      </w:r>
      <w:r w:rsidRPr="00CE6351">
        <w:rPr>
          <w:i/>
          <w:color w:val="1F2021"/>
          <w:spacing w:val="-1"/>
          <w:sz w:val="24"/>
          <w:szCs w:val="24"/>
        </w:rPr>
        <w:t xml:space="preserve"> </w:t>
      </w:r>
      <w:r w:rsidRPr="00CE6351">
        <w:rPr>
          <w:i/>
          <w:color w:val="1F2021"/>
          <w:spacing w:val="2"/>
          <w:sz w:val="24"/>
          <w:szCs w:val="24"/>
        </w:rPr>
        <w:t>A</w:t>
      </w:r>
      <w:r w:rsidRPr="00CE6351">
        <w:rPr>
          <w:i/>
          <w:color w:val="1F2021"/>
          <w:spacing w:val="-1"/>
          <w:sz w:val="24"/>
          <w:szCs w:val="24"/>
        </w:rPr>
        <w:t>v</w:t>
      </w:r>
      <w:r w:rsidRPr="00CE6351">
        <w:rPr>
          <w:i/>
          <w:color w:val="1F2021"/>
          <w:sz w:val="24"/>
          <w:szCs w:val="24"/>
        </w:rPr>
        <w:t>ic</w:t>
      </w:r>
      <w:r w:rsidRPr="00CE6351">
        <w:rPr>
          <w:i/>
          <w:color w:val="1F2021"/>
          <w:spacing w:val="-1"/>
          <w:sz w:val="24"/>
          <w:szCs w:val="24"/>
        </w:rPr>
        <w:t>e</w:t>
      </w:r>
      <w:r w:rsidRPr="00CE6351">
        <w:rPr>
          <w:i/>
          <w:color w:val="1F2021"/>
          <w:sz w:val="24"/>
          <w:szCs w:val="24"/>
        </w:rPr>
        <w:t>nna,</w:t>
      </w:r>
      <w:r w:rsidRPr="00CE6351">
        <w:rPr>
          <w:i/>
          <w:color w:val="1F2021"/>
          <w:spacing w:val="2"/>
          <w:sz w:val="24"/>
          <w:szCs w:val="24"/>
        </w:rPr>
        <w:t xml:space="preserve"> </w:t>
      </w:r>
      <w:r w:rsidRPr="00CE6351">
        <w:rPr>
          <w:i/>
          <w:color w:val="1F2021"/>
          <w:spacing w:val="1"/>
          <w:sz w:val="24"/>
          <w:szCs w:val="24"/>
        </w:rPr>
        <w:t>L</w:t>
      </w:r>
      <w:r w:rsidRPr="00CE6351">
        <w:rPr>
          <w:i/>
          <w:color w:val="1F2021"/>
          <w:sz w:val="24"/>
          <w:szCs w:val="24"/>
        </w:rPr>
        <w:t>at</w:t>
      </w:r>
      <w:r w:rsidRPr="00CE6351">
        <w:rPr>
          <w:i/>
          <w:color w:val="1F2021"/>
          <w:spacing w:val="1"/>
          <w:sz w:val="24"/>
          <w:szCs w:val="24"/>
        </w:rPr>
        <w:t>i</w:t>
      </w:r>
      <w:r w:rsidRPr="00CE6351">
        <w:rPr>
          <w:i/>
          <w:color w:val="1F2021"/>
          <w:sz w:val="24"/>
          <w:szCs w:val="24"/>
        </w:rPr>
        <w:t>n transl</w:t>
      </w:r>
      <w:r w:rsidRPr="00CE6351">
        <w:rPr>
          <w:i/>
          <w:color w:val="1F2021"/>
          <w:spacing w:val="-2"/>
          <w:sz w:val="24"/>
          <w:szCs w:val="24"/>
        </w:rPr>
        <w:t>a</w:t>
      </w:r>
      <w:r w:rsidRPr="00CE6351">
        <w:rPr>
          <w:i/>
          <w:color w:val="1F2021"/>
          <w:sz w:val="24"/>
          <w:szCs w:val="24"/>
        </w:rPr>
        <w:t>t</w:t>
      </w:r>
      <w:r w:rsidRPr="00CE6351">
        <w:rPr>
          <w:i/>
          <w:color w:val="1F2021"/>
          <w:spacing w:val="1"/>
          <w:sz w:val="24"/>
          <w:szCs w:val="24"/>
        </w:rPr>
        <w:t>i</w:t>
      </w:r>
      <w:r w:rsidRPr="00CE6351">
        <w:rPr>
          <w:i/>
          <w:color w:val="1F2021"/>
          <w:sz w:val="24"/>
          <w:szCs w:val="24"/>
        </w:rPr>
        <w:t>on</w:t>
      </w:r>
      <w:r w:rsidRPr="00CE6351">
        <w:rPr>
          <w:i/>
          <w:color w:val="1F2021"/>
          <w:spacing w:val="2"/>
          <w:sz w:val="24"/>
          <w:szCs w:val="24"/>
        </w:rPr>
        <w:t xml:space="preserve"> </w:t>
      </w:r>
      <w:r w:rsidRPr="00CE6351">
        <w:rPr>
          <w:i/>
          <w:color w:val="1F2021"/>
          <w:sz w:val="24"/>
          <w:szCs w:val="24"/>
        </w:rPr>
        <w:t xml:space="preserve">found at the </w:t>
      </w:r>
      <w:r w:rsidRPr="00CE6351">
        <w:rPr>
          <w:i/>
          <w:color w:val="000000"/>
          <w:sz w:val="24"/>
          <w:szCs w:val="24"/>
        </w:rPr>
        <w:t>Univ</w:t>
      </w:r>
      <w:r w:rsidRPr="00CE6351">
        <w:rPr>
          <w:i/>
          <w:color w:val="000000"/>
          <w:spacing w:val="-1"/>
          <w:sz w:val="24"/>
          <w:szCs w:val="24"/>
        </w:rPr>
        <w:t>e</w:t>
      </w:r>
      <w:r w:rsidRPr="00CE6351">
        <w:rPr>
          <w:i/>
          <w:color w:val="000000"/>
          <w:sz w:val="24"/>
          <w:szCs w:val="24"/>
        </w:rPr>
        <w:t>rs</w:t>
      </w:r>
      <w:r w:rsidRPr="00CE6351">
        <w:rPr>
          <w:i/>
          <w:color w:val="000000"/>
          <w:spacing w:val="1"/>
          <w:sz w:val="24"/>
          <w:szCs w:val="24"/>
        </w:rPr>
        <w:t>i</w:t>
      </w:r>
      <w:r w:rsidRPr="00CE6351">
        <w:rPr>
          <w:i/>
          <w:color w:val="000000"/>
          <w:sz w:val="24"/>
          <w:szCs w:val="24"/>
        </w:rPr>
        <w:t xml:space="preserve">ty of </w:t>
      </w:r>
      <w:r w:rsidRPr="00CE6351">
        <w:rPr>
          <w:i/>
          <w:color w:val="000000"/>
          <w:spacing w:val="1"/>
          <w:sz w:val="24"/>
          <w:szCs w:val="24"/>
        </w:rPr>
        <w:t>T</w:t>
      </w:r>
      <w:r w:rsidRPr="00CE6351">
        <w:rPr>
          <w:i/>
          <w:color w:val="000000"/>
          <w:spacing w:val="-1"/>
          <w:sz w:val="24"/>
          <w:szCs w:val="24"/>
        </w:rPr>
        <w:t>ex</w:t>
      </w:r>
      <w:r w:rsidRPr="00CE6351">
        <w:rPr>
          <w:i/>
          <w:color w:val="000000"/>
          <w:spacing w:val="2"/>
          <w:sz w:val="24"/>
          <w:szCs w:val="24"/>
        </w:rPr>
        <w:t>a</w:t>
      </w:r>
      <w:r w:rsidRPr="00CE6351">
        <w:rPr>
          <w:i/>
          <w:color w:val="000000"/>
          <w:sz w:val="24"/>
          <w:szCs w:val="24"/>
        </w:rPr>
        <w:t>s</w:t>
      </w:r>
      <w:r w:rsidRPr="00CE6351">
        <w:rPr>
          <w:i/>
          <w:color w:val="000000"/>
          <w:spacing w:val="1"/>
          <w:sz w:val="24"/>
          <w:szCs w:val="24"/>
        </w:rPr>
        <w:t xml:space="preserve"> </w:t>
      </w:r>
      <w:r w:rsidRPr="00CE6351">
        <w:rPr>
          <w:i/>
          <w:color w:val="000000"/>
          <w:sz w:val="24"/>
          <w:szCs w:val="24"/>
        </w:rPr>
        <w:t>H</w:t>
      </w:r>
      <w:r w:rsidRPr="00CE6351">
        <w:rPr>
          <w:i/>
          <w:color w:val="000000"/>
          <w:spacing w:val="-1"/>
          <w:sz w:val="24"/>
          <w:szCs w:val="24"/>
        </w:rPr>
        <w:t>e</w:t>
      </w:r>
      <w:r w:rsidRPr="00CE6351">
        <w:rPr>
          <w:i/>
          <w:color w:val="000000"/>
          <w:sz w:val="24"/>
          <w:szCs w:val="24"/>
        </w:rPr>
        <w:t>al</w:t>
      </w:r>
      <w:r w:rsidRPr="00CE6351">
        <w:rPr>
          <w:i/>
          <w:color w:val="000000"/>
          <w:spacing w:val="1"/>
          <w:sz w:val="24"/>
          <w:szCs w:val="24"/>
        </w:rPr>
        <w:t>t</w:t>
      </w:r>
      <w:r w:rsidRPr="00CE6351">
        <w:rPr>
          <w:i/>
          <w:color w:val="000000"/>
          <w:sz w:val="24"/>
          <w:szCs w:val="24"/>
        </w:rPr>
        <w:t>h in  San Antoni</w:t>
      </w:r>
      <w:r w:rsidRPr="00CE6351">
        <w:rPr>
          <w:i/>
          <w:color w:val="000000"/>
          <w:spacing w:val="1"/>
          <w:sz w:val="24"/>
          <w:szCs w:val="24"/>
        </w:rPr>
        <w:t>o</w:t>
      </w:r>
      <w:r w:rsidRPr="00CE6351">
        <w:rPr>
          <w:i/>
          <w:color w:val="000000"/>
          <w:sz w:val="24"/>
          <w:szCs w:val="24"/>
        </w:rPr>
        <w:t>, US</w:t>
      </w:r>
      <w:r w:rsidRPr="00CE6351">
        <w:rPr>
          <w:i/>
          <w:color w:val="000000"/>
          <w:spacing w:val="-1"/>
          <w:sz w:val="24"/>
          <w:szCs w:val="24"/>
        </w:rPr>
        <w:t>A</w:t>
      </w:r>
      <w:r w:rsidRPr="00CE6351">
        <w:rPr>
          <w:i/>
          <w:color w:val="000000"/>
          <w:sz w:val="24"/>
          <w:szCs w:val="24"/>
        </w:rPr>
        <w:t>.</w:t>
      </w:r>
    </w:p>
    <w:p w:rsidR="007D2203" w:rsidRPr="00CE6351" w:rsidRDefault="007D2203">
      <w:pPr>
        <w:spacing w:before="7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20" w:right="808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3</w:t>
      </w:r>
      <w:r w:rsidRPr="00CE6351">
        <w:rPr>
          <w:b/>
          <w:sz w:val="28"/>
          <w:szCs w:val="28"/>
          <w:u w:val="thick" w:color="000000"/>
        </w:rPr>
        <w:t>.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Sh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 xml:space="preserve">t </w:t>
      </w:r>
      <w:r w:rsidRPr="00CE6351">
        <w:rPr>
          <w:b/>
          <w:spacing w:val="-1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>e</w:t>
      </w:r>
      <w:r w:rsidRPr="00CE6351">
        <w:rPr>
          <w:b/>
          <w:spacing w:val="-1"/>
          <w:sz w:val="28"/>
          <w:szCs w:val="28"/>
          <w:u w:val="thick" w:color="000000"/>
        </w:rPr>
        <w:t>v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e</w:t>
      </w:r>
      <w:r w:rsidRPr="00CE6351">
        <w:rPr>
          <w:b/>
          <w:sz w:val="28"/>
          <w:szCs w:val="28"/>
          <w:u w:val="thick" w:color="000000"/>
        </w:rPr>
        <w:t>w</w:t>
      </w:r>
      <w:r w:rsidRPr="00CE6351">
        <w:rPr>
          <w:b/>
          <w:spacing w:val="2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sz w:val="28"/>
          <w:szCs w:val="28"/>
          <w:u w:val="thick" w:color="000000"/>
        </w:rPr>
        <w:t>of</w:t>
      </w:r>
      <w:r w:rsidRPr="00CE6351">
        <w:rPr>
          <w:b/>
          <w:spacing w:val="-4"/>
          <w:sz w:val="28"/>
          <w:szCs w:val="28"/>
          <w:u w:val="thick" w:color="000000"/>
        </w:rPr>
        <w:t xml:space="preserve"> </w:t>
      </w:r>
      <w:r w:rsidRPr="00CE6351">
        <w:rPr>
          <w:b/>
          <w:spacing w:val="-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ch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e</w:t>
      </w:r>
      <w:r w:rsidRPr="00CE6351">
        <w:rPr>
          <w:b/>
          <w:spacing w:val="1"/>
          <w:sz w:val="28"/>
          <w:szCs w:val="28"/>
          <w:u w:val="thick" w:color="000000"/>
        </w:rPr>
        <w:t>v</w:t>
      </w:r>
      <w:r w:rsidRPr="00CE6351">
        <w:rPr>
          <w:b/>
          <w:sz w:val="28"/>
          <w:szCs w:val="28"/>
          <w:u w:val="thick" w:color="000000"/>
        </w:rPr>
        <w:t>e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z w:val="28"/>
          <w:szCs w:val="28"/>
          <w:u w:val="thick" w:color="000000"/>
        </w:rPr>
        <w:t>ents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of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z w:val="28"/>
          <w:szCs w:val="28"/>
          <w:u w:val="thick" w:color="000000"/>
        </w:rPr>
        <w:t>u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pacing w:val="-1"/>
          <w:sz w:val="28"/>
          <w:szCs w:val="28"/>
          <w:u w:val="thick" w:color="000000"/>
        </w:rPr>
        <w:t>l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m</w:t>
      </w:r>
      <w:r w:rsidRPr="00CE6351">
        <w:rPr>
          <w:b/>
          <w:spacing w:val="-3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Schola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in</w:t>
      </w:r>
      <w:r w:rsidRPr="00CE6351">
        <w:rPr>
          <w:b/>
          <w:sz w:val="28"/>
          <w:szCs w:val="28"/>
          <w:u w:val="thick" w:color="000000"/>
        </w:rPr>
        <w:t xml:space="preserve"> </w:t>
      </w:r>
      <w:r w:rsidRPr="00CE6351">
        <w:rPr>
          <w:b/>
          <w:spacing w:val="-1"/>
          <w:sz w:val="28"/>
          <w:szCs w:val="28"/>
          <w:u w:val="thick" w:color="000000"/>
        </w:rPr>
        <w:t>P</w:t>
      </w:r>
      <w:r w:rsidRPr="00CE6351">
        <w:rPr>
          <w:b/>
          <w:spacing w:val="-3"/>
          <w:sz w:val="28"/>
          <w:szCs w:val="28"/>
          <w:u w:val="thick" w:color="000000"/>
        </w:rPr>
        <w:t>h</w:t>
      </w:r>
      <w:r w:rsidRPr="00CE6351">
        <w:rPr>
          <w:b/>
          <w:spacing w:val="1"/>
          <w:sz w:val="28"/>
          <w:szCs w:val="28"/>
          <w:u w:val="thick" w:color="000000"/>
        </w:rPr>
        <w:t>y</w:t>
      </w:r>
      <w:r w:rsidRPr="00CE6351">
        <w:rPr>
          <w:b/>
          <w:spacing w:val="-1"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c</w:t>
      </w:r>
      <w:r w:rsidRPr="00CE6351">
        <w:rPr>
          <w:b/>
          <w:sz w:val="28"/>
          <w:szCs w:val="28"/>
          <w:u w:val="thick" w:color="000000"/>
        </w:rPr>
        <w:t>s</w:t>
      </w:r>
    </w:p>
    <w:p w:rsidR="007D2203" w:rsidRPr="00CE6351" w:rsidRDefault="00AA47A5">
      <w:pPr>
        <w:spacing w:line="300" w:lineRule="exact"/>
        <w:ind w:left="120" w:right="85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wt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)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cs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eed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5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ind w:left="120" w:right="69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ig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al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era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>h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y 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 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si</w:t>
      </w:r>
      <w:r w:rsidRPr="00CE6351">
        <w:rPr>
          <w:sz w:val="28"/>
          <w:szCs w:val="28"/>
        </w:rPr>
        <w:t>cs</w:t>
      </w:r>
      <w:r w:rsidR="004827F4" w:rsidRPr="00CE6351">
        <w:rPr>
          <w:spacing w:val="4"/>
          <w:sz w:val="28"/>
          <w:szCs w:val="28"/>
        </w:rPr>
        <w:t xml:space="preserve">.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r </w:t>
      </w:r>
      <w:r w:rsidRPr="00CE6351">
        <w:rPr>
          <w:spacing w:val="1"/>
          <w:sz w:val="28"/>
          <w:szCs w:val="28"/>
        </w:rPr>
        <w:t>in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ce,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10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0-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0</w:t>
      </w:r>
      <w:r w:rsidRPr="00CE6351">
        <w:rPr>
          <w:spacing w:val="-1"/>
          <w:sz w:val="28"/>
          <w:szCs w:val="28"/>
        </w:rPr>
        <w:t>3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Ab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l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Ra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al</w:t>
      </w:r>
      <w:r w:rsidRPr="00CE6351">
        <w:rPr>
          <w:b/>
          <w:spacing w:val="-2"/>
          <w:sz w:val="28"/>
          <w:szCs w:val="28"/>
        </w:rPr>
        <w:t>-</w:t>
      </w:r>
      <w:r w:rsidRPr="00CE6351">
        <w:rPr>
          <w:b/>
          <w:sz w:val="28"/>
          <w:szCs w:val="28"/>
        </w:rPr>
        <w:t>B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r</w:t>
      </w:r>
      <w:r w:rsidRPr="00CE6351">
        <w:rPr>
          <w:b/>
          <w:spacing w:val="-3"/>
          <w:sz w:val="28"/>
          <w:szCs w:val="28"/>
        </w:rPr>
        <w:t>u</w:t>
      </w:r>
      <w:r w:rsidRPr="00CE6351">
        <w:rPr>
          <w:b/>
          <w:sz w:val="28"/>
          <w:szCs w:val="28"/>
        </w:rPr>
        <w:t xml:space="preserve">ni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uc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z w:val="28"/>
          <w:szCs w:val="28"/>
        </w:rPr>
        <w:t xml:space="preserve">al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 xml:space="preserve">s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b/>
          <w:spacing w:val="-1"/>
          <w:sz w:val="28"/>
          <w:szCs w:val="28"/>
        </w:rPr>
        <w:t>s</w:t>
      </w:r>
      <w:r w:rsidRPr="00CE6351">
        <w:rPr>
          <w:b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pacing w:val="-2"/>
          <w:sz w:val="28"/>
          <w:szCs w:val="28"/>
        </w:rPr>
        <w:t>c</w:t>
      </w:r>
      <w:r w:rsidRPr="00CE6351">
        <w:rPr>
          <w:b/>
          <w:sz w:val="28"/>
          <w:szCs w:val="28"/>
        </w:rPr>
        <w:t>s</w:t>
      </w:r>
      <w:r w:rsidRPr="00CE6351">
        <w:rPr>
          <w:b/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b/>
          <w:spacing w:val="-3"/>
          <w:sz w:val="28"/>
          <w:szCs w:val="28"/>
        </w:rPr>
        <w:t>d</w:t>
      </w:r>
      <w:r w:rsidRPr="00CE6351">
        <w:rPr>
          <w:b/>
          <w:spacing w:val="1"/>
          <w:sz w:val="28"/>
          <w:szCs w:val="28"/>
        </w:rPr>
        <w:t>y</w:t>
      </w:r>
      <w:r w:rsidRPr="00CE6351">
        <w:rPr>
          <w:b/>
          <w:sz w:val="28"/>
          <w:szCs w:val="28"/>
        </w:rPr>
        <w:t>n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-3"/>
          <w:sz w:val="28"/>
          <w:szCs w:val="28"/>
        </w:rPr>
        <w:t>m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c</w:t>
      </w:r>
      <w:r w:rsidRPr="00CE6351">
        <w:rPr>
          <w:b/>
          <w:spacing w:val="2"/>
          <w:sz w:val="28"/>
          <w:szCs w:val="28"/>
        </w:rPr>
        <w:t>s</w:t>
      </w:r>
      <w:r w:rsidRPr="00CE6351">
        <w:rPr>
          <w:sz w:val="28"/>
          <w:szCs w:val="28"/>
        </w:rPr>
        <w:t>,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em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b/>
          <w:spacing w:val="-3"/>
          <w:sz w:val="28"/>
          <w:szCs w:val="28"/>
        </w:rPr>
        <w:t>m</w:t>
      </w:r>
      <w:r w:rsidRPr="00CE6351">
        <w:rPr>
          <w:b/>
          <w:sz w:val="28"/>
          <w:szCs w:val="28"/>
        </w:rPr>
        <w:t>ech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n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z w:val="28"/>
          <w:szCs w:val="28"/>
        </w:rPr>
        <w:t>c</w:t>
      </w:r>
      <w:r w:rsidRPr="00CE6351">
        <w:rPr>
          <w:b/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;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ls</w:t>
      </w:r>
      <w:r w:rsidRPr="00CE6351">
        <w:rPr>
          <w:sz w:val="28"/>
          <w:szCs w:val="28"/>
        </w:rPr>
        <w:t>o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bin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ld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d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ea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>f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b/>
          <w:sz w:val="28"/>
          <w:szCs w:val="28"/>
        </w:rPr>
        <w:t>h</w:t>
      </w:r>
      <w:r w:rsidRPr="00CE6351">
        <w:rPr>
          <w:b/>
          <w:spacing w:val="-1"/>
          <w:sz w:val="28"/>
          <w:szCs w:val="28"/>
        </w:rPr>
        <w:t>y</w:t>
      </w:r>
      <w:r w:rsidRPr="00CE6351">
        <w:rPr>
          <w:b/>
          <w:sz w:val="28"/>
          <w:szCs w:val="28"/>
        </w:rPr>
        <w:t>dr</w:t>
      </w:r>
      <w:r w:rsidRPr="00CE6351">
        <w:rPr>
          <w:b/>
          <w:spacing w:val="-1"/>
          <w:sz w:val="28"/>
          <w:szCs w:val="28"/>
        </w:rPr>
        <w:t>o</w:t>
      </w:r>
      <w:r w:rsidRPr="00CE6351">
        <w:rPr>
          <w:b/>
          <w:spacing w:val="-2"/>
          <w:sz w:val="28"/>
          <w:szCs w:val="28"/>
        </w:rPr>
        <w:t>-</w:t>
      </w:r>
      <w:r w:rsidRPr="00CE6351">
        <w:rPr>
          <w:b/>
          <w:sz w:val="28"/>
          <w:szCs w:val="28"/>
        </w:rPr>
        <w:t>d</w:t>
      </w:r>
      <w:r w:rsidRPr="00CE6351">
        <w:rPr>
          <w:b/>
          <w:spacing w:val="1"/>
          <w:sz w:val="28"/>
          <w:szCs w:val="28"/>
        </w:rPr>
        <w:t>y</w:t>
      </w:r>
      <w:r w:rsidRPr="00CE6351">
        <w:rPr>
          <w:b/>
          <w:spacing w:val="-3"/>
          <w:sz w:val="28"/>
          <w:szCs w:val="28"/>
        </w:rPr>
        <w:t>n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3"/>
          <w:sz w:val="28"/>
          <w:szCs w:val="28"/>
        </w:rPr>
        <w:t>m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c</w:t>
      </w:r>
      <w:r w:rsidRPr="00CE6351">
        <w:rPr>
          <w:b/>
          <w:spacing w:val="2"/>
          <w:sz w:val="28"/>
          <w:szCs w:val="28"/>
        </w:rPr>
        <w:t>s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ze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z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at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c</w:t>
      </w:r>
      <w:r w:rsidRPr="00CE6351">
        <w:rPr>
          <w:b/>
          <w:spacing w:val="1"/>
          <w:sz w:val="28"/>
          <w:szCs w:val="28"/>
        </w:rPr>
        <w:t>c</w:t>
      </w:r>
      <w:r w:rsidRPr="00CE6351">
        <w:rPr>
          <w:b/>
          <w:spacing w:val="-2"/>
          <w:sz w:val="28"/>
          <w:szCs w:val="28"/>
        </w:rPr>
        <w:t>e</w:t>
      </w:r>
      <w:r w:rsidRPr="00CE6351">
        <w:rPr>
          <w:b/>
          <w:spacing w:val="1"/>
          <w:sz w:val="28"/>
          <w:szCs w:val="28"/>
        </w:rPr>
        <w:t>l</w:t>
      </w:r>
      <w:r w:rsidRPr="00CE6351">
        <w:rPr>
          <w:b/>
          <w:sz w:val="28"/>
          <w:szCs w:val="28"/>
        </w:rPr>
        <w:t>e</w:t>
      </w:r>
      <w:r w:rsidRPr="00CE6351">
        <w:rPr>
          <w:b/>
          <w:spacing w:val="-2"/>
          <w:sz w:val="28"/>
          <w:szCs w:val="28"/>
        </w:rPr>
        <w:t>r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pacing w:val="-1"/>
          <w:sz w:val="28"/>
          <w:szCs w:val="28"/>
        </w:rPr>
        <w:t>o</w:t>
      </w:r>
      <w:r w:rsidRPr="00CE6351">
        <w:rPr>
          <w:b/>
          <w:sz w:val="28"/>
          <w:szCs w:val="28"/>
        </w:rPr>
        <w:t>n</w:t>
      </w:r>
      <w:r w:rsidRPr="00CE6351">
        <w:rPr>
          <w:b/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i/>
          <w:spacing w:val="1"/>
          <w:sz w:val="28"/>
          <w:szCs w:val="28"/>
        </w:rPr>
        <w:t>a</w:t>
      </w:r>
      <w:r w:rsidRPr="00CE6351">
        <w:rPr>
          <w:i/>
          <w:sz w:val="28"/>
          <w:szCs w:val="28"/>
        </w:rPr>
        <w:t>=</w:t>
      </w:r>
      <w:r w:rsidRPr="00CE6351">
        <w:rPr>
          <w:i/>
          <w:spacing w:val="-1"/>
          <w:sz w:val="28"/>
          <w:szCs w:val="28"/>
        </w:rPr>
        <w:t>F</w:t>
      </w:r>
      <w:r w:rsidRPr="00CE6351">
        <w:rPr>
          <w:i/>
          <w:spacing w:val="1"/>
          <w:sz w:val="28"/>
          <w:szCs w:val="28"/>
        </w:rPr>
        <w:t>/</w:t>
      </w:r>
      <w:r w:rsidRPr="00CE6351">
        <w:rPr>
          <w:i/>
          <w:sz w:val="28"/>
          <w:szCs w:val="28"/>
        </w:rPr>
        <w:t>m</w:t>
      </w:r>
      <w:r w:rsidRPr="00CE6351">
        <w:rPr>
          <w:sz w:val="28"/>
          <w:szCs w:val="28"/>
        </w:rPr>
        <w:t xml:space="preserve">)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 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w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ni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rm</w:t>
      </w:r>
      <w:r w:rsidRPr="00CE6351">
        <w:rPr>
          <w:spacing w:val="-5"/>
          <w:sz w:val="28"/>
          <w:szCs w:val="28"/>
        </w:rPr>
        <w:t xml:space="preserve"> </w:t>
      </w:r>
      <w:r w:rsidRPr="00CE6351">
        <w:rPr>
          <w:sz w:val="28"/>
          <w:szCs w:val="28"/>
        </w:rPr>
        <w:t>(va</w:t>
      </w:r>
      <w:r w:rsidRPr="00CE6351">
        <w:rPr>
          <w:spacing w:val="1"/>
          <w:sz w:val="28"/>
          <w:szCs w:val="28"/>
        </w:rPr>
        <w:t>ri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)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oti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.</w:t>
      </w:r>
    </w:p>
    <w:p w:rsidR="007D2203" w:rsidRPr="00CE6351" w:rsidRDefault="00AA47A5">
      <w:pPr>
        <w:spacing w:before="3" w:line="320" w:lineRule="exact"/>
        <w:ind w:left="120" w:right="62" w:firstLine="72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 xml:space="preserve"> 1</w:t>
      </w:r>
      <w:r w:rsidRPr="00CE6351">
        <w:rPr>
          <w:spacing w:val="-1"/>
          <w:sz w:val="28"/>
          <w:szCs w:val="28"/>
        </w:rPr>
        <w:t>00</w:t>
      </w:r>
      <w:r w:rsidRPr="00CE6351">
        <w:rPr>
          <w:spacing w:val="2"/>
          <w:sz w:val="28"/>
          <w:szCs w:val="28"/>
        </w:rPr>
        <w:t>0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03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1"/>
          <w:sz w:val="28"/>
          <w:szCs w:val="28"/>
        </w:rPr>
        <w:t>l</w:t>
      </w:r>
      <w:r w:rsidRPr="00CE6351">
        <w:rPr>
          <w:b/>
          <w:sz w:val="28"/>
          <w:szCs w:val="28"/>
        </w:rPr>
        <w:t>-</w:t>
      </w:r>
      <w:r w:rsidRPr="00CE6351">
        <w:rPr>
          <w:b/>
          <w:spacing w:val="-3"/>
          <w:sz w:val="28"/>
          <w:szCs w:val="28"/>
        </w:rPr>
        <w:t>H</w:t>
      </w:r>
      <w:r w:rsidRPr="00CE6351">
        <w:rPr>
          <w:b/>
          <w:spacing w:val="1"/>
          <w:sz w:val="28"/>
          <w:szCs w:val="28"/>
        </w:rPr>
        <w:t>ay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z w:val="28"/>
          <w:szCs w:val="28"/>
        </w:rPr>
        <w:t>h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m</w:t>
      </w:r>
      <w:r w:rsidRPr="00CE6351">
        <w:rPr>
          <w:b/>
          <w:spacing w:val="1"/>
          <w:sz w:val="28"/>
          <w:szCs w:val="28"/>
        </w:rPr>
        <w:t xml:space="preserve"> </w:t>
      </w:r>
      <w:r w:rsidRPr="00CE6351">
        <w:rPr>
          <w:b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z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: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Al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az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)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pacing w:val="-3"/>
          <w:sz w:val="28"/>
          <w:szCs w:val="28"/>
        </w:rPr>
        <w:t>b</w:t>
      </w:r>
      <w:r w:rsidRPr="00CE6351">
        <w:rPr>
          <w:b/>
          <w:sz w:val="28"/>
          <w:szCs w:val="28"/>
        </w:rPr>
        <w:t>n S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na</w:t>
      </w:r>
      <w:r w:rsidRPr="00CE6351">
        <w:rPr>
          <w:b/>
          <w:spacing w:val="30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ni</w:t>
      </w:r>
      <w:r w:rsidRPr="00CE6351">
        <w:rPr>
          <w:spacing w:val="-2"/>
          <w:sz w:val="28"/>
          <w:szCs w:val="28"/>
        </w:rPr>
        <w:t>z</w:t>
      </w:r>
      <w:r w:rsidRPr="00CE6351">
        <w:rPr>
          <w:sz w:val="28"/>
          <w:szCs w:val="28"/>
        </w:rPr>
        <w:t>ed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:</w:t>
      </w:r>
      <w:r w:rsidRPr="00CE6351">
        <w:rPr>
          <w:spacing w:val="3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a)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t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5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ner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a</w:t>
      </w:r>
      <w:r w:rsidRPr="00CE6351">
        <w:rPr>
          <w:b/>
          <w:spacing w:val="30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kn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n as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wt</w:t>
      </w:r>
      <w:r w:rsidRPr="00CE6351">
        <w:rPr>
          <w:spacing w:val="1"/>
          <w:sz w:val="28"/>
          <w:szCs w:val="28"/>
        </w:rPr>
        <w:t>on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2"/>
          <w:sz w:val="28"/>
          <w:szCs w:val="28"/>
        </w:rPr>
        <w:t>1</w:t>
      </w:r>
      <w:r w:rsidRPr="00CE6351">
        <w:rPr>
          <w:position w:val="13"/>
          <w:sz w:val="18"/>
          <w:szCs w:val="18"/>
        </w:rPr>
        <w:t>st</w:t>
      </w:r>
      <w:r w:rsidRPr="00CE6351">
        <w:rPr>
          <w:spacing w:val="23"/>
          <w:position w:val="13"/>
          <w:sz w:val="18"/>
          <w:szCs w:val="1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)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3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ntu</w:t>
      </w:r>
      <w:r w:rsidRPr="00CE6351">
        <w:rPr>
          <w:sz w:val="28"/>
          <w:szCs w:val="28"/>
        </w:rPr>
        <w:t>m</w:t>
      </w:r>
      <w:r w:rsidRPr="00CE6351">
        <w:rPr>
          <w:spacing w:val="-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(</w:t>
      </w:r>
      <w:r w:rsidRPr="00CE6351">
        <w:rPr>
          <w:i/>
          <w:spacing w:val="1"/>
          <w:sz w:val="28"/>
          <w:szCs w:val="28"/>
        </w:rPr>
        <w:t>p</w:t>
      </w:r>
      <w:r w:rsidRPr="00CE6351">
        <w:rPr>
          <w:i/>
          <w:sz w:val="28"/>
          <w:szCs w:val="28"/>
        </w:rPr>
        <w:t>=</w:t>
      </w:r>
      <w:r w:rsidRPr="00CE6351">
        <w:rPr>
          <w:i/>
          <w:spacing w:val="-1"/>
          <w:sz w:val="28"/>
          <w:szCs w:val="28"/>
        </w:rPr>
        <w:t>m</w:t>
      </w:r>
      <w:r w:rsidRPr="00CE6351">
        <w:rPr>
          <w:i/>
          <w:sz w:val="28"/>
          <w:szCs w:val="28"/>
        </w:rPr>
        <w:t>.v</w:t>
      </w:r>
      <w:r w:rsidRPr="00CE6351">
        <w:rPr>
          <w:sz w:val="28"/>
          <w:szCs w:val="28"/>
        </w:rPr>
        <w:t>).</w:t>
      </w:r>
    </w:p>
    <w:p w:rsidR="007D2203" w:rsidRPr="00CE6351" w:rsidRDefault="00AA47A5">
      <w:pPr>
        <w:spacing w:line="300" w:lineRule="exact"/>
        <w:ind w:left="840"/>
        <w:rPr>
          <w:sz w:val="28"/>
          <w:szCs w:val="28"/>
        </w:rPr>
      </w:pPr>
      <w:r w:rsidRPr="00CE6351">
        <w:rPr>
          <w:position w:val="-1"/>
          <w:sz w:val="28"/>
          <w:szCs w:val="28"/>
        </w:rPr>
        <w:t>In</w:t>
      </w:r>
      <w:r w:rsidRPr="00CE6351">
        <w:rPr>
          <w:spacing w:val="68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1</w:t>
      </w:r>
      <w:r w:rsidRPr="00CE6351">
        <w:rPr>
          <w:spacing w:val="1"/>
          <w:position w:val="-1"/>
          <w:sz w:val="28"/>
          <w:szCs w:val="28"/>
        </w:rPr>
        <w:t>1</w:t>
      </w:r>
      <w:r w:rsidRPr="00CE6351">
        <w:rPr>
          <w:spacing w:val="-1"/>
          <w:position w:val="-1"/>
          <w:sz w:val="28"/>
          <w:szCs w:val="28"/>
        </w:rPr>
        <w:t>0</w:t>
      </w:r>
      <w:r w:rsidRPr="00CE6351">
        <w:rPr>
          <w:spacing w:val="3"/>
          <w:position w:val="-1"/>
          <w:sz w:val="28"/>
          <w:szCs w:val="28"/>
        </w:rPr>
        <w:t>0</w:t>
      </w:r>
      <w:r w:rsidRPr="00CE6351">
        <w:rPr>
          <w:spacing w:val="-2"/>
          <w:position w:val="-1"/>
          <w:sz w:val="28"/>
          <w:szCs w:val="28"/>
        </w:rPr>
        <w:t>-</w:t>
      </w:r>
      <w:r w:rsidRPr="00CE6351">
        <w:rPr>
          <w:spacing w:val="1"/>
          <w:position w:val="-1"/>
          <w:sz w:val="28"/>
          <w:szCs w:val="28"/>
        </w:rPr>
        <w:t>1</w:t>
      </w:r>
      <w:r w:rsidRPr="00CE6351">
        <w:rPr>
          <w:spacing w:val="-1"/>
          <w:position w:val="-1"/>
          <w:sz w:val="28"/>
          <w:szCs w:val="28"/>
        </w:rPr>
        <w:t>13</w:t>
      </w:r>
      <w:r w:rsidRPr="00CE6351">
        <w:rPr>
          <w:spacing w:val="1"/>
          <w:position w:val="-1"/>
          <w:sz w:val="28"/>
          <w:szCs w:val="28"/>
        </w:rPr>
        <w:t>8</w:t>
      </w:r>
      <w:r w:rsidRPr="00CE6351">
        <w:rPr>
          <w:position w:val="-1"/>
          <w:sz w:val="28"/>
          <w:szCs w:val="28"/>
        </w:rPr>
        <w:t>,</w:t>
      </w:r>
      <w:r w:rsidRPr="00CE6351">
        <w:rPr>
          <w:spacing w:val="68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Ab</w:t>
      </w:r>
      <w:r w:rsidRPr="00CE6351">
        <w:rPr>
          <w:spacing w:val="2"/>
          <w:position w:val="-1"/>
          <w:sz w:val="28"/>
          <w:szCs w:val="28"/>
        </w:rPr>
        <w:t>ū</w:t>
      </w:r>
      <w:r w:rsidRPr="00CE6351">
        <w:rPr>
          <w:spacing w:val="-2"/>
          <w:position w:val="-1"/>
          <w:sz w:val="28"/>
          <w:szCs w:val="28"/>
        </w:rPr>
        <w:t>-</w:t>
      </w:r>
      <w:r w:rsidRPr="00CE6351">
        <w:rPr>
          <w:position w:val="-1"/>
          <w:sz w:val="28"/>
          <w:szCs w:val="28"/>
        </w:rPr>
        <w:t>Ba</w:t>
      </w:r>
      <w:r w:rsidRPr="00CE6351">
        <w:rPr>
          <w:spacing w:val="1"/>
          <w:position w:val="-1"/>
          <w:sz w:val="28"/>
          <w:szCs w:val="28"/>
        </w:rPr>
        <w:t>k</w:t>
      </w:r>
      <w:r w:rsidRPr="00CE6351">
        <w:rPr>
          <w:position w:val="-1"/>
          <w:sz w:val="28"/>
          <w:szCs w:val="28"/>
        </w:rPr>
        <w:t>r</w:t>
      </w:r>
      <w:r w:rsidRPr="00CE6351">
        <w:rPr>
          <w:spacing w:val="67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i</w:t>
      </w:r>
      <w:r w:rsidRPr="00CE6351">
        <w:rPr>
          <w:spacing w:val="1"/>
          <w:position w:val="-1"/>
          <w:sz w:val="28"/>
          <w:szCs w:val="28"/>
        </w:rPr>
        <w:t>b</w:t>
      </w:r>
      <w:r w:rsidRPr="00CE6351">
        <w:rPr>
          <w:position w:val="-1"/>
          <w:sz w:val="28"/>
          <w:szCs w:val="28"/>
        </w:rPr>
        <w:t>n</w:t>
      </w:r>
      <w:r w:rsidRPr="00CE6351">
        <w:rPr>
          <w:spacing w:val="68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Y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spacing w:val="-4"/>
          <w:position w:val="-1"/>
          <w:sz w:val="28"/>
          <w:szCs w:val="28"/>
        </w:rPr>
        <w:t>y</w:t>
      </w:r>
      <w:r w:rsidRPr="00CE6351">
        <w:rPr>
          <w:position w:val="-1"/>
          <w:sz w:val="28"/>
          <w:szCs w:val="28"/>
        </w:rPr>
        <w:t xml:space="preserve">a  </w:t>
      </w:r>
      <w:r w:rsidRPr="00CE6351">
        <w:rPr>
          <w:b/>
          <w:spacing w:val="1"/>
          <w:position w:val="-1"/>
          <w:sz w:val="28"/>
          <w:szCs w:val="28"/>
        </w:rPr>
        <w:t>i</w:t>
      </w:r>
      <w:r w:rsidRPr="00CE6351">
        <w:rPr>
          <w:b/>
          <w:spacing w:val="-3"/>
          <w:position w:val="-1"/>
          <w:sz w:val="28"/>
          <w:szCs w:val="28"/>
        </w:rPr>
        <w:t>b</w:t>
      </w:r>
      <w:r w:rsidRPr="00CE6351">
        <w:rPr>
          <w:b/>
          <w:position w:val="-1"/>
          <w:sz w:val="28"/>
          <w:szCs w:val="28"/>
        </w:rPr>
        <w:t>n</w:t>
      </w:r>
      <w:r w:rsidRPr="00CE6351">
        <w:rPr>
          <w:b/>
          <w:spacing w:val="66"/>
          <w:position w:val="-1"/>
          <w:sz w:val="28"/>
          <w:szCs w:val="28"/>
        </w:rPr>
        <w:t xml:space="preserve"> </w:t>
      </w:r>
      <w:r w:rsidRPr="00CE6351">
        <w:rPr>
          <w:b/>
          <w:spacing w:val="-1"/>
          <w:position w:val="-1"/>
          <w:sz w:val="28"/>
          <w:szCs w:val="28"/>
        </w:rPr>
        <w:t>a</w:t>
      </w:r>
      <w:r w:rsidRPr="00CE6351">
        <w:rPr>
          <w:b/>
          <w:spacing w:val="2"/>
          <w:position w:val="-1"/>
          <w:sz w:val="28"/>
          <w:szCs w:val="28"/>
        </w:rPr>
        <w:t>l</w:t>
      </w:r>
      <w:r w:rsidRPr="00CE6351">
        <w:rPr>
          <w:b/>
          <w:position w:val="-1"/>
          <w:sz w:val="28"/>
          <w:szCs w:val="28"/>
        </w:rPr>
        <w:t>-</w:t>
      </w:r>
      <w:r w:rsidRPr="00CE6351">
        <w:rPr>
          <w:b/>
          <w:spacing w:val="-3"/>
          <w:position w:val="-1"/>
          <w:sz w:val="28"/>
          <w:szCs w:val="28"/>
        </w:rPr>
        <w:t>S</w:t>
      </w:r>
      <w:r w:rsidRPr="00CE6351">
        <w:rPr>
          <w:b/>
          <w:spacing w:val="1"/>
          <w:position w:val="-1"/>
          <w:sz w:val="28"/>
          <w:szCs w:val="28"/>
        </w:rPr>
        <w:t>ā</w:t>
      </w:r>
      <w:r w:rsidRPr="00CE6351">
        <w:rPr>
          <w:b/>
          <w:spacing w:val="-1"/>
          <w:position w:val="-1"/>
          <w:sz w:val="28"/>
          <w:szCs w:val="28"/>
        </w:rPr>
        <w:t>y</w:t>
      </w:r>
      <w:r w:rsidRPr="00CE6351">
        <w:rPr>
          <w:b/>
          <w:spacing w:val="1"/>
          <w:position w:val="-1"/>
          <w:sz w:val="28"/>
          <w:szCs w:val="28"/>
        </w:rPr>
        <w:t>i</w:t>
      </w:r>
      <w:r w:rsidRPr="00CE6351">
        <w:rPr>
          <w:b/>
          <w:spacing w:val="-1"/>
          <w:position w:val="-1"/>
          <w:sz w:val="28"/>
          <w:szCs w:val="28"/>
        </w:rPr>
        <w:t>g</w:t>
      </w:r>
      <w:r w:rsidRPr="00CE6351">
        <w:rPr>
          <w:b/>
          <w:position w:val="-1"/>
          <w:sz w:val="28"/>
          <w:szCs w:val="28"/>
        </w:rPr>
        <w:t>h</w:t>
      </w:r>
      <w:r w:rsidRPr="00CE6351">
        <w:rPr>
          <w:b/>
          <w:spacing w:val="69"/>
          <w:position w:val="-1"/>
          <w:sz w:val="28"/>
          <w:szCs w:val="28"/>
        </w:rPr>
        <w:t xml:space="preserve"> </w:t>
      </w:r>
      <w:r w:rsidRPr="00CE6351">
        <w:rPr>
          <w:b/>
          <w:spacing w:val="1"/>
          <w:position w:val="-1"/>
          <w:sz w:val="28"/>
          <w:szCs w:val="28"/>
        </w:rPr>
        <w:t>(</w:t>
      </w:r>
      <w:r w:rsidRPr="00CE6351">
        <w:rPr>
          <w:spacing w:val="-1"/>
          <w:position w:val="-1"/>
          <w:sz w:val="28"/>
          <w:szCs w:val="28"/>
        </w:rPr>
        <w:t>Av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5"/>
          <w:position w:val="-1"/>
          <w:sz w:val="28"/>
          <w:szCs w:val="28"/>
        </w:rPr>
        <w:t>m</w:t>
      </w:r>
      <w:r w:rsidRPr="00CE6351">
        <w:rPr>
          <w:spacing w:val="1"/>
          <w:position w:val="-1"/>
          <w:sz w:val="28"/>
          <w:szCs w:val="28"/>
        </w:rPr>
        <w:t>p</w:t>
      </w:r>
      <w:r w:rsidRPr="00CE6351">
        <w:rPr>
          <w:position w:val="-1"/>
          <w:sz w:val="28"/>
          <w:szCs w:val="28"/>
        </w:rPr>
        <w:t>ac</w:t>
      </w:r>
      <w:r w:rsidRPr="00CE6351">
        <w:rPr>
          <w:spacing w:val="1"/>
          <w:position w:val="-1"/>
          <w:sz w:val="28"/>
          <w:szCs w:val="28"/>
        </w:rPr>
        <w:t>e</w:t>
      </w:r>
      <w:r w:rsidRPr="00CE6351">
        <w:rPr>
          <w:b/>
          <w:position w:val="-1"/>
          <w:sz w:val="28"/>
          <w:szCs w:val="28"/>
        </w:rPr>
        <w:t>)</w:t>
      </w:r>
    </w:p>
    <w:p w:rsidR="007D2203" w:rsidRPr="00CE6351" w:rsidRDefault="00AA47A5">
      <w:pPr>
        <w:spacing w:line="320" w:lineRule="exact"/>
        <w:ind w:left="120" w:right="261"/>
        <w:jc w:val="both"/>
        <w:rPr>
          <w:sz w:val="28"/>
          <w:szCs w:val="28"/>
        </w:rPr>
      </w:pPr>
      <w:r w:rsidRPr="00CE6351">
        <w:rPr>
          <w:spacing w:val="1"/>
          <w:position w:val="-1"/>
          <w:sz w:val="28"/>
          <w:szCs w:val="28"/>
        </w:rPr>
        <w:t>d</w:t>
      </w:r>
      <w:r w:rsidRPr="00CE6351">
        <w:rPr>
          <w:spacing w:val="-2"/>
          <w:position w:val="-1"/>
          <w:sz w:val="28"/>
          <w:szCs w:val="28"/>
        </w:rPr>
        <w:t>e</w:t>
      </w:r>
      <w:r w:rsidRPr="00CE6351">
        <w:rPr>
          <w:spacing w:val="1"/>
          <w:position w:val="-1"/>
          <w:sz w:val="28"/>
          <w:szCs w:val="28"/>
        </w:rPr>
        <w:t>v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lo</w:t>
      </w:r>
      <w:r w:rsidRPr="00CE6351">
        <w:rPr>
          <w:spacing w:val="1"/>
          <w:position w:val="-1"/>
          <w:sz w:val="28"/>
          <w:szCs w:val="28"/>
        </w:rPr>
        <w:t>p</w:t>
      </w:r>
      <w:r w:rsidRPr="00CE6351">
        <w:rPr>
          <w:spacing w:val="-2"/>
          <w:position w:val="-1"/>
          <w:sz w:val="28"/>
          <w:szCs w:val="28"/>
        </w:rPr>
        <w:t>e</w:t>
      </w:r>
      <w:r w:rsidRPr="00CE6351">
        <w:rPr>
          <w:position w:val="-1"/>
          <w:sz w:val="28"/>
          <w:szCs w:val="28"/>
        </w:rPr>
        <w:t>d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spacing w:val="-2"/>
          <w:position w:val="-1"/>
          <w:sz w:val="28"/>
          <w:szCs w:val="28"/>
        </w:rPr>
        <w:t>t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position w:val="-1"/>
          <w:sz w:val="28"/>
          <w:szCs w:val="28"/>
        </w:rPr>
        <w:t xml:space="preserve">e </w:t>
      </w:r>
      <w:r w:rsidRPr="00CE6351">
        <w:rPr>
          <w:spacing w:val="-3"/>
          <w:position w:val="-1"/>
          <w:sz w:val="28"/>
          <w:szCs w:val="28"/>
        </w:rPr>
        <w:t>c</w:t>
      </w:r>
      <w:r w:rsidRPr="00CE6351">
        <w:rPr>
          <w:spacing w:val="1"/>
          <w:position w:val="-1"/>
          <w:sz w:val="28"/>
          <w:szCs w:val="28"/>
        </w:rPr>
        <w:t>on</w:t>
      </w:r>
      <w:r w:rsidRPr="00CE6351">
        <w:rPr>
          <w:spacing w:val="-2"/>
          <w:position w:val="-1"/>
          <w:sz w:val="28"/>
          <w:szCs w:val="28"/>
        </w:rPr>
        <w:t>c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p</w:t>
      </w:r>
      <w:r w:rsidRPr="00CE6351">
        <w:rPr>
          <w:position w:val="-1"/>
          <w:sz w:val="28"/>
          <w:szCs w:val="28"/>
        </w:rPr>
        <w:t>t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of a</w:t>
      </w:r>
      <w:r w:rsidRPr="00CE6351">
        <w:rPr>
          <w:spacing w:val="3"/>
          <w:position w:val="-1"/>
          <w:sz w:val="28"/>
          <w:szCs w:val="28"/>
        </w:rPr>
        <w:t xml:space="preserve"> </w:t>
      </w:r>
      <w:r w:rsidRPr="00CE6351">
        <w:rPr>
          <w:b/>
          <w:spacing w:val="-2"/>
          <w:position w:val="-1"/>
          <w:sz w:val="28"/>
          <w:szCs w:val="28"/>
        </w:rPr>
        <w:t>r</w:t>
      </w:r>
      <w:r w:rsidRPr="00CE6351">
        <w:rPr>
          <w:b/>
          <w:position w:val="-1"/>
          <w:sz w:val="28"/>
          <w:szCs w:val="28"/>
        </w:rPr>
        <w:t>e</w:t>
      </w:r>
      <w:r w:rsidRPr="00CE6351">
        <w:rPr>
          <w:b/>
          <w:spacing w:val="1"/>
          <w:position w:val="-1"/>
          <w:sz w:val="28"/>
          <w:szCs w:val="28"/>
        </w:rPr>
        <w:t>a</w:t>
      </w:r>
      <w:r w:rsidRPr="00CE6351">
        <w:rPr>
          <w:b/>
          <w:spacing w:val="-2"/>
          <w:position w:val="-1"/>
          <w:sz w:val="28"/>
          <w:szCs w:val="28"/>
        </w:rPr>
        <w:t>c</w:t>
      </w:r>
      <w:r w:rsidRPr="00CE6351">
        <w:rPr>
          <w:b/>
          <w:position w:val="-1"/>
          <w:sz w:val="28"/>
          <w:szCs w:val="28"/>
        </w:rPr>
        <w:t>t</w:t>
      </w:r>
      <w:r w:rsidRPr="00CE6351">
        <w:rPr>
          <w:b/>
          <w:spacing w:val="-1"/>
          <w:position w:val="-1"/>
          <w:sz w:val="28"/>
          <w:szCs w:val="28"/>
        </w:rPr>
        <w:t>i</w:t>
      </w:r>
      <w:r w:rsidRPr="00CE6351">
        <w:rPr>
          <w:b/>
          <w:spacing w:val="1"/>
          <w:position w:val="-1"/>
          <w:sz w:val="28"/>
          <w:szCs w:val="28"/>
        </w:rPr>
        <w:t>o</w:t>
      </w:r>
      <w:r w:rsidRPr="00CE6351">
        <w:rPr>
          <w:b/>
          <w:position w:val="-1"/>
          <w:sz w:val="28"/>
          <w:szCs w:val="28"/>
        </w:rPr>
        <w:t xml:space="preserve">n </w:t>
      </w:r>
      <w:r w:rsidRPr="00CE6351">
        <w:rPr>
          <w:b/>
          <w:spacing w:val="-3"/>
          <w:position w:val="-1"/>
          <w:sz w:val="28"/>
          <w:szCs w:val="28"/>
        </w:rPr>
        <w:t>f</w:t>
      </w:r>
      <w:r w:rsidRPr="00CE6351">
        <w:rPr>
          <w:b/>
          <w:spacing w:val="1"/>
          <w:position w:val="-1"/>
          <w:sz w:val="28"/>
          <w:szCs w:val="28"/>
        </w:rPr>
        <w:t>o</w:t>
      </w:r>
      <w:r w:rsidRPr="00CE6351">
        <w:rPr>
          <w:b/>
          <w:position w:val="-1"/>
          <w:sz w:val="28"/>
          <w:szCs w:val="28"/>
        </w:rPr>
        <w:t>rce</w:t>
      </w:r>
      <w:r w:rsidRPr="00CE6351">
        <w:rPr>
          <w:b/>
          <w:spacing w:val="-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(</w:t>
      </w:r>
      <w:r w:rsidRPr="00CE6351">
        <w:rPr>
          <w:spacing w:val="1"/>
          <w:position w:val="-1"/>
          <w:sz w:val="28"/>
          <w:szCs w:val="28"/>
        </w:rPr>
        <w:t>k</w:t>
      </w:r>
      <w:r w:rsidRPr="00CE6351">
        <w:rPr>
          <w:spacing w:val="-1"/>
          <w:position w:val="-1"/>
          <w:sz w:val="28"/>
          <w:szCs w:val="28"/>
        </w:rPr>
        <w:t>n</w:t>
      </w:r>
      <w:r w:rsidRPr="00CE6351">
        <w:rPr>
          <w:spacing w:val="1"/>
          <w:position w:val="-1"/>
          <w:sz w:val="28"/>
          <w:szCs w:val="28"/>
        </w:rPr>
        <w:t>o</w:t>
      </w:r>
      <w:r w:rsidRPr="00CE6351">
        <w:rPr>
          <w:spacing w:val="-4"/>
          <w:position w:val="-1"/>
          <w:sz w:val="28"/>
          <w:szCs w:val="28"/>
        </w:rPr>
        <w:t>w</w:t>
      </w:r>
      <w:r w:rsidRPr="00CE6351">
        <w:rPr>
          <w:position w:val="-1"/>
          <w:sz w:val="28"/>
          <w:szCs w:val="28"/>
        </w:rPr>
        <w:t>n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 xml:space="preserve">as </w:t>
      </w:r>
      <w:r w:rsidRPr="00CE6351">
        <w:rPr>
          <w:spacing w:val="-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wto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spacing w:val="-2"/>
          <w:w w:val="75"/>
          <w:position w:val="-1"/>
          <w:sz w:val="28"/>
          <w:szCs w:val="28"/>
        </w:rPr>
        <w:t>‟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spacing w:val="3"/>
          <w:position w:val="-1"/>
          <w:sz w:val="28"/>
          <w:szCs w:val="28"/>
        </w:rPr>
        <w:t>3</w:t>
      </w:r>
      <w:r w:rsidRPr="00CE6351">
        <w:rPr>
          <w:position w:val="12"/>
          <w:sz w:val="18"/>
          <w:szCs w:val="18"/>
        </w:rPr>
        <w:t>rd</w:t>
      </w:r>
      <w:r w:rsidRPr="00CE6351">
        <w:rPr>
          <w:spacing w:val="23"/>
          <w:position w:val="12"/>
          <w:sz w:val="18"/>
          <w:szCs w:val="1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-1"/>
          <w:position w:val="-1"/>
          <w:sz w:val="28"/>
          <w:szCs w:val="28"/>
        </w:rPr>
        <w:t>w</w:t>
      </w:r>
      <w:r w:rsidRPr="00CE6351">
        <w:rPr>
          <w:position w:val="-1"/>
          <w:sz w:val="28"/>
          <w:szCs w:val="28"/>
        </w:rPr>
        <w:t>).</w:t>
      </w:r>
    </w:p>
    <w:p w:rsidR="007D2203" w:rsidRPr="00CE6351" w:rsidRDefault="00AA47A5">
      <w:pPr>
        <w:spacing w:before="3" w:line="320" w:lineRule="exact"/>
        <w:ind w:left="120" w:right="64" w:firstLine="72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11</w:t>
      </w:r>
      <w:r w:rsidRPr="00CE6351">
        <w:rPr>
          <w:spacing w:val="1"/>
          <w:sz w:val="28"/>
          <w:szCs w:val="28"/>
        </w:rPr>
        <w:t>3</w:t>
      </w:r>
      <w:r w:rsidRPr="00CE6351">
        <w:rPr>
          <w:spacing w:val="3"/>
          <w:sz w:val="28"/>
          <w:szCs w:val="28"/>
        </w:rPr>
        <w:t>0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6</w:t>
      </w:r>
      <w:r w:rsidRPr="00CE6351">
        <w:rPr>
          <w:spacing w:val="1"/>
          <w:sz w:val="28"/>
          <w:szCs w:val="28"/>
        </w:rPr>
        <w:t>5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1"/>
          <w:sz w:val="28"/>
          <w:szCs w:val="28"/>
        </w:rPr>
        <w:t>Hi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at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ll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Ab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'</w:t>
      </w:r>
      <w:r w:rsidRPr="00CE6351">
        <w:rPr>
          <w:spacing w:val="4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3"/>
          <w:sz w:val="28"/>
          <w:szCs w:val="28"/>
        </w:rPr>
        <w:t>B</w:t>
      </w:r>
      <w:r w:rsidRPr="00CE6351">
        <w:rPr>
          <w:sz w:val="28"/>
          <w:szCs w:val="28"/>
        </w:rPr>
        <w:t>ar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al</w:t>
      </w:r>
      <w:r w:rsidRPr="00CE6351">
        <w:rPr>
          <w:b/>
          <w:spacing w:val="-2"/>
          <w:sz w:val="28"/>
          <w:szCs w:val="28"/>
        </w:rPr>
        <w:t>-</w:t>
      </w:r>
      <w:r w:rsidRPr="00CE6351">
        <w:rPr>
          <w:b/>
          <w:sz w:val="28"/>
          <w:szCs w:val="28"/>
        </w:rPr>
        <w:t>B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1"/>
          <w:sz w:val="28"/>
          <w:szCs w:val="28"/>
        </w:rPr>
        <w:t>g</w:t>
      </w:r>
      <w:r w:rsidRPr="00CE6351">
        <w:rPr>
          <w:b/>
          <w:sz w:val="28"/>
          <w:szCs w:val="28"/>
        </w:rPr>
        <w:t>h</w:t>
      </w:r>
      <w:r w:rsidRPr="00CE6351">
        <w:rPr>
          <w:b/>
          <w:spacing w:val="-3"/>
          <w:sz w:val="28"/>
          <w:szCs w:val="28"/>
        </w:rPr>
        <w:t>d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z w:val="28"/>
          <w:szCs w:val="28"/>
        </w:rPr>
        <w:t xml:space="preserve">di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ce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al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acc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an </w:t>
      </w:r>
      <w:r w:rsidRPr="00CE6351">
        <w:rPr>
          <w:spacing w:val="1"/>
          <w:sz w:val="28"/>
          <w:szCs w:val="28"/>
        </w:rPr>
        <w:t>sp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, a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z w:val="28"/>
          <w:szCs w:val="28"/>
        </w:rPr>
        <w:t xml:space="preserve">al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aw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si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al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4"/>
          <w:sz w:val="28"/>
          <w:szCs w:val="28"/>
        </w:rPr>
        <w:t>w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as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3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3"/>
          <w:sz w:val="28"/>
          <w:szCs w:val="28"/>
        </w:rPr>
        <w:t>2</w:t>
      </w:r>
      <w:r w:rsidRPr="00CE6351">
        <w:rPr>
          <w:spacing w:val="1"/>
          <w:position w:val="13"/>
          <w:sz w:val="18"/>
          <w:szCs w:val="18"/>
        </w:rPr>
        <w:t>n</w:t>
      </w:r>
      <w:r w:rsidRPr="00CE6351">
        <w:rPr>
          <w:position w:val="13"/>
          <w:sz w:val="18"/>
          <w:szCs w:val="18"/>
        </w:rPr>
        <w:t>d</w:t>
      </w:r>
      <w:r w:rsidRPr="00CE6351">
        <w:rPr>
          <w:spacing w:val="24"/>
          <w:position w:val="13"/>
          <w:sz w:val="18"/>
          <w:szCs w:val="1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).</w:t>
      </w:r>
    </w:p>
    <w:p w:rsidR="007D2203" w:rsidRPr="00CE6351" w:rsidRDefault="00AA47A5">
      <w:pPr>
        <w:spacing w:line="300" w:lineRule="exact"/>
        <w:ind w:left="840"/>
        <w:rPr>
          <w:sz w:val="28"/>
          <w:szCs w:val="28"/>
        </w:rPr>
      </w:pPr>
      <w:r w:rsidRPr="00CE6351">
        <w:rPr>
          <w:sz w:val="28"/>
          <w:szCs w:val="28"/>
        </w:rPr>
        <w:t xml:space="preserve">In 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11</w:t>
      </w:r>
      <w:r w:rsidRPr="00CE6351">
        <w:rPr>
          <w:spacing w:val="1"/>
          <w:sz w:val="28"/>
          <w:szCs w:val="28"/>
        </w:rPr>
        <w:t>21</w:t>
      </w:r>
      <w:r w:rsidRPr="00CE6351">
        <w:rPr>
          <w:sz w:val="28"/>
          <w:szCs w:val="28"/>
        </w:rPr>
        <w:t xml:space="preserve">, 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b/>
          <w:spacing w:val="-1"/>
          <w:sz w:val="28"/>
          <w:szCs w:val="28"/>
        </w:rPr>
        <w:t>Al</w:t>
      </w:r>
      <w:r w:rsidRPr="00CE6351">
        <w:rPr>
          <w:b/>
          <w:sz w:val="28"/>
          <w:szCs w:val="28"/>
        </w:rPr>
        <w:t>-K</w:t>
      </w:r>
      <w:r w:rsidRPr="00CE6351">
        <w:rPr>
          <w:b/>
          <w:spacing w:val="-3"/>
          <w:sz w:val="28"/>
          <w:szCs w:val="28"/>
        </w:rPr>
        <w:t>h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z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z w:val="28"/>
          <w:szCs w:val="28"/>
        </w:rPr>
        <w:t xml:space="preserve">ni </w:t>
      </w:r>
      <w:r w:rsidRPr="00CE6351">
        <w:rPr>
          <w:b/>
          <w:spacing w:val="4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pu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  </w:t>
      </w:r>
      <w:r w:rsidRPr="00CE6351">
        <w:rPr>
          <w:i/>
          <w:spacing w:val="-3"/>
          <w:sz w:val="28"/>
          <w:szCs w:val="28"/>
        </w:rPr>
        <w:t>T</w:t>
      </w:r>
      <w:r w:rsidRPr="00CE6351">
        <w:rPr>
          <w:i/>
          <w:spacing w:val="1"/>
          <w:sz w:val="28"/>
          <w:szCs w:val="28"/>
        </w:rPr>
        <w:t>h</w:t>
      </w:r>
      <w:r w:rsidRPr="00CE6351">
        <w:rPr>
          <w:i/>
          <w:sz w:val="28"/>
          <w:szCs w:val="28"/>
        </w:rPr>
        <w:t xml:space="preserve">e </w:t>
      </w:r>
      <w:r w:rsidRPr="00CE6351">
        <w:rPr>
          <w:i/>
          <w:spacing w:val="40"/>
          <w:sz w:val="28"/>
          <w:szCs w:val="28"/>
        </w:rPr>
        <w:t xml:space="preserve"> </w:t>
      </w:r>
      <w:r w:rsidRPr="00CE6351">
        <w:rPr>
          <w:i/>
          <w:spacing w:val="-4"/>
          <w:sz w:val="28"/>
          <w:szCs w:val="28"/>
        </w:rPr>
        <w:t>B</w:t>
      </w:r>
      <w:r w:rsidRPr="00CE6351">
        <w:rPr>
          <w:i/>
          <w:spacing w:val="1"/>
          <w:sz w:val="28"/>
          <w:szCs w:val="28"/>
        </w:rPr>
        <w:t>o</w:t>
      </w:r>
      <w:r w:rsidRPr="00CE6351">
        <w:rPr>
          <w:i/>
          <w:spacing w:val="-1"/>
          <w:sz w:val="28"/>
          <w:szCs w:val="28"/>
        </w:rPr>
        <w:t>o</w:t>
      </w:r>
      <w:r w:rsidRPr="00CE6351">
        <w:rPr>
          <w:i/>
          <w:sz w:val="28"/>
          <w:szCs w:val="28"/>
        </w:rPr>
        <w:t xml:space="preserve">k </w:t>
      </w:r>
      <w:r w:rsidRPr="00CE6351">
        <w:rPr>
          <w:i/>
          <w:spacing w:val="40"/>
          <w:sz w:val="28"/>
          <w:szCs w:val="28"/>
        </w:rPr>
        <w:t xml:space="preserve"> </w:t>
      </w:r>
      <w:r w:rsidRPr="00CE6351">
        <w:rPr>
          <w:i/>
          <w:spacing w:val="-1"/>
          <w:sz w:val="28"/>
          <w:szCs w:val="28"/>
        </w:rPr>
        <w:t>o</w:t>
      </w:r>
      <w:r w:rsidRPr="00CE6351">
        <w:rPr>
          <w:i/>
          <w:sz w:val="28"/>
          <w:szCs w:val="28"/>
        </w:rPr>
        <w:t xml:space="preserve">f </w:t>
      </w:r>
      <w:r w:rsidRPr="00CE6351">
        <w:rPr>
          <w:i/>
          <w:spacing w:val="40"/>
          <w:sz w:val="28"/>
          <w:szCs w:val="28"/>
        </w:rPr>
        <w:t xml:space="preserve"> </w:t>
      </w:r>
      <w:r w:rsidRPr="00CE6351">
        <w:rPr>
          <w:i/>
          <w:spacing w:val="-1"/>
          <w:sz w:val="28"/>
          <w:szCs w:val="28"/>
        </w:rPr>
        <w:t>t</w:t>
      </w:r>
      <w:r w:rsidRPr="00CE6351">
        <w:rPr>
          <w:i/>
          <w:spacing w:val="1"/>
          <w:sz w:val="28"/>
          <w:szCs w:val="28"/>
        </w:rPr>
        <w:t>h</w:t>
      </w:r>
      <w:r w:rsidRPr="00CE6351">
        <w:rPr>
          <w:i/>
          <w:sz w:val="28"/>
          <w:szCs w:val="28"/>
        </w:rPr>
        <w:t xml:space="preserve">e </w:t>
      </w:r>
      <w:r w:rsidRPr="00CE6351">
        <w:rPr>
          <w:i/>
          <w:spacing w:val="40"/>
          <w:sz w:val="28"/>
          <w:szCs w:val="28"/>
        </w:rPr>
        <w:t xml:space="preserve"> </w:t>
      </w:r>
      <w:r w:rsidRPr="00CE6351">
        <w:rPr>
          <w:i/>
          <w:spacing w:val="-1"/>
          <w:sz w:val="28"/>
          <w:szCs w:val="28"/>
        </w:rPr>
        <w:t>Bal</w:t>
      </w:r>
      <w:r w:rsidRPr="00CE6351">
        <w:rPr>
          <w:i/>
          <w:spacing w:val="1"/>
          <w:sz w:val="28"/>
          <w:szCs w:val="28"/>
        </w:rPr>
        <w:t>a</w:t>
      </w:r>
      <w:r w:rsidRPr="00CE6351">
        <w:rPr>
          <w:i/>
          <w:spacing w:val="-1"/>
          <w:sz w:val="28"/>
          <w:szCs w:val="28"/>
        </w:rPr>
        <w:t>n</w:t>
      </w:r>
      <w:r w:rsidRPr="00CE6351">
        <w:rPr>
          <w:i/>
          <w:sz w:val="28"/>
          <w:szCs w:val="28"/>
        </w:rPr>
        <w:t xml:space="preserve">ce </w:t>
      </w:r>
      <w:r w:rsidRPr="00CE6351">
        <w:rPr>
          <w:i/>
          <w:spacing w:val="37"/>
          <w:sz w:val="28"/>
          <w:szCs w:val="28"/>
        </w:rPr>
        <w:t xml:space="preserve"> </w:t>
      </w:r>
      <w:r w:rsidRPr="00CE6351">
        <w:rPr>
          <w:i/>
          <w:spacing w:val="1"/>
          <w:sz w:val="28"/>
          <w:szCs w:val="28"/>
        </w:rPr>
        <w:t>o</w:t>
      </w:r>
      <w:r w:rsidRPr="00CE6351">
        <w:rPr>
          <w:i/>
          <w:sz w:val="28"/>
          <w:szCs w:val="28"/>
        </w:rPr>
        <w:t>f</w:t>
      </w:r>
    </w:p>
    <w:p w:rsidR="007D2203" w:rsidRPr="00CE6351" w:rsidRDefault="00AA47A5">
      <w:pPr>
        <w:spacing w:before="6" w:line="320" w:lineRule="exact"/>
        <w:ind w:left="120" w:right="71"/>
        <w:jc w:val="both"/>
        <w:rPr>
          <w:sz w:val="28"/>
          <w:szCs w:val="28"/>
        </w:rPr>
      </w:pPr>
      <w:r w:rsidRPr="00CE6351">
        <w:rPr>
          <w:i/>
          <w:spacing w:val="-3"/>
          <w:sz w:val="28"/>
          <w:szCs w:val="28"/>
        </w:rPr>
        <w:lastRenderedPageBreak/>
        <w:t>W</w:t>
      </w:r>
      <w:r w:rsidRPr="00CE6351">
        <w:rPr>
          <w:i/>
          <w:spacing w:val="1"/>
          <w:sz w:val="28"/>
          <w:szCs w:val="28"/>
        </w:rPr>
        <w:t>isdo</w:t>
      </w:r>
      <w:r w:rsidRPr="00CE6351">
        <w:rPr>
          <w:i/>
          <w:sz w:val="28"/>
          <w:szCs w:val="28"/>
        </w:rPr>
        <w:t>m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g</w:t>
      </w:r>
      <w:r w:rsidRPr="00CE6351">
        <w:rPr>
          <w:b/>
          <w:spacing w:val="-2"/>
          <w:sz w:val="28"/>
          <w:szCs w:val="28"/>
        </w:rPr>
        <w:t>r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1"/>
          <w:sz w:val="28"/>
          <w:szCs w:val="28"/>
        </w:rPr>
        <w:t>v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pacing w:val="1"/>
          <w:sz w:val="28"/>
          <w:szCs w:val="28"/>
        </w:rPr>
        <w:t>o</w:t>
      </w:r>
      <w:r w:rsidRPr="00CE6351">
        <w:rPr>
          <w:b/>
          <w:sz w:val="28"/>
          <w:szCs w:val="28"/>
        </w:rPr>
        <w:t>n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z w:val="28"/>
          <w:szCs w:val="28"/>
        </w:rPr>
        <w:t>l p</w:t>
      </w:r>
      <w:r w:rsidRPr="00CE6351">
        <w:rPr>
          <w:b/>
          <w:spacing w:val="1"/>
          <w:sz w:val="28"/>
          <w:szCs w:val="28"/>
        </w:rPr>
        <w:t>o</w:t>
      </w:r>
      <w:r w:rsidRPr="00CE6351">
        <w:rPr>
          <w:b/>
          <w:sz w:val="28"/>
          <w:szCs w:val="28"/>
        </w:rPr>
        <w:t>ten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l ener</w:t>
      </w:r>
      <w:r w:rsidRPr="00CE6351">
        <w:rPr>
          <w:b/>
          <w:spacing w:val="-1"/>
          <w:sz w:val="28"/>
          <w:szCs w:val="28"/>
        </w:rPr>
        <w:t>g</w:t>
      </w:r>
      <w:r w:rsidRPr="00CE6351">
        <w:rPr>
          <w:b/>
          <w:sz w:val="28"/>
          <w:szCs w:val="28"/>
        </w:rPr>
        <w:t xml:space="preserve">y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v</w:t>
      </w:r>
      <w:r w:rsidRPr="00CE6351">
        <w:rPr>
          <w:spacing w:val="1"/>
          <w:sz w:val="28"/>
          <w:szCs w:val="28"/>
        </w:rPr>
        <w:t>it</w:t>
      </w:r>
      <w:r w:rsidRPr="00CE6351">
        <w:rPr>
          <w:sz w:val="28"/>
          <w:szCs w:val="28"/>
        </w:rPr>
        <w:t>y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3"/>
          <w:sz w:val="28"/>
          <w:szCs w:val="28"/>
        </w:rPr>
        <w:t>t</w:t>
      </w:r>
      <w:r w:rsidRPr="00CE6351">
        <w:rPr>
          <w:sz w:val="28"/>
          <w:szCs w:val="28"/>
        </w:rPr>
        <w:t>-a-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ce </w:t>
      </w:r>
      <w:r w:rsidRPr="00CE6351">
        <w:rPr>
          <w:spacing w:val="-3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4"/>
          <w:sz w:val="28"/>
          <w:szCs w:val="28"/>
        </w:rPr>
        <w:t>w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y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law).</w:t>
      </w:r>
    </w:p>
    <w:p w:rsidR="007D2203" w:rsidRPr="00CE6351" w:rsidRDefault="00AA47A5">
      <w:pPr>
        <w:spacing w:line="320" w:lineRule="exact"/>
        <w:ind w:left="120" w:right="68" w:firstLine="720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ref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 xml:space="preserve">e,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ng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ov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6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b/>
          <w:sz w:val="28"/>
          <w:szCs w:val="28"/>
        </w:rPr>
        <w:t>K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pacing w:val="-3"/>
          <w:sz w:val="28"/>
          <w:szCs w:val="28"/>
        </w:rPr>
        <w:t>n</w:t>
      </w:r>
      <w:r w:rsidRPr="00CE6351">
        <w:rPr>
          <w:b/>
          <w:sz w:val="28"/>
          <w:szCs w:val="28"/>
        </w:rPr>
        <w:t>di</w:t>
      </w:r>
      <w:r w:rsidRPr="00CE6351">
        <w:rPr>
          <w:b/>
          <w:spacing w:val="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8</w:t>
      </w:r>
      <w:r w:rsidRPr="00CE6351">
        <w:rPr>
          <w:spacing w:val="1"/>
          <w:sz w:val="28"/>
          <w:szCs w:val="28"/>
        </w:rPr>
        <w:t>01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8</w:t>
      </w:r>
      <w:r w:rsidRPr="00CE6351">
        <w:rPr>
          <w:spacing w:val="1"/>
          <w:sz w:val="28"/>
          <w:szCs w:val="28"/>
        </w:rPr>
        <w:t>7</w:t>
      </w:r>
      <w:r w:rsidRPr="00CE6351">
        <w:rPr>
          <w:spacing w:val="-1"/>
          <w:sz w:val="28"/>
          <w:szCs w:val="28"/>
        </w:rPr>
        <w:t>1</w:t>
      </w:r>
      <w:r w:rsidRPr="00CE6351">
        <w:rPr>
          <w:sz w:val="28"/>
          <w:szCs w:val="28"/>
        </w:rPr>
        <w:t>)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ou</w:t>
      </w:r>
      <w:r w:rsidRPr="00CE6351">
        <w:rPr>
          <w:sz w:val="28"/>
          <w:szCs w:val="28"/>
        </w:rPr>
        <w:t>t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>fra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ig</w:t>
      </w:r>
      <w:r w:rsidRPr="00CE6351">
        <w:rPr>
          <w:spacing w:val="1"/>
          <w:sz w:val="28"/>
          <w:szCs w:val="28"/>
        </w:rPr>
        <w:t>ht</w:t>
      </w:r>
      <w:r w:rsidRPr="00CE6351">
        <w:rPr>
          <w:sz w:val="28"/>
          <w:szCs w:val="28"/>
        </w:rPr>
        <w:t>.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>n</w:t>
      </w:r>
    </w:p>
    <w:p w:rsidR="007D2203" w:rsidRPr="00CE6351" w:rsidRDefault="00AA47A5" w:rsidP="004827F4">
      <w:pPr>
        <w:spacing w:line="300" w:lineRule="exact"/>
        <w:ind w:left="120" w:right="76"/>
        <w:jc w:val="both"/>
        <w:rPr>
          <w:sz w:val="28"/>
          <w:szCs w:val="28"/>
        </w:rPr>
      </w:pPr>
      <w:r w:rsidRPr="00CE6351">
        <w:rPr>
          <w:position w:val="-1"/>
          <w:sz w:val="28"/>
          <w:szCs w:val="28"/>
        </w:rPr>
        <w:t>fac</w:t>
      </w:r>
      <w:r w:rsidRPr="00CE6351">
        <w:rPr>
          <w:spacing w:val="1"/>
          <w:position w:val="-1"/>
          <w:sz w:val="28"/>
          <w:szCs w:val="28"/>
        </w:rPr>
        <w:t>t</w:t>
      </w:r>
      <w:r w:rsidRPr="00CE6351">
        <w:rPr>
          <w:position w:val="-1"/>
          <w:sz w:val="28"/>
          <w:szCs w:val="28"/>
        </w:rPr>
        <w:t>,</w:t>
      </w:r>
      <w:r w:rsidRPr="00CE6351">
        <w:rPr>
          <w:spacing w:val="9"/>
          <w:position w:val="-1"/>
          <w:sz w:val="28"/>
          <w:szCs w:val="28"/>
        </w:rPr>
        <w:t xml:space="preserve"> </w:t>
      </w:r>
      <w:r w:rsidRPr="00CE6351">
        <w:rPr>
          <w:spacing w:val="-2"/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position w:val="-1"/>
          <w:sz w:val="28"/>
          <w:szCs w:val="28"/>
        </w:rPr>
        <w:t>-</w:t>
      </w:r>
      <w:r w:rsidRPr="00CE6351">
        <w:rPr>
          <w:spacing w:val="-1"/>
          <w:position w:val="-1"/>
          <w:sz w:val="28"/>
          <w:szCs w:val="28"/>
        </w:rPr>
        <w:t>Ki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spacing w:val="-1"/>
          <w:position w:val="-1"/>
          <w:sz w:val="28"/>
          <w:szCs w:val="28"/>
        </w:rPr>
        <w:t>d</w:t>
      </w:r>
      <w:r w:rsidRPr="00CE6351">
        <w:rPr>
          <w:position w:val="-1"/>
          <w:sz w:val="28"/>
          <w:szCs w:val="28"/>
        </w:rPr>
        <w:t>i</w:t>
      </w:r>
      <w:r w:rsidRPr="00CE6351">
        <w:rPr>
          <w:spacing w:val="8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d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v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lo</w:t>
      </w:r>
      <w:r w:rsidRPr="00CE6351">
        <w:rPr>
          <w:spacing w:val="1"/>
          <w:position w:val="-1"/>
          <w:sz w:val="28"/>
          <w:szCs w:val="28"/>
        </w:rPr>
        <w:t>p</w:t>
      </w:r>
      <w:r w:rsidRPr="00CE6351">
        <w:rPr>
          <w:spacing w:val="-2"/>
          <w:position w:val="-1"/>
          <w:sz w:val="28"/>
          <w:szCs w:val="28"/>
        </w:rPr>
        <w:t>e</w:t>
      </w:r>
      <w:r w:rsidRPr="00CE6351">
        <w:rPr>
          <w:position w:val="-1"/>
          <w:sz w:val="28"/>
          <w:szCs w:val="28"/>
        </w:rPr>
        <w:t>d</w:t>
      </w:r>
      <w:r w:rsidRPr="00CE6351">
        <w:rPr>
          <w:spacing w:val="10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9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t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spacing w:val="-2"/>
          <w:position w:val="-1"/>
          <w:sz w:val="28"/>
          <w:szCs w:val="28"/>
        </w:rPr>
        <w:t>e</w:t>
      </w:r>
      <w:r w:rsidRPr="00CE6351">
        <w:rPr>
          <w:spacing w:val="1"/>
          <w:position w:val="-1"/>
          <w:sz w:val="28"/>
          <w:szCs w:val="28"/>
        </w:rPr>
        <w:t>o</w:t>
      </w:r>
      <w:r w:rsidRPr="00CE6351">
        <w:rPr>
          <w:position w:val="-1"/>
          <w:sz w:val="28"/>
          <w:szCs w:val="28"/>
        </w:rPr>
        <w:t>ry</w:t>
      </w:r>
      <w:r w:rsidRPr="00CE6351">
        <w:rPr>
          <w:spacing w:val="10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"</w:t>
      </w:r>
      <w:r w:rsidRPr="00CE6351">
        <w:rPr>
          <w:spacing w:val="1"/>
          <w:position w:val="-1"/>
          <w:sz w:val="28"/>
          <w:szCs w:val="28"/>
        </w:rPr>
        <w:t>th</w:t>
      </w:r>
      <w:r w:rsidRPr="00CE6351">
        <w:rPr>
          <w:spacing w:val="-2"/>
          <w:position w:val="-1"/>
          <w:sz w:val="28"/>
          <w:szCs w:val="28"/>
        </w:rPr>
        <w:t>a</w:t>
      </w:r>
      <w:r w:rsidRPr="00CE6351">
        <w:rPr>
          <w:position w:val="-1"/>
          <w:sz w:val="28"/>
          <w:szCs w:val="28"/>
        </w:rPr>
        <w:t>t</w:t>
      </w:r>
      <w:r w:rsidRPr="00CE6351">
        <w:rPr>
          <w:spacing w:val="10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v</w:t>
      </w:r>
      <w:r w:rsidRPr="00CE6351">
        <w:rPr>
          <w:position w:val="-1"/>
          <w:sz w:val="28"/>
          <w:szCs w:val="28"/>
        </w:rPr>
        <w:t>er</w:t>
      </w:r>
      <w:r w:rsidRPr="00CE6351">
        <w:rPr>
          <w:spacing w:val="-3"/>
          <w:position w:val="-1"/>
          <w:sz w:val="28"/>
          <w:szCs w:val="28"/>
        </w:rPr>
        <w:t>y</w:t>
      </w:r>
      <w:r w:rsidRPr="00CE6351">
        <w:rPr>
          <w:spacing w:val="1"/>
          <w:position w:val="-1"/>
          <w:sz w:val="28"/>
          <w:szCs w:val="28"/>
        </w:rPr>
        <w:t>th</w:t>
      </w:r>
      <w:r w:rsidRPr="00CE6351">
        <w:rPr>
          <w:spacing w:val="-1"/>
          <w:position w:val="-1"/>
          <w:sz w:val="28"/>
          <w:szCs w:val="28"/>
        </w:rPr>
        <w:t>i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g</w:t>
      </w:r>
      <w:r w:rsidRPr="00CE6351">
        <w:rPr>
          <w:spacing w:val="8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i</w:t>
      </w:r>
      <w:r w:rsidRPr="00CE6351">
        <w:rPr>
          <w:position w:val="-1"/>
          <w:sz w:val="28"/>
          <w:szCs w:val="28"/>
        </w:rPr>
        <w:t>n</w:t>
      </w:r>
      <w:r w:rsidRPr="00CE6351">
        <w:rPr>
          <w:spacing w:val="8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t</w:t>
      </w:r>
      <w:r w:rsidRPr="00CE6351">
        <w:rPr>
          <w:spacing w:val="-1"/>
          <w:position w:val="-1"/>
          <w:sz w:val="28"/>
          <w:szCs w:val="28"/>
        </w:rPr>
        <w:t>h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9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w</w:t>
      </w:r>
      <w:r w:rsidRPr="00CE6351">
        <w:rPr>
          <w:spacing w:val="1"/>
          <w:position w:val="-1"/>
          <w:sz w:val="28"/>
          <w:szCs w:val="28"/>
        </w:rPr>
        <w:t>o</w:t>
      </w:r>
      <w:r w:rsidRPr="00CE6351">
        <w:rPr>
          <w:spacing w:val="-2"/>
          <w:position w:val="-1"/>
          <w:sz w:val="28"/>
          <w:szCs w:val="28"/>
        </w:rPr>
        <w:t>r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position w:val="-1"/>
          <w:sz w:val="28"/>
          <w:szCs w:val="28"/>
        </w:rPr>
        <w:t>d</w:t>
      </w:r>
      <w:r w:rsidRPr="00CE6351">
        <w:rPr>
          <w:spacing w:val="13"/>
          <w:position w:val="-1"/>
          <w:sz w:val="28"/>
          <w:szCs w:val="28"/>
        </w:rPr>
        <w:t xml:space="preserve"> </w:t>
      </w:r>
      <w:r w:rsidRPr="00CE6351">
        <w:rPr>
          <w:spacing w:val="2"/>
          <w:position w:val="-1"/>
          <w:sz w:val="28"/>
          <w:szCs w:val="28"/>
        </w:rPr>
        <w:t>e</w:t>
      </w:r>
      <w:r w:rsidRPr="00CE6351">
        <w:rPr>
          <w:spacing w:val="-5"/>
          <w:position w:val="-1"/>
          <w:sz w:val="28"/>
          <w:szCs w:val="28"/>
        </w:rPr>
        <w:t>m</w:t>
      </w:r>
      <w:r w:rsidRPr="00CE6351">
        <w:rPr>
          <w:spacing w:val="1"/>
          <w:position w:val="-1"/>
          <w:sz w:val="28"/>
          <w:szCs w:val="28"/>
        </w:rPr>
        <w:t>it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10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ra</w:t>
      </w:r>
      <w:r w:rsidRPr="00CE6351">
        <w:rPr>
          <w:spacing w:val="-3"/>
          <w:position w:val="-1"/>
          <w:sz w:val="28"/>
          <w:szCs w:val="28"/>
        </w:rPr>
        <w:t>y</w:t>
      </w:r>
      <w:r w:rsidRPr="00CE6351">
        <w:rPr>
          <w:position w:val="-1"/>
          <w:sz w:val="28"/>
          <w:szCs w:val="28"/>
        </w:rPr>
        <w:t>s</w:t>
      </w:r>
      <w:r w:rsidR="004827F4" w:rsidRPr="00CE6351">
        <w:rPr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ery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ec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on</w:t>
      </w:r>
      <w:r w:rsidRPr="00CE6351">
        <w:rPr>
          <w:sz w:val="28"/>
          <w:szCs w:val="28"/>
        </w:rPr>
        <w:t>.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ry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8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ol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rs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ch as I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b/>
          <w:spacing w:val="-3"/>
          <w:sz w:val="28"/>
          <w:szCs w:val="28"/>
        </w:rPr>
        <w:t>H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1"/>
          <w:sz w:val="28"/>
          <w:szCs w:val="28"/>
        </w:rPr>
        <w:t>y</w:t>
      </w:r>
      <w:r w:rsidRPr="00CE6351">
        <w:rPr>
          <w:b/>
          <w:sz w:val="28"/>
          <w:szCs w:val="28"/>
        </w:rPr>
        <w:t>th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2"/>
          <w:sz w:val="28"/>
          <w:szCs w:val="28"/>
        </w:rPr>
        <w:t>m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aac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wto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er Bac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</w:p>
    <w:p w:rsidR="007D2203" w:rsidRPr="00CE6351" w:rsidRDefault="00AA47A5">
      <w:pPr>
        <w:spacing w:line="320" w:lineRule="exact"/>
        <w:ind w:left="120" w:right="70" w:firstLine="720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tu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4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3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pi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ece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t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ch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ss</w:t>
      </w:r>
      <w:r w:rsidRPr="00CE6351">
        <w:rPr>
          <w:sz w:val="28"/>
          <w:szCs w:val="28"/>
        </w:rPr>
        <w:t>ary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v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n;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n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an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j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,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t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before="2" w:line="320" w:lineRule="exact"/>
        <w:ind w:left="120" w:right="68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m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ob</w:t>
      </w:r>
      <w:r w:rsidRPr="00CE6351">
        <w:rPr>
          <w:spacing w:val="-1"/>
          <w:sz w:val="28"/>
          <w:szCs w:val="28"/>
        </w:rPr>
        <w:t>j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ou</w:t>
      </w:r>
      <w:r w:rsidRPr="00CE6351">
        <w:rPr>
          <w:sz w:val="28"/>
          <w:szCs w:val="28"/>
        </w:rPr>
        <w:t>r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m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es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j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?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id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3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m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 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is</w:t>
      </w:r>
      <w:r w:rsidRPr="00CE6351">
        <w:rPr>
          <w:spacing w:val="-1"/>
          <w:sz w:val="28"/>
          <w:szCs w:val="28"/>
        </w:rPr>
        <w:t>to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, 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p</w:t>
      </w:r>
      <w:r w:rsidRPr="00CE6351">
        <w:rPr>
          <w:spacing w:val="-1"/>
          <w:sz w:val="28"/>
          <w:szCs w:val="28"/>
        </w:rPr>
        <w:t>oi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 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io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ret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ar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3"/>
          <w:sz w:val="28"/>
          <w:szCs w:val="28"/>
        </w:rPr>
        <w:t>s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.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1"/>
          <w:sz w:val="28"/>
          <w:szCs w:val="28"/>
        </w:rPr>
        <w:t>ot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al</w:t>
      </w:r>
      <w:r w:rsidRPr="00CE6351">
        <w:rPr>
          <w:b/>
          <w:spacing w:val="-2"/>
          <w:sz w:val="28"/>
          <w:szCs w:val="28"/>
        </w:rPr>
        <w:t>-</w:t>
      </w:r>
      <w:r w:rsidRPr="00CE6351">
        <w:rPr>
          <w:b/>
          <w:sz w:val="28"/>
          <w:szCs w:val="28"/>
        </w:rPr>
        <w:t>H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1"/>
          <w:sz w:val="28"/>
          <w:szCs w:val="28"/>
        </w:rPr>
        <w:t>y</w:t>
      </w:r>
      <w:r w:rsidRPr="00CE6351">
        <w:rPr>
          <w:b/>
          <w:sz w:val="28"/>
          <w:szCs w:val="28"/>
        </w:rPr>
        <w:t>t</w:t>
      </w:r>
      <w:r w:rsidRPr="00CE6351">
        <w:rPr>
          <w:b/>
          <w:spacing w:val="-3"/>
          <w:sz w:val="28"/>
          <w:szCs w:val="28"/>
        </w:rPr>
        <w:t>h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m</w:t>
      </w:r>
      <w:r w:rsidRPr="00CE6351">
        <w:rPr>
          <w:b/>
          <w:spacing w:val="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x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d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era)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vi</w:t>
      </w:r>
      <w:r w:rsidRPr="00CE6351">
        <w:rPr>
          <w:spacing w:val="-1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gh</w:t>
      </w:r>
      <w:r w:rsidRPr="00CE6351">
        <w:rPr>
          <w:sz w:val="28"/>
          <w:szCs w:val="28"/>
        </w:rPr>
        <w:t>t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z w:val="28"/>
          <w:szCs w:val="28"/>
        </w:rPr>
        <w:t>ra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s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e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z w:val="28"/>
          <w:szCs w:val="28"/>
        </w:rPr>
        <w:t>fr</w:t>
      </w:r>
      <w:r w:rsidRPr="00CE6351">
        <w:rPr>
          <w:spacing w:val="3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ut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id</w:t>
      </w:r>
      <w:r w:rsidRPr="00CE6351">
        <w:rPr>
          <w:sz w:val="28"/>
          <w:szCs w:val="28"/>
        </w:rPr>
        <w:t>e.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before="2" w:line="320" w:lineRule="exact"/>
        <w:ind w:left="120" w:right="67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ry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ig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refra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ef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>n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k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al-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b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x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ear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0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ts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xp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5"/>
          <w:sz w:val="28"/>
          <w:szCs w:val="28"/>
        </w:rPr>
        <w:t>d</w:t>
      </w:r>
      <w:r w:rsidRPr="00CE6351">
        <w:rPr>
          <w:sz w:val="28"/>
          <w:szCs w:val="28"/>
        </w:rPr>
        <w:t>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Hi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h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p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 R</w:t>
      </w:r>
      <w:r w:rsidRPr="00CE6351">
        <w:rPr>
          <w:spacing w:val="1"/>
          <w:sz w:val="28"/>
          <w:szCs w:val="28"/>
        </w:rPr>
        <w:t>og</w:t>
      </w:r>
      <w:r w:rsidRPr="00CE6351">
        <w:rPr>
          <w:sz w:val="28"/>
          <w:szCs w:val="28"/>
        </w:rPr>
        <w:t>er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Ba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Fr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 Bac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G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li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.</w:t>
      </w:r>
    </w:p>
    <w:p w:rsidR="007D2203" w:rsidRPr="00CE6351" w:rsidRDefault="00AA47A5">
      <w:pPr>
        <w:spacing w:line="300" w:lineRule="exact"/>
        <w:ind w:left="840"/>
        <w:rPr>
          <w:sz w:val="28"/>
          <w:szCs w:val="28"/>
        </w:rPr>
      </w:pPr>
      <w:r w:rsidRPr="00CE6351">
        <w:rPr>
          <w:sz w:val="28"/>
          <w:szCs w:val="28"/>
        </w:rPr>
        <w:t xml:space="preserve">In 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16</w:t>
      </w:r>
      <w:r w:rsidRPr="00CE6351">
        <w:rPr>
          <w:spacing w:val="1"/>
          <w:sz w:val="28"/>
          <w:szCs w:val="28"/>
        </w:rPr>
        <w:t>87</w:t>
      </w:r>
      <w:r w:rsidRPr="00CE6351">
        <w:rPr>
          <w:sz w:val="28"/>
          <w:szCs w:val="28"/>
        </w:rPr>
        <w:t xml:space="preserve">, 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aac 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b/>
          <w:spacing w:val="-1"/>
          <w:sz w:val="28"/>
          <w:szCs w:val="28"/>
        </w:rPr>
        <w:t>N</w:t>
      </w:r>
      <w:r w:rsidRPr="00CE6351">
        <w:rPr>
          <w:b/>
          <w:spacing w:val="-2"/>
          <w:sz w:val="28"/>
          <w:szCs w:val="28"/>
        </w:rPr>
        <w:t>e</w:t>
      </w:r>
      <w:r w:rsidRPr="00CE6351">
        <w:rPr>
          <w:b/>
          <w:spacing w:val="1"/>
          <w:sz w:val="28"/>
          <w:szCs w:val="28"/>
        </w:rPr>
        <w:t>w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o</w:t>
      </w:r>
      <w:r w:rsidRPr="00CE6351">
        <w:rPr>
          <w:b/>
          <w:sz w:val="28"/>
          <w:szCs w:val="28"/>
        </w:rPr>
        <w:t xml:space="preserve">n </w:t>
      </w:r>
      <w:r w:rsidRPr="00CE6351">
        <w:rPr>
          <w:b/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pu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hi</w:t>
      </w:r>
      <w:r w:rsidRPr="00CE6351">
        <w:rPr>
          <w:sz w:val="28"/>
          <w:szCs w:val="28"/>
        </w:rPr>
        <w:t xml:space="preserve">s   </w:t>
      </w:r>
      <w:r w:rsidRPr="00CE6351">
        <w:rPr>
          <w:i/>
          <w:spacing w:val="-1"/>
          <w:sz w:val="28"/>
          <w:szCs w:val="28"/>
        </w:rPr>
        <w:t>P</w:t>
      </w:r>
      <w:r w:rsidRPr="00CE6351">
        <w:rPr>
          <w:i/>
          <w:spacing w:val="1"/>
          <w:sz w:val="28"/>
          <w:szCs w:val="28"/>
        </w:rPr>
        <w:t>hi</w:t>
      </w:r>
      <w:r w:rsidRPr="00CE6351">
        <w:rPr>
          <w:i/>
          <w:spacing w:val="-1"/>
          <w:sz w:val="28"/>
          <w:szCs w:val="28"/>
        </w:rPr>
        <w:t>lo</w:t>
      </w:r>
      <w:r w:rsidRPr="00CE6351">
        <w:rPr>
          <w:i/>
          <w:spacing w:val="1"/>
          <w:sz w:val="28"/>
          <w:szCs w:val="28"/>
        </w:rPr>
        <w:t>s</w:t>
      </w:r>
      <w:r w:rsidRPr="00CE6351">
        <w:rPr>
          <w:i/>
          <w:spacing w:val="-1"/>
          <w:sz w:val="28"/>
          <w:szCs w:val="28"/>
        </w:rPr>
        <w:t>op</w:t>
      </w:r>
      <w:r w:rsidRPr="00CE6351">
        <w:rPr>
          <w:i/>
          <w:spacing w:val="1"/>
          <w:sz w:val="28"/>
          <w:szCs w:val="28"/>
        </w:rPr>
        <w:t>h</w:t>
      </w:r>
      <w:r w:rsidRPr="00CE6351">
        <w:rPr>
          <w:i/>
          <w:spacing w:val="-1"/>
          <w:sz w:val="28"/>
          <w:szCs w:val="28"/>
        </w:rPr>
        <w:t>i</w:t>
      </w:r>
      <w:r w:rsidRPr="00CE6351">
        <w:rPr>
          <w:i/>
          <w:spacing w:val="1"/>
          <w:sz w:val="28"/>
          <w:szCs w:val="28"/>
        </w:rPr>
        <w:t>a</w:t>
      </w:r>
      <w:r w:rsidRPr="00CE6351">
        <w:rPr>
          <w:i/>
          <w:sz w:val="28"/>
          <w:szCs w:val="28"/>
        </w:rPr>
        <w:t xml:space="preserve">e </w:t>
      </w:r>
      <w:r w:rsidRPr="00CE6351">
        <w:rPr>
          <w:i/>
          <w:spacing w:val="42"/>
          <w:sz w:val="28"/>
          <w:szCs w:val="28"/>
        </w:rPr>
        <w:t xml:space="preserve"> </w:t>
      </w:r>
      <w:r w:rsidRPr="00CE6351">
        <w:rPr>
          <w:i/>
          <w:spacing w:val="-3"/>
          <w:sz w:val="28"/>
          <w:szCs w:val="28"/>
        </w:rPr>
        <w:t>N</w:t>
      </w:r>
      <w:r w:rsidRPr="00CE6351">
        <w:rPr>
          <w:i/>
          <w:spacing w:val="1"/>
          <w:sz w:val="28"/>
          <w:szCs w:val="28"/>
        </w:rPr>
        <w:t>a</w:t>
      </w:r>
      <w:r w:rsidRPr="00CE6351">
        <w:rPr>
          <w:i/>
          <w:spacing w:val="-1"/>
          <w:sz w:val="28"/>
          <w:szCs w:val="28"/>
        </w:rPr>
        <w:t>tu</w:t>
      </w:r>
      <w:r w:rsidRPr="00CE6351">
        <w:rPr>
          <w:i/>
          <w:spacing w:val="1"/>
          <w:sz w:val="28"/>
          <w:szCs w:val="28"/>
        </w:rPr>
        <w:t>r</w:t>
      </w:r>
      <w:r w:rsidRPr="00CE6351">
        <w:rPr>
          <w:i/>
          <w:spacing w:val="-1"/>
          <w:sz w:val="28"/>
          <w:szCs w:val="28"/>
        </w:rPr>
        <w:t>a</w:t>
      </w:r>
      <w:r w:rsidRPr="00CE6351">
        <w:rPr>
          <w:i/>
          <w:spacing w:val="1"/>
          <w:sz w:val="28"/>
          <w:szCs w:val="28"/>
        </w:rPr>
        <w:t>l</w:t>
      </w:r>
      <w:r w:rsidRPr="00CE6351">
        <w:rPr>
          <w:i/>
          <w:spacing w:val="-1"/>
          <w:sz w:val="28"/>
          <w:szCs w:val="28"/>
        </w:rPr>
        <w:t>i</w:t>
      </w:r>
      <w:r w:rsidRPr="00CE6351">
        <w:rPr>
          <w:i/>
          <w:sz w:val="28"/>
          <w:szCs w:val="28"/>
        </w:rPr>
        <w:t>s</w:t>
      </w:r>
    </w:p>
    <w:p w:rsidR="007D2203" w:rsidRPr="00CE6351" w:rsidRDefault="00AA47A5">
      <w:pPr>
        <w:spacing w:before="2" w:line="320" w:lineRule="exact"/>
        <w:ind w:left="120" w:right="72"/>
        <w:jc w:val="both"/>
        <w:rPr>
          <w:sz w:val="28"/>
          <w:szCs w:val="28"/>
        </w:rPr>
      </w:pPr>
      <w:r w:rsidRPr="00CE6351">
        <w:rPr>
          <w:i/>
          <w:spacing w:val="-1"/>
          <w:sz w:val="28"/>
          <w:szCs w:val="28"/>
        </w:rPr>
        <w:t>P</w:t>
      </w:r>
      <w:r w:rsidRPr="00CE6351">
        <w:rPr>
          <w:i/>
          <w:spacing w:val="1"/>
          <w:sz w:val="28"/>
          <w:szCs w:val="28"/>
        </w:rPr>
        <w:t>r</w:t>
      </w:r>
      <w:r w:rsidRPr="00CE6351">
        <w:rPr>
          <w:i/>
          <w:spacing w:val="-1"/>
          <w:sz w:val="28"/>
          <w:szCs w:val="28"/>
        </w:rPr>
        <w:t>i</w:t>
      </w:r>
      <w:r w:rsidRPr="00CE6351">
        <w:rPr>
          <w:i/>
          <w:spacing w:val="1"/>
          <w:sz w:val="28"/>
          <w:szCs w:val="28"/>
        </w:rPr>
        <w:t>n</w:t>
      </w:r>
      <w:r w:rsidRPr="00CE6351">
        <w:rPr>
          <w:i/>
          <w:sz w:val="28"/>
          <w:szCs w:val="28"/>
        </w:rPr>
        <w:t>c</w:t>
      </w:r>
      <w:r w:rsidRPr="00CE6351">
        <w:rPr>
          <w:i/>
          <w:spacing w:val="-1"/>
          <w:sz w:val="28"/>
          <w:szCs w:val="28"/>
        </w:rPr>
        <w:t>ip</w:t>
      </w:r>
      <w:r w:rsidRPr="00CE6351">
        <w:rPr>
          <w:i/>
          <w:spacing w:val="1"/>
          <w:sz w:val="28"/>
          <w:szCs w:val="28"/>
        </w:rPr>
        <w:t>i</w:t>
      </w:r>
      <w:r w:rsidRPr="00CE6351">
        <w:rPr>
          <w:i/>
          <w:sz w:val="28"/>
          <w:szCs w:val="28"/>
        </w:rPr>
        <w:t>a</w:t>
      </w:r>
      <w:r w:rsidRPr="00CE6351">
        <w:rPr>
          <w:i/>
          <w:spacing w:val="3"/>
          <w:sz w:val="28"/>
          <w:szCs w:val="28"/>
        </w:rPr>
        <w:t xml:space="preserve"> </w:t>
      </w:r>
      <w:r w:rsidRPr="00CE6351">
        <w:rPr>
          <w:i/>
          <w:spacing w:val="-3"/>
          <w:sz w:val="28"/>
          <w:szCs w:val="28"/>
        </w:rPr>
        <w:t>M</w:t>
      </w:r>
      <w:r w:rsidRPr="00CE6351">
        <w:rPr>
          <w:i/>
          <w:spacing w:val="1"/>
          <w:sz w:val="28"/>
          <w:szCs w:val="28"/>
        </w:rPr>
        <w:t>a</w:t>
      </w:r>
      <w:r w:rsidRPr="00CE6351">
        <w:rPr>
          <w:i/>
          <w:spacing w:val="-1"/>
          <w:sz w:val="28"/>
          <w:szCs w:val="28"/>
        </w:rPr>
        <w:t>t</w:t>
      </w:r>
      <w:r w:rsidRPr="00CE6351">
        <w:rPr>
          <w:i/>
          <w:spacing w:val="1"/>
          <w:sz w:val="28"/>
          <w:szCs w:val="28"/>
        </w:rPr>
        <w:t>h</w:t>
      </w:r>
      <w:r w:rsidRPr="00CE6351">
        <w:rPr>
          <w:i/>
          <w:sz w:val="28"/>
          <w:szCs w:val="28"/>
        </w:rPr>
        <w:t>e</w:t>
      </w:r>
      <w:r w:rsidRPr="00CE6351">
        <w:rPr>
          <w:i/>
          <w:spacing w:val="-3"/>
          <w:sz w:val="28"/>
          <w:szCs w:val="28"/>
        </w:rPr>
        <w:t>m</w:t>
      </w:r>
      <w:r w:rsidRPr="00CE6351">
        <w:rPr>
          <w:i/>
          <w:spacing w:val="1"/>
          <w:sz w:val="28"/>
          <w:szCs w:val="28"/>
        </w:rPr>
        <w:t>a</w:t>
      </w:r>
      <w:r w:rsidRPr="00CE6351">
        <w:rPr>
          <w:i/>
          <w:spacing w:val="-1"/>
          <w:sz w:val="28"/>
          <w:szCs w:val="28"/>
        </w:rPr>
        <w:t>ti</w:t>
      </w:r>
      <w:r w:rsidRPr="00CE6351">
        <w:rPr>
          <w:i/>
          <w:sz w:val="28"/>
          <w:szCs w:val="28"/>
        </w:rPr>
        <w:t>ca</w:t>
      </w:r>
      <w:r w:rsidRPr="00CE6351">
        <w:rPr>
          <w:i/>
          <w:spacing w:val="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[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2"/>
          <w:sz w:val="28"/>
          <w:szCs w:val="28"/>
        </w:rPr>
        <w:t>]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h</w:t>
      </w:r>
      <w:r w:rsidRPr="00CE6351">
        <w:rPr>
          <w:sz w:val="28"/>
          <w:szCs w:val="28"/>
        </w:rPr>
        <w:t>e 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ul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wto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3"/>
          <w:sz w:val="28"/>
          <w:szCs w:val="28"/>
        </w:rPr>
        <w:t>'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w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otio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3"/>
          <w:sz w:val="28"/>
          <w:szCs w:val="28"/>
        </w:rPr>
        <w:t>'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aw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v</w:t>
      </w:r>
      <w:r w:rsidRPr="00CE6351">
        <w:rPr>
          <w:spacing w:val="1"/>
          <w:sz w:val="28"/>
          <w:szCs w:val="28"/>
        </w:rPr>
        <w:t>it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af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 ce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their </w:t>
      </w:r>
      <w:r w:rsidRPr="00CE6351">
        <w:rPr>
          <w:spacing w:val="1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ery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spacing w:line="300" w:lineRule="exact"/>
        <w:ind w:left="120" w:right="4288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ub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hi</w:t>
      </w:r>
      <w:r w:rsidRPr="00CE6351">
        <w:rPr>
          <w:spacing w:val="1"/>
          <w:sz w:val="28"/>
          <w:szCs w:val="28"/>
        </w:rPr>
        <w:t>ng</w:t>
      </w:r>
      <w:r w:rsidRPr="00CE6351">
        <w:rPr>
          <w:sz w:val="28"/>
          <w:szCs w:val="28"/>
        </w:rPr>
        <w:t>,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 era 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st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!</w:t>
      </w:r>
    </w:p>
    <w:p w:rsidR="007D2203" w:rsidRPr="00CE6351" w:rsidRDefault="00AA47A5">
      <w:pPr>
        <w:spacing w:before="3" w:line="320" w:lineRule="exact"/>
        <w:ind w:left="120" w:right="68" w:firstLine="720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t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c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o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2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al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y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do</w:t>
      </w:r>
      <w:r w:rsidRPr="00CE6351">
        <w:rPr>
          <w:spacing w:val="6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o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o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d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hi</w:t>
      </w:r>
      <w:r w:rsidRPr="00CE6351">
        <w:rPr>
          <w:sz w:val="28"/>
          <w:szCs w:val="28"/>
        </w:rPr>
        <w:t>s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ov</w:t>
      </w:r>
      <w:r w:rsidRPr="00CE6351">
        <w:rPr>
          <w:sz w:val="28"/>
          <w:szCs w:val="28"/>
        </w:rPr>
        <w:t>ery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line="300" w:lineRule="exact"/>
        <w:ind w:left="120" w:right="68"/>
        <w:jc w:val="both"/>
        <w:rPr>
          <w:sz w:val="28"/>
          <w:szCs w:val="28"/>
        </w:rPr>
      </w:pPr>
      <w:r w:rsidRPr="00CE6351">
        <w:rPr>
          <w:position w:val="-1"/>
          <w:sz w:val="28"/>
          <w:szCs w:val="28"/>
        </w:rPr>
        <w:t>c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position w:val="-1"/>
          <w:sz w:val="28"/>
          <w:szCs w:val="28"/>
        </w:rPr>
        <w:t>ear</w:t>
      </w:r>
      <w:r w:rsidRPr="00CE6351">
        <w:rPr>
          <w:spacing w:val="3"/>
          <w:position w:val="-1"/>
          <w:sz w:val="28"/>
          <w:szCs w:val="28"/>
        </w:rPr>
        <w:t xml:space="preserve"> </w:t>
      </w:r>
      <w:r w:rsidRPr="00CE6351">
        <w:rPr>
          <w:spacing w:val="-5"/>
          <w:position w:val="-1"/>
          <w:sz w:val="28"/>
          <w:szCs w:val="28"/>
        </w:rPr>
        <w:t>m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-</w:t>
      </w:r>
      <w:r w:rsidRPr="00CE6351">
        <w:rPr>
          <w:spacing w:val="-5"/>
          <w:position w:val="-1"/>
          <w:sz w:val="28"/>
          <w:szCs w:val="28"/>
        </w:rPr>
        <w:t>m</w:t>
      </w:r>
      <w:r w:rsidRPr="00CE6351">
        <w:rPr>
          <w:spacing w:val="1"/>
          <w:position w:val="-1"/>
          <w:sz w:val="28"/>
          <w:szCs w:val="28"/>
        </w:rPr>
        <w:t>ad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c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spacing w:val="-2"/>
          <w:position w:val="-1"/>
          <w:sz w:val="28"/>
          <w:szCs w:val="28"/>
        </w:rPr>
        <w:t>a</w:t>
      </w:r>
      <w:r w:rsidRPr="00CE6351">
        <w:rPr>
          <w:spacing w:val="-1"/>
          <w:position w:val="-1"/>
          <w:sz w:val="28"/>
          <w:szCs w:val="28"/>
        </w:rPr>
        <w:t>n</w:t>
      </w:r>
      <w:r w:rsidRPr="00CE6351">
        <w:rPr>
          <w:spacing w:val="1"/>
          <w:position w:val="-1"/>
          <w:sz w:val="28"/>
          <w:szCs w:val="28"/>
        </w:rPr>
        <w:t>g</w:t>
      </w:r>
      <w:r w:rsidRPr="00CE6351">
        <w:rPr>
          <w:position w:val="-1"/>
          <w:sz w:val="28"/>
          <w:szCs w:val="28"/>
        </w:rPr>
        <w:t>es</w:t>
      </w:r>
      <w:r w:rsidRPr="00CE6351">
        <w:rPr>
          <w:spacing w:val="1"/>
          <w:position w:val="-1"/>
          <w:sz w:val="28"/>
          <w:szCs w:val="28"/>
        </w:rPr>
        <w:t xml:space="preserve"> o</w:t>
      </w:r>
      <w:r w:rsidRPr="00CE6351">
        <w:rPr>
          <w:position w:val="-1"/>
          <w:sz w:val="28"/>
          <w:szCs w:val="28"/>
        </w:rPr>
        <w:t>f the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B</w:t>
      </w:r>
      <w:r w:rsidRPr="00CE6351">
        <w:rPr>
          <w:spacing w:val="-1"/>
          <w:position w:val="-1"/>
          <w:sz w:val="28"/>
          <w:szCs w:val="28"/>
        </w:rPr>
        <w:t>ib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position w:val="-1"/>
          <w:sz w:val="28"/>
          <w:szCs w:val="28"/>
        </w:rPr>
        <w:t>e: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“</w:t>
      </w:r>
      <w:r w:rsidRPr="00CE6351">
        <w:rPr>
          <w:spacing w:val="-3"/>
          <w:position w:val="-1"/>
          <w:sz w:val="28"/>
          <w:szCs w:val="28"/>
        </w:rPr>
        <w:t>W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position w:val="-1"/>
          <w:sz w:val="28"/>
          <w:szCs w:val="28"/>
        </w:rPr>
        <w:t>o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s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-3"/>
          <w:position w:val="-1"/>
          <w:sz w:val="28"/>
          <w:szCs w:val="28"/>
        </w:rPr>
        <w:t>y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t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position w:val="-1"/>
          <w:sz w:val="28"/>
          <w:szCs w:val="28"/>
        </w:rPr>
        <w:t xml:space="preserve">e </w:t>
      </w:r>
      <w:r w:rsidRPr="00CE6351">
        <w:rPr>
          <w:position w:val="-1"/>
          <w:sz w:val="28"/>
          <w:szCs w:val="28"/>
        </w:rPr>
        <w:t>tru</w:t>
      </w:r>
      <w:r w:rsidRPr="00CE6351">
        <w:rPr>
          <w:spacing w:val="-2"/>
          <w:position w:val="-1"/>
          <w:sz w:val="28"/>
          <w:szCs w:val="28"/>
        </w:rPr>
        <w:t>t</w:t>
      </w:r>
      <w:r w:rsidRPr="00CE6351">
        <w:rPr>
          <w:position w:val="-1"/>
          <w:sz w:val="28"/>
          <w:szCs w:val="28"/>
        </w:rPr>
        <w:t>h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spacing w:val="-1"/>
          <w:position w:val="-1"/>
          <w:sz w:val="28"/>
          <w:szCs w:val="28"/>
        </w:rPr>
        <w:t>wi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position w:val="-1"/>
          <w:sz w:val="28"/>
          <w:szCs w:val="28"/>
        </w:rPr>
        <w:t>l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spacing w:val="-2"/>
          <w:position w:val="-1"/>
          <w:sz w:val="28"/>
          <w:szCs w:val="28"/>
        </w:rPr>
        <w:t>b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k</w:t>
      </w:r>
      <w:r w:rsidRPr="00CE6351">
        <w:rPr>
          <w:spacing w:val="-1"/>
          <w:position w:val="-1"/>
          <w:sz w:val="28"/>
          <w:szCs w:val="28"/>
        </w:rPr>
        <w:t>il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d</w:t>
      </w:r>
      <w:r w:rsidRPr="00CE6351">
        <w:rPr>
          <w:position w:val="-1"/>
          <w:sz w:val="28"/>
          <w:szCs w:val="28"/>
        </w:rPr>
        <w:t>”.</w:t>
      </w:r>
    </w:p>
    <w:p w:rsidR="007D2203" w:rsidRPr="00CE6351" w:rsidRDefault="00AA47A5">
      <w:pPr>
        <w:spacing w:line="320" w:lineRule="exact"/>
        <w:ind w:left="120" w:right="204"/>
        <w:jc w:val="both"/>
        <w:rPr>
          <w:sz w:val="28"/>
          <w:szCs w:val="28"/>
        </w:rPr>
      </w:pPr>
      <w:r w:rsidRPr="00CE6351">
        <w:rPr>
          <w:spacing w:val="-1"/>
          <w:position w:val="-1"/>
          <w:sz w:val="28"/>
          <w:szCs w:val="28"/>
        </w:rPr>
        <w:t>T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position w:val="-1"/>
          <w:sz w:val="28"/>
          <w:szCs w:val="28"/>
        </w:rPr>
        <w:t>ere</w:t>
      </w:r>
      <w:r w:rsidRPr="00CE6351">
        <w:rPr>
          <w:spacing w:val="-2"/>
          <w:position w:val="-1"/>
          <w:sz w:val="28"/>
          <w:szCs w:val="28"/>
        </w:rPr>
        <w:t>f</w:t>
      </w:r>
      <w:r w:rsidRPr="00CE6351">
        <w:rPr>
          <w:spacing w:val="1"/>
          <w:position w:val="-1"/>
          <w:sz w:val="28"/>
          <w:szCs w:val="28"/>
        </w:rPr>
        <w:t>o</w:t>
      </w:r>
      <w:r w:rsidRPr="00CE6351">
        <w:rPr>
          <w:position w:val="-1"/>
          <w:sz w:val="28"/>
          <w:szCs w:val="28"/>
        </w:rPr>
        <w:t xml:space="preserve">re, </w:t>
      </w:r>
      <w:r w:rsidRPr="00CE6351">
        <w:rPr>
          <w:spacing w:val="-1"/>
          <w:position w:val="-1"/>
          <w:sz w:val="28"/>
          <w:szCs w:val="28"/>
        </w:rPr>
        <w:t>h</w:t>
      </w:r>
      <w:r w:rsidRPr="00CE6351">
        <w:rPr>
          <w:position w:val="-1"/>
          <w:sz w:val="28"/>
          <w:szCs w:val="28"/>
        </w:rPr>
        <w:t xml:space="preserve">e </w:t>
      </w:r>
      <w:r w:rsidRPr="00CE6351">
        <w:rPr>
          <w:spacing w:val="-2"/>
          <w:position w:val="-1"/>
          <w:sz w:val="28"/>
          <w:szCs w:val="28"/>
        </w:rPr>
        <w:t>b</w:t>
      </w:r>
      <w:r w:rsidRPr="00CE6351">
        <w:rPr>
          <w:spacing w:val="1"/>
          <w:position w:val="-1"/>
          <w:sz w:val="28"/>
          <w:szCs w:val="28"/>
        </w:rPr>
        <w:t>u</w:t>
      </w:r>
      <w:r w:rsidRPr="00CE6351">
        <w:rPr>
          <w:spacing w:val="-2"/>
          <w:position w:val="-1"/>
          <w:sz w:val="28"/>
          <w:szCs w:val="28"/>
        </w:rPr>
        <w:t>r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spacing w:val="-2"/>
          <w:position w:val="-1"/>
          <w:sz w:val="28"/>
          <w:szCs w:val="28"/>
        </w:rPr>
        <w:t>e</w:t>
      </w:r>
      <w:r w:rsidRPr="00CE6351">
        <w:rPr>
          <w:position w:val="-1"/>
          <w:sz w:val="28"/>
          <w:szCs w:val="28"/>
        </w:rPr>
        <w:t>d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so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spacing w:val="-5"/>
          <w:position w:val="-1"/>
          <w:sz w:val="28"/>
          <w:szCs w:val="28"/>
        </w:rPr>
        <w:t>m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y</w:t>
      </w:r>
      <w:r w:rsidRPr="00CE6351">
        <w:rPr>
          <w:spacing w:val="-3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 xml:space="preserve">of </w:t>
      </w:r>
      <w:r w:rsidRPr="00CE6351">
        <w:rPr>
          <w:spacing w:val="1"/>
          <w:position w:val="-1"/>
          <w:sz w:val="28"/>
          <w:szCs w:val="28"/>
        </w:rPr>
        <w:t>hi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-2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p</w:t>
      </w:r>
      <w:r w:rsidRPr="00CE6351">
        <w:rPr>
          <w:spacing w:val="-2"/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p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2"/>
          <w:position w:val="-1"/>
          <w:sz w:val="28"/>
          <w:szCs w:val="28"/>
        </w:rPr>
        <w:t>r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-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and</w:t>
      </w:r>
      <w:r w:rsidRPr="00CE6351">
        <w:rPr>
          <w:spacing w:val="-1"/>
          <w:position w:val="-1"/>
          <w:sz w:val="28"/>
          <w:szCs w:val="28"/>
        </w:rPr>
        <w:t xml:space="preserve"> b</w:t>
      </w:r>
      <w:r w:rsidRPr="00CE6351">
        <w:rPr>
          <w:spacing w:val="1"/>
          <w:position w:val="-1"/>
          <w:sz w:val="28"/>
          <w:szCs w:val="28"/>
        </w:rPr>
        <w:t>o</w:t>
      </w:r>
      <w:r w:rsidRPr="00CE6351">
        <w:rPr>
          <w:spacing w:val="-1"/>
          <w:position w:val="-1"/>
          <w:sz w:val="28"/>
          <w:szCs w:val="28"/>
        </w:rPr>
        <w:t>o</w:t>
      </w:r>
      <w:r w:rsidRPr="00CE6351">
        <w:rPr>
          <w:spacing w:val="1"/>
          <w:position w:val="-1"/>
          <w:sz w:val="28"/>
          <w:szCs w:val="28"/>
        </w:rPr>
        <w:t>ks</w:t>
      </w:r>
      <w:r w:rsidRPr="00CE6351">
        <w:rPr>
          <w:position w:val="-1"/>
          <w:sz w:val="28"/>
          <w:szCs w:val="28"/>
        </w:rPr>
        <w:t>,</w:t>
      </w:r>
      <w:r w:rsidRPr="00CE6351">
        <w:rPr>
          <w:spacing w:val="-3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b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2"/>
          <w:position w:val="-1"/>
          <w:sz w:val="28"/>
          <w:szCs w:val="28"/>
        </w:rPr>
        <w:t>f</w:t>
      </w:r>
      <w:r w:rsidRPr="00CE6351">
        <w:rPr>
          <w:spacing w:val="1"/>
          <w:position w:val="-1"/>
          <w:sz w:val="28"/>
          <w:szCs w:val="28"/>
        </w:rPr>
        <w:t>o</w:t>
      </w:r>
      <w:r w:rsidRPr="00CE6351">
        <w:rPr>
          <w:position w:val="-1"/>
          <w:sz w:val="28"/>
          <w:szCs w:val="28"/>
        </w:rPr>
        <w:t>re</w:t>
      </w:r>
      <w:r w:rsidRPr="00CE6351">
        <w:rPr>
          <w:spacing w:val="-3"/>
          <w:position w:val="-1"/>
          <w:sz w:val="28"/>
          <w:szCs w:val="28"/>
        </w:rPr>
        <w:t xml:space="preserve"> 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spacing w:val="-1"/>
          <w:position w:val="-1"/>
          <w:sz w:val="28"/>
          <w:szCs w:val="28"/>
        </w:rPr>
        <w:t>i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d</w:t>
      </w:r>
      <w:r w:rsidRPr="00CE6351">
        <w:rPr>
          <w:spacing w:val="-2"/>
          <w:position w:val="-1"/>
          <w:sz w:val="28"/>
          <w:szCs w:val="28"/>
        </w:rPr>
        <w:t>e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-1"/>
          <w:position w:val="-1"/>
          <w:sz w:val="28"/>
          <w:szCs w:val="28"/>
        </w:rPr>
        <w:t>t</w:t>
      </w:r>
      <w:r w:rsidRPr="00CE6351">
        <w:rPr>
          <w:spacing w:val="6"/>
          <w:position w:val="-1"/>
          <w:sz w:val="28"/>
          <w:szCs w:val="28"/>
        </w:rPr>
        <w:t>h</w:t>
      </w:r>
      <w:r w:rsidRPr="00CE6351">
        <w:rPr>
          <w:spacing w:val="1"/>
          <w:position w:val="12"/>
          <w:sz w:val="18"/>
          <w:szCs w:val="18"/>
        </w:rPr>
        <w:t>5</w:t>
      </w:r>
      <w:r w:rsidRPr="00CE6351">
        <w:rPr>
          <w:position w:val="-1"/>
          <w:sz w:val="28"/>
          <w:szCs w:val="28"/>
        </w:rPr>
        <w:t>.</w:t>
      </w:r>
    </w:p>
    <w:p w:rsidR="007D2203" w:rsidRPr="00CE6351" w:rsidRDefault="007D2203">
      <w:pPr>
        <w:spacing w:before="9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 w:rsidP="004827F4">
      <w:pPr>
        <w:ind w:left="120" w:right="68"/>
        <w:jc w:val="both"/>
      </w:pPr>
      <w:r w:rsidRPr="00CE6351">
        <w:rPr>
          <w:b/>
          <w:spacing w:val="1"/>
          <w:sz w:val="28"/>
          <w:szCs w:val="28"/>
          <w:u w:val="thick" w:color="000000"/>
        </w:rPr>
        <w:t>4</w:t>
      </w:r>
      <w:r w:rsidRPr="00CE6351">
        <w:rPr>
          <w:b/>
          <w:sz w:val="28"/>
          <w:szCs w:val="28"/>
          <w:u w:val="thick" w:color="000000"/>
        </w:rPr>
        <w:t>.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Sh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 xml:space="preserve">t 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>e</w:t>
      </w:r>
      <w:r w:rsidRPr="00CE6351">
        <w:rPr>
          <w:b/>
          <w:spacing w:val="-1"/>
          <w:sz w:val="28"/>
          <w:szCs w:val="28"/>
          <w:u w:val="thick" w:color="000000"/>
        </w:rPr>
        <w:t>v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e</w:t>
      </w:r>
      <w:r w:rsidRPr="00CE6351">
        <w:rPr>
          <w:b/>
          <w:sz w:val="28"/>
          <w:szCs w:val="28"/>
          <w:u w:val="thick" w:color="000000"/>
        </w:rPr>
        <w:t xml:space="preserve">w 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z w:val="28"/>
          <w:szCs w:val="28"/>
          <w:u w:val="thick" w:color="000000"/>
        </w:rPr>
        <w:t>f</w:t>
      </w:r>
      <w:r w:rsidRPr="00CE6351">
        <w:rPr>
          <w:b/>
          <w:spacing w:val="-3"/>
          <w:sz w:val="28"/>
          <w:szCs w:val="28"/>
          <w:u w:val="thick" w:color="000000"/>
        </w:rPr>
        <w:t xml:space="preserve"> </w:t>
      </w:r>
      <w:r w:rsidRPr="00CE6351">
        <w:rPr>
          <w:b/>
          <w:spacing w:val="-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ch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e</w:t>
      </w:r>
      <w:r w:rsidRPr="00CE6351">
        <w:rPr>
          <w:b/>
          <w:spacing w:val="1"/>
          <w:sz w:val="28"/>
          <w:szCs w:val="28"/>
          <w:u w:val="thick" w:color="000000"/>
        </w:rPr>
        <w:t>v</w:t>
      </w:r>
      <w:r w:rsidRPr="00CE6351">
        <w:rPr>
          <w:b/>
          <w:sz w:val="28"/>
          <w:szCs w:val="28"/>
          <w:u w:val="thick" w:color="000000"/>
        </w:rPr>
        <w:t>e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z w:val="28"/>
          <w:szCs w:val="28"/>
          <w:u w:val="thick" w:color="000000"/>
        </w:rPr>
        <w:t>ents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 xml:space="preserve">of 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z w:val="28"/>
          <w:szCs w:val="28"/>
          <w:u w:val="thick" w:color="000000"/>
        </w:rPr>
        <w:t>u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pacing w:val="-1"/>
          <w:sz w:val="28"/>
          <w:szCs w:val="28"/>
          <w:u w:val="thick" w:color="000000"/>
        </w:rPr>
        <w:t>l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m</w:t>
      </w:r>
      <w:r w:rsidRPr="00CE6351">
        <w:rPr>
          <w:b/>
          <w:spacing w:val="-3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Schola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 xml:space="preserve">in </w:t>
      </w:r>
      <w:r w:rsidRPr="00CE6351">
        <w:rPr>
          <w:b/>
          <w:spacing w:val="-4"/>
          <w:sz w:val="28"/>
          <w:szCs w:val="28"/>
          <w:u w:val="thick" w:color="000000"/>
        </w:rPr>
        <w:t>M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the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t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cs</w:t>
      </w:r>
      <w:r w:rsidRPr="00CE6351">
        <w:rPr>
          <w:b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tu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ono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2"/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s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 xml:space="preserve"> 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es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c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id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3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igg</w:t>
      </w:r>
      <w:r w:rsidRPr="00CE6351">
        <w:rPr>
          <w:sz w:val="28"/>
          <w:szCs w:val="28"/>
        </w:rPr>
        <w:t>ered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thei</w:t>
      </w:r>
      <w:r w:rsidRPr="00CE6351">
        <w:rPr>
          <w:sz w:val="28"/>
          <w:szCs w:val="28"/>
        </w:rPr>
        <w:t>r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ef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d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‟</w:t>
      </w:r>
      <w:r w:rsidRPr="00CE6351">
        <w:rPr>
          <w:sz w:val="28"/>
          <w:szCs w:val="28"/>
        </w:rPr>
        <w:t>an</w:t>
      </w:r>
      <w:r w:rsidRPr="00CE6351">
        <w:rPr>
          <w:spacing w:val="-20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1"/>
          <w:sz w:val="28"/>
          <w:szCs w:val="28"/>
        </w:rPr>
        <w:t>ll</w:t>
      </w:r>
      <w:r w:rsidRPr="00CE6351">
        <w:rPr>
          <w:sz w:val="28"/>
          <w:szCs w:val="28"/>
        </w:rPr>
        <w:t>s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ug</w:t>
      </w:r>
      <w:r w:rsidRPr="00CE6351">
        <w:rPr>
          <w:sz w:val="28"/>
          <w:szCs w:val="28"/>
        </w:rPr>
        <w:t>h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z w:val="28"/>
          <w:szCs w:val="28"/>
        </w:rPr>
        <w:t>ar</w:t>
      </w:r>
      <w:r w:rsidRPr="00CE6351">
        <w:rPr>
          <w:spacing w:val="2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z w:val="28"/>
          <w:szCs w:val="28"/>
        </w:rPr>
        <w:t>It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ls</w:t>
      </w:r>
      <w:r w:rsidRPr="00CE6351">
        <w:rPr>
          <w:sz w:val="28"/>
          <w:szCs w:val="28"/>
        </w:rPr>
        <w:t>o 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ra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 xml:space="preserve">ed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y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g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 xml:space="preserve">al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s 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pl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 xml:space="preserve">y  </w:t>
      </w:r>
      <w:r w:rsidRPr="00CE6351">
        <w:rPr>
          <w:spacing w:val="1"/>
          <w:sz w:val="28"/>
          <w:szCs w:val="28"/>
        </w:rPr>
        <w:t>sp</w:t>
      </w:r>
      <w:r w:rsidRPr="00CE6351">
        <w:rPr>
          <w:sz w:val="28"/>
          <w:szCs w:val="28"/>
        </w:rPr>
        <w:t>ec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 ca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ph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at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ll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ed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c 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>w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lo</w:t>
      </w:r>
      <w:r w:rsidRPr="00CE6351">
        <w:rPr>
          <w:sz w:val="28"/>
          <w:szCs w:val="28"/>
        </w:rPr>
        <w:t>p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3"/>
          <w:sz w:val="28"/>
          <w:szCs w:val="28"/>
        </w:rPr>
        <w:t>n</w:t>
      </w:r>
      <w:r w:rsidRPr="00CE6351">
        <w:rPr>
          <w:sz w:val="28"/>
          <w:szCs w:val="28"/>
        </w:rPr>
        <w:t>y areas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t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at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z w:val="28"/>
          <w:szCs w:val="28"/>
        </w:rPr>
        <w:t>ce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s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 receiv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up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 c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 xml:space="preserve"> d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lo</w:t>
      </w:r>
      <w:r w:rsidRPr="00CE6351">
        <w:rPr>
          <w:sz w:val="28"/>
          <w:szCs w:val="28"/>
        </w:rPr>
        <w:t>p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rec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ed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er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m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ol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tu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ar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ar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x</w:t>
      </w:r>
      <w:r w:rsidRPr="00CE6351">
        <w:rPr>
          <w:sz w:val="28"/>
          <w:szCs w:val="28"/>
        </w:rPr>
        <w:t>a</w:t>
      </w:r>
      <w:r w:rsidRPr="00CE6351">
        <w:rPr>
          <w:spacing w:val="-4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pl</w:t>
      </w:r>
      <w:r w:rsidRPr="00CE6351">
        <w:rPr>
          <w:sz w:val="28"/>
          <w:szCs w:val="28"/>
        </w:rPr>
        <w:t>e,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m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 xml:space="preserve">ad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n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ss</w:t>
      </w:r>
      <w:r w:rsidRPr="00CE6351">
        <w:rPr>
          <w:sz w:val="28"/>
          <w:szCs w:val="28"/>
        </w:rPr>
        <w:t>a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Al</w:t>
      </w:r>
      <w:r w:rsidRPr="00CE6351">
        <w:rPr>
          <w:sz w:val="28"/>
          <w:szCs w:val="28"/>
        </w:rPr>
        <w:t>-</w:t>
      </w:r>
      <w:r w:rsidRPr="00CE6351">
        <w:rPr>
          <w:b/>
          <w:spacing w:val="-3"/>
          <w:sz w:val="28"/>
          <w:szCs w:val="28"/>
        </w:rPr>
        <w:t>K</w:t>
      </w:r>
      <w:r w:rsidRPr="00CE6351">
        <w:rPr>
          <w:b/>
          <w:sz w:val="28"/>
          <w:szCs w:val="28"/>
        </w:rPr>
        <w:t>h</w:t>
      </w:r>
      <w:r w:rsidRPr="00CE6351">
        <w:rPr>
          <w:b/>
          <w:spacing w:val="-1"/>
          <w:sz w:val="28"/>
          <w:szCs w:val="28"/>
        </w:rPr>
        <w:t>aw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r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z w:val="28"/>
          <w:szCs w:val="28"/>
        </w:rPr>
        <w:t>z</w:t>
      </w:r>
      <w:r w:rsidRPr="00CE6351">
        <w:rPr>
          <w:b/>
          <w:spacing w:val="-3"/>
          <w:sz w:val="28"/>
          <w:szCs w:val="28"/>
        </w:rPr>
        <w:t>m</w:t>
      </w:r>
      <w:r w:rsidRPr="00CE6351">
        <w:rPr>
          <w:b/>
          <w:sz w:val="28"/>
          <w:szCs w:val="28"/>
        </w:rPr>
        <w:t>i</w:t>
      </w:r>
      <w:r w:rsidRPr="00CE6351">
        <w:rPr>
          <w:b/>
          <w:spacing w:val="64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7</w:t>
      </w:r>
      <w:r w:rsidRPr="00CE6351">
        <w:rPr>
          <w:spacing w:val="1"/>
          <w:sz w:val="28"/>
          <w:szCs w:val="28"/>
        </w:rPr>
        <w:t>8</w:t>
      </w:r>
      <w:r w:rsidRPr="00CE6351">
        <w:rPr>
          <w:sz w:val="28"/>
          <w:szCs w:val="28"/>
        </w:rPr>
        <w:t>0-</w:t>
      </w:r>
      <w:r w:rsidRPr="00CE6351">
        <w:rPr>
          <w:spacing w:val="-1"/>
          <w:sz w:val="28"/>
          <w:szCs w:val="28"/>
        </w:rPr>
        <w:t>85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),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o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od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ed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ec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et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</w:p>
    <w:p w:rsidR="007D2203" w:rsidRPr="00CE6351" w:rsidRDefault="00AA47A5">
      <w:pPr>
        <w:spacing w:before="24"/>
        <w:ind w:left="120" w:right="67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nu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era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 xml:space="preserve">cs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ew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z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In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ar,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- </w:t>
      </w:r>
      <w:r w:rsidRPr="00CE6351">
        <w:rPr>
          <w:b/>
          <w:sz w:val="28"/>
          <w:szCs w:val="28"/>
        </w:rPr>
        <w:t>Kh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1"/>
          <w:sz w:val="28"/>
          <w:szCs w:val="28"/>
        </w:rPr>
        <w:t>w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z w:val="28"/>
          <w:szCs w:val="28"/>
        </w:rPr>
        <w:t>r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z</w:t>
      </w:r>
      <w:r w:rsidRPr="00CE6351">
        <w:rPr>
          <w:b/>
          <w:spacing w:val="-3"/>
          <w:sz w:val="28"/>
          <w:szCs w:val="28"/>
        </w:rPr>
        <w:t>m</w:t>
      </w:r>
      <w:r w:rsidRPr="00CE6351">
        <w:rPr>
          <w:b/>
          <w:sz w:val="28"/>
          <w:szCs w:val="28"/>
        </w:rPr>
        <w:t>i</w:t>
      </w:r>
      <w:r w:rsidRPr="00CE6351">
        <w:rPr>
          <w:b/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z w:val="28"/>
          <w:szCs w:val="28"/>
        </w:rPr>
        <w:t>ed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5"/>
          <w:sz w:val="28"/>
          <w:szCs w:val="28"/>
        </w:rPr>
        <w:t>“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 xml:space="preserve">” 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1"/>
          <w:sz w:val="28"/>
          <w:szCs w:val="28"/>
        </w:rPr>
        <w:t>gi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fa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al 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pu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bi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7"/>
          <w:sz w:val="28"/>
          <w:szCs w:val="28"/>
        </w:rPr>
        <w:t>r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2"/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od</w:t>
      </w:r>
      <w:r w:rsidRPr="00CE6351">
        <w:rPr>
          <w:sz w:val="28"/>
          <w:szCs w:val="28"/>
        </w:rPr>
        <w:t>ern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 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put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)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ern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y</w:t>
      </w:r>
      <w:r w:rsidRPr="00CE6351">
        <w:rPr>
          <w:sz w:val="28"/>
          <w:szCs w:val="28"/>
        </w:rPr>
        <w:t>. In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>ac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,</w:t>
      </w:r>
      <w:r w:rsidRPr="00CE6351">
        <w:rPr>
          <w:spacing w:val="4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“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ip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er”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,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ch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ot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 zero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“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”.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Al</w:t>
      </w:r>
      <w:r w:rsidRPr="00CE6351">
        <w:rPr>
          <w:spacing w:val="1"/>
          <w:sz w:val="28"/>
          <w:szCs w:val="28"/>
        </w:rPr>
        <w:t>so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 loga</w:t>
      </w:r>
      <w:r w:rsidRPr="00CE6351">
        <w:rPr>
          <w:spacing w:val="-1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 xml:space="preserve">) </w:t>
      </w:r>
      <w:r w:rsidRPr="00CE6351">
        <w:rPr>
          <w:spacing w:val="-2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this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na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af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s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 na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“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1"/>
          <w:sz w:val="28"/>
          <w:szCs w:val="28"/>
        </w:rPr>
        <w:t>kh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”.</w:t>
      </w:r>
    </w:p>
    <w:p w:rsidR="00CE6351" w:rsidRDefault="00CE6351">
      <w:pPr>
        <w:spacing w:before="4" w:line="236" w:lineRule="auto"/>
        <w:ind w:left="120" w:right="62" w:firstLine="720"/>
        <w:jc w:val="both"/>
        <w:rPr>
          <w:color w:val="1F2021"/>
          <w:spacing w:val="-1"/>
          <w:sz w:val="28"/>
          <w:szCs w:val="28"/>
        </w:rPr>
      </w:pPr>
    </w:p>
    <w:p w:rsidR="00CE6351" w:rsidRDefault="00CE6351">
      <w:pPr>
        <w:spacing w:before="4" w:line="236" w:lineRule="auto"/>
        <w:ind w:left="120" w:right="62" w:firstLine="720"/>
        <w:jc w:val="both"/>
        <w:rPr>
          <w:color w:val="1F2021"/>
          <w:spacing w:val="-1"/>
          <w:sz w:val="28"/>
          <w:szCs w:val="28"/>
        </w:rPr>
      </w:pPr>
    </w:p>
    <w:p w:rsidR="00CE6351" w:rsidRDefault="00CE6351">
      <w:pPr>
        <w:spacing w:before="4" w:line="236" w:lineRule="auto"/>
        <w:ind w:left="120" w:right="62" w:firstLine="720"/>
        <w:jc w:val="both"/>
        <w:rPr>
          <w:color w:val="1F2021"/>
          <w:spacing w:val="-1"/>
          <w:sz w:val="28"/>
          <w:szCs w:val="28"/>
        </w:rPr>
      </w:pPr>
    </w:p>
    <w:p w:rsidR="00CE6351" w:rsidRDefault="00CE6351">
      <w:pPr>
        <w:spacing w:before="4" w:line="236" w:lineRule="auto"/>
        <w:ind w:left="120" w:right="62" w:firstLine="720"/>
        <w:jc w:val="both"/>
        <w:rPr>
          <w:color w:val="1F2021"/>
          <w:spacing w:val="-1"/>
          <w:sz w:val="28"/>
          <w:szCs w:val="28"/>
        </w:rPr>
      </w:pPr>
    </w:p>
    <w:p w:rsidR="007D2203" w:rsidRPr="00CE6351" w:rsidRDefault="00AA47A5">
      <w:pPr>
        <w:spacing w:before="4" w:line="236" w:lineRule="auto"/>
        <w:ind w:left="120" w:right="62" w:firstLine="720"/>
        <w:jc w:val="both"/>
        <w:rPr>
          <w:sz w:val="28"/>
          <w:szCs w:val="28"/>
        </w:rPr>
      </w:pPr>
      <w:r w:rsidRPr="00CE6351">
        <w:rPr>
          <w:color w:val="1F2021"/>
          <w:spacing w:val="-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-</w:t>
      </w:r>
      <w:r w:rsidRPr="00CE6351">
        <w:rPr>
          <w:b/>
          <w:color w:val="1F2021"/>
          <w:sz w:val="28"/>
          <w:szCs w:val="28"/>
        </w:rPr>
        <w:t>K</w:t>
      </w:r>
      <w:r w:rsidRPr="00CE6351">
        <w:rPr>
          <w:b/>
          <w:color w:val="1F2021"/>
          <w:spacing w:val="-3"/>
          <w:sz w:val="28"/>
          <w:szCs w:val="28"/>
        </w:rPr>
        <w:t>h</w:t>
      </w:r>
      <w:r w:rsidRPr="00CE6351">
        <w:rPr>
          <w:b/>
          <w:color w:val="1F2021"/>
          <w:spacing w:val="1"/>
          <w:sz w:val="28"/>
          <w:szCs w:val="28"/>
        </w:rPr>
        <w:t>wa</w:t>
      </w:r>
      <w:r w:rsidRPr="00CE6351">
        <w:rPr>
          <w:b/>
          <w:color w:val="1F2021"/>
          <w:spacing w:val="-2"/>
          <w:sz w:val="28"/>
          <w:szCs w:val="28"/>
        </w:rPr>
        <w:t>r</w:t>
      </w:r>
      <w:r w:rsidRPr="00CE6351">
        <w:rPr>
          <w:b/>
          <w:color w:val="1F2021"/>
          <w:spacing w:val="1"/>
          <w:sz w:val="28"/>
          <w:szCs w:val="28"/>
        </w:rPr>
        <w:t>i</w:t>
      </w:r>
      <w:r w:rsidRPr="00CE6351">
        <w:rPr>
          <w:b/>
          <w:color w:val="1F2021"/>
          <w:sz w:val="28"/>
          <w:szCs w:val="28"/>
        </w:rPr>
        <w:t>z</w:t>
      </w:r>
      <w:r w:rsidRPr="00CE6351">
        <w:rPr>
          <w:b/>
          <w:color w:val="1F2021"/>
          <w:spacing w:val="-3"/>
          <w:sz w:val="28"/>
          <w:szCs w:val="28"/>
        </w:rPr>
        <w:t>m</w:t>
      </w:r>
      <w:r w:rsidRPr="00CE6351">
        <w:rPr>
          <w:b/>
          <w:color w:val="1F2021"/>
          <w:spacing w:val="3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's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re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ra</w:t>
      </w:r>
      <w:r w:rsidRPr="00CE6351">
        <w:rPr>
          <w:color w:val="1F2021"/>
          <w:spacing w:val="3"/>
          <w:sz w:val="28"/>
          <w:szCs w:val="28"/>
        </w:rPr>
        <w:t xml:space="preserve"> (</w:t>
      </w:r>
      <w:r w:rsidRPr="00CE6351">
        <w:rPr>
          <w:i/>
          <w:color w:val="1F2021"/>
          <w:spacing w:val="-3"/>
          <w:sz w:val="28"/>
          <w:szCs w:val="28"/>
        </w:rPr>
        <w:t>T</w:t>
      </w:r>
      <w:r w:rsidRPr="00CE6351">
        <w:rPr>
          <w:i/>
          <w:color w:val="1F2021"/>
          <w:spacing w:val="1"/>
          <w:sz w:val="28"/>
          <w:szCs w:val="28"/>
        </w:rPr>
        <w:t>h</w:t>
      </w:r>
      <w:r w:rsidRPr="00CE6351">
        <w:rPr>
          <w:i/>
          <w:color w:val="1F2021"/>
          <w:sz w:val="28"/>
          <w:szCs w:val="28"/>
        </w:rPr>
        <w:t>e C</w:t>
      </w:r>
      <w:r w:rsidRPr="00CE6351">
        <w:rPr>
          <w:i/>
          <w:color w:val="1F2021"/>
          <w:spacing w:val="1"/>
          <w:sz w:val="28"/>
          <w:szCs w:val="28"/>
        </w:rPr>
        <w:t>o</w:t>
      </w:r>
      <w:r w:rsidRPr="00CE6351">
        <w:rPr>
          <w:i/>
          <w:color w:val="1F2021"/>
          <w:spacing w:val="-1"/>
          <w:sz w:val="28"/>
          <w:szCs w:val="28"/>
        </w:rPr>
        <w:t>m</w:t>
      </w:r>
      <w:r w:rsidRPr="00CE6351">
        <w:rPr>
          <w:i/>
          <w:color w:val="1F2021"/>
          <w:spacing w:val="1"/>
          <w:sz w:val="28"/>
          <w:szCs w:val="28"/>
        </w:rPr>
        <w:t>p</w:t>
      </w:r>
      <w:r w:rsidRPr="00CE6351">
        <w:rPr>
          <w:i/>
          <w:color w:val="1F2021"/>
          <w:spacing w:val="-2"/>
          <w:sz w:val="28"/>
          <w:szCs w:val="28"/>
        </w:rPr>
        <w:t>e</w:t>
      </w:r>
      <w:r w:rsidRPr="00CE6351">
        <w:rPr>
          <w:i/>
          <w:color w:val="1F2021"/>
          <w:spacing w:val="1"/>
          <w:sz w:val="28"/>
          <w:szCs w:val="28"/>
        </w:rPr>
        <w:t>n</w:t>
      </w:r>
      <w:r w:rsidRPr="00CE6351">
        <w:rPr>
          <w:i/>
          <w:color w:val="1F2021"/>
          <w:spacing w:val="-1"/>
          <w:sz w:val="28"/>
          <w:szCs w:val="28"/>
        </w:rPr>
        <w:t>di</w:t>
      </w:r>
      <w:r w:rsidRPr="00CE6351">
        <w:rPr>
          <w:i/>
          <w:color w:val="1F2021"/>
          <w:spacing w:val="1"/>
          <w:sz w:val="28"/>
          <w:szCs w:val="28"/>
        </w:rPr>
        <w:t>o</w:t>
      </w:r>
      <w:r w:rsidRPr="00CE6351">
        <w:rPr>
          <w:i/>
          <w:color w:val="1F2021"/>
          <w:spacing w:val="-1"/>
          <w:sz w:val="28"/>
          <w:szCs w:val="28"/>
        </w:rPr>
        <w:t>u</w:t>
      </w:r>
      <w:r w:rsidRPr="00CE6351">
        <w:rPr>
          <w:i/>
          <w:color w:val="1F2021"/>
          <w:sz w:val="28"/>
          <w:szCs w:val="28"/>
        </w:rPr>
        <w:t>s</w:t>
      </w:r>
      <w:r w:rsidRPr="00CE6351">
        <w:rPr>
          <w:i/>
          <w:color w:val="1F2021"/>
          <w:spacing w:val="3"/>
          <w:sz w:val="28"/>
          <w:szCs w:val="28"/>
        </w:rPr>
        <w:t xml:space="preserve"> </w:t>
      </w:r>
      <w:r w:rsidRPr="00CE6351">
        <w:rPr>
          <w:i/>
          <w:color w:val="1F2021"/>
          <w:spacing w:val="-1"/>
          <w:sz w:val="28"/>
          <w:szCs w:val="28"/>
        </w:rPr>
        <w:t>Bo</w:t>
      </w:r>
      <w:r w:rsidRPr="00CE6351">
        <w:rPr>
          <w:i/>
          <w:color w:val="1F2021"/>
          <w:spacing w:val="1"/>
          <w:sz w:val="28"/>
          <w:szCs w:val="28"/>
        </w:rPr>
        <w:t>o</w:t>
      </w:r>
      <w:r w:rsidRPr="00CE6351">
        <w:rPr>
          <w:i/>
          <w:color w:val="1F2021"/>
          <w:sz w:val="28"/>
          <w:szCs w:val="28"/>
        </w:rPr>
        <w:t xml:space="preserve">k </w:t>
      </w:r>
      <w:r w:rsidRPr="00CE6351">
        <w:rPr>
          <w:i/>
          <w:color w:val="1F2021"/>
          <w:spacing w:val="1"/>
          <w:sz w:val="28"/>
          <w:szCs w:val="28"/>
        </w:rPr>
        <w:t>o</w:t>
      </w:r>
      <w:r w:rsidRPr="00CE6351">
        <w:rPr>
          <w:i/>
          <w:color w:val="1F2021"/>
          <w:sz w:val="28"/>
          <w:szCs w:val="28"/>
        </w:rPr>
        <w:t>n C</w:t>
      </w:r>
      <w:r w:rsidRPr="00CE6351">
        <w:rPr>
          <w:i/>
          <w:color w:val="1F2021"/>
          <w:spacing w:val="1"/>
          <w:sz w:val="28"/>
          <w:szCs w:val="28"/>
        </w:rPr>
        <w:t>a</w:t>
      </w:r>
      <w:r w:rsidRPr="00CE6351">
        <w:rPr>
          <w:i/>
          <w:color w:val="1F2021"/>
          <w:spacing w:val="-1"/>
          <w:sz w:val="28"/>
          <w:szCs w:val="28"/>
        </w:rPr>
        <w:t>l</w:t>
      </w:r>
      <w:r w:rsidRPr="00CE6351">
        <w:rPr>
          <w:i/>
          <w:color w:val="1F2021"/>
          <w:sz w:val="28"/>
          <w:szCs w:val="28"/>
        </w:rPr>
        <w:t>c</w:t>
      </w:r>
      <w:r w:rsidRPr="00CE6351">
        <w:rPr>
          <w:i/>
          <w:color w:val="1F2021"/>
          <w:spacing w:val="-1"/>
          <w:sz w:val="28"/>
          <w:szCs w:val="28"/>
        </w:rPr>
        <w:t>ul</w:t>
      </w:r>
      <w:r w:rsidRPr="00CE6351">
        <w:rPr>
          <w:i/>
          <w:color w:val="1F2021"/>
          <w:spacing w:val="1"/>
          <w:sz w:val="28"/>
          <w:szCs w:val="28"/>
        </w:rPr>
        <w:t>a</w:t>
      </w:r>
      <w:r w:rsidRPr="00CE6351">
        <w:rPr>
          <w:i/>
          <w:color w:val="1F2021"/>
          <w:spacing w:val="-1"/>
          <w:sz w:val="28"/>
          <w:szCs w:val="28"/>
        </w:rPr>
        <w:t>t</w:t>
      </w:r>
      <w:r w:rsidRPr="00CE6351">
        <w:rPr>
          <w:i/>
          <w:color w:val="1F2021"/>
          <w:spacing w:val="1"/>
          <w:sz w:val="28"/>
          <w:szCs w:val="28"/>
        </w:rPr>
        <w:t>i</w:t>
      </w:r>
      <w:r w:rsidRPr="00CE6351">
        <w:rPr>
          <w:i/>
          <w:color w:val="1F2021"/>
          <w:spacing w:val="-1"/>
          <w:sz w:val="28"/>
          <w:szCs w:val="28"/>
        </w:rPr>
        <w:t>o</w:t>
      </w:r>
      <w:r w:rsidRPr="00CE6351">
        <w:rPr>
          <w:i/>
          <w:color w:val="1F2021"/>
          <w:sz w:val="28"/>
          <w:szCs w:val="28"/>
        </w:rPr>
        <w:t>n</w:t>
      </w:r>
      <w:r w:rsidRPr="00CE6351">
        <w:rPr>
          <w:i/>
          <w:color w:val="1F2021"/>
          <w:spacing w:val="1"/>
          <w:sz w:val="28"/>
          <w:szCs w:val="28"/>
        </w:rPr>
        <w:t xml:space="preserve"> b</w:t>
      </w:r>
      <w:r w:rsidRPr="00CE6351">
        <w:rPr>
          <w:i/>
          <w:color w:val="1F2021"/>
          <w:sz w:val="28"/>
          <w:szCs w:val="28"/>
        </w:rPr>
        <w:t>y</w:t>
      </w:r>
      <w:r w:rsidRPr="00CE6351">
        <w:rPr>
          <w:i/>
          <w:color w:val="1F2021"/>
          <w:spacing w:val="1"/>
          <w:sz w:val="28"/>
          <w:szCs w:val="28"/>
        </w:rPr>
        <w:t xml:space="preserve"> </w:t>
      </w:r>
      <w:r w:rsidRPr="00CE6351">
        <w:rPr>
          <w:i/>
          <w:color w:val="1F2021"/>
          <w:spacing w:val="-3"/>
          <w:sz w:val="28"/>
          <w:szCs w:val="28"/>
        </w:rPr>
        <w:t>C</w:t>
      </w:r>
      <w:r w:rsidRPr="00CE6351">
        <w:rPr>
          <w:i/>
          <w:color w:val="1F2021"/>
          <w:spacing w:val="1"/>
          <w:sz w:val="28"/>
          <w:szCs w:val="28"/>
        </w:rPr>
        <w:t>o</w:t>
      </w:r>
      <w:r w:rsidRPr="00CE6351">
        <w:rPr>
          <w:i/>
          <w:color w:val="1F2021"/>
          <w:spacing w:val="-1"/>
          <w:sz w:val="28"/>
          <w:szCs w:val="28"/>
        </w:rPr>
        <w:t>m</w:t>
      </w:r>
      <w:r w:rsidRPr="00CE6351">
        <w:rPr>
          <w:i/>
          <w:color w:val="1F2021"/>
          <w:spacing w:val="1"/>
          <w:sz w:val="28"/>
          <w:szCs w:val="28"/>
        </w:rPr>
        <w:t>pl</w:t>
      </w:r>
      <w:r w:rsidRPr="00CE6351">
        <w:rPr>
          <w:i/>
          <w:color w:val="1F2021"/>
          <w:spacing w:val="-2"/>
          <w:sz w:val="28"/>
          <w:szCs w:val="28"/>
        </w:rPr>
        <w:t>e</w:t>
      </w:r>
      <w:r w:rsidRPr="00CE6351">
        <w:rPr>
          <w:i/>
          <w:color w:val="1F2021"/>
          <w:spacing w:val="-1"/>
          <w:sz w:val="28"/>
          <w:szCs w:val="28"/>
        </w:rPr>
        <w:t>t</w:t>
      </w:r>
      <w:r w:rsidRPr="00CE6351">
        <w:rPr>
          <w:i/>
          <w:color w:val="1F2021"/>
          <w:spacing w:val="1"/>
          <w:sz w:val="28"/>
          <w:szCs w:val="28"/>
        </w:rPr>
        <w:t>i</w:t>
      </w:r>
      <w:r w:rsidRPr="00CE6351">
        <w:rPr>
          <w:i/>
          <w:color w:val="1F2021"/>
          <w:spacing w:val="-1"/>
          <w:sz w:val="28"/>
          <w:szCs w:val="28"/>
        </w:rPr>
        <w:t>o</w:t>
      </w:r>
      <w:r w:rsidRPr="00CE6351">
        <w:rPr>
          <w:i/>
          <w:color w:val="1F2021"/>
          <w:sz w:val="28"/>
          <w:szCs w:val="28"/>
        </w:rPr>
        <w:t>n</w:t>
      </w:r>
      <w:r w:rsidRPr="00CE6351">
        <w:rPr>
          <w:i/>
          <w:color w:val="1F2021"/>
          <w:spacing w:val="1"/>
          <w:sz w:val="28"/>
          <w:szCs w:val="28"/>
        </w:rPr>
        <w:t xml:space="preserve"> </w:t>
      </w:r>
      <w:r w:rsidRPr="00CE6351">
        <w:rPr>
          <w:i/>
          <w:color w:val="1F2021"/>
          <w:spacing w:val="-1"/>
          <w:sz w:val="28"/>
          <w:szCs w:val="28"/>
        </w:rPr>
        <w:t>a</w:t>
      </w:r>
      <w:r w:rsidRPr="00CE6351">
        <w:rPr>
          <w:i/>
          <w:color w:val="1F2021"/>
          <w:spacing w:val="1"/>
          <w:sz w:val="28"/>
          <w:szCs w:val="28"/>
        </w:rPr>
        <w:t>n</w:t>
      </w:r>
      <w:r w:rsidRPr="00CE6351">
        <w:rPr>
          <w:i/>
          <w:color w:val="1F2021"/>
          <w:sz w:val="28"/>
          <w:szCs w:val="28"/>
        </w:rPr>
        <w:t>d</w:t>
      </w:r>
      <w:r w:rsidRPr="00CE6351">
        <w:rPr>
          <w:i/>
          <w:color w:val="1F2021"/>
          <w:spacing w:val="2"/>
          <w:sz w:val="28"/>
          <w:szCs w:val="28"/>
        </w:rPr>
        <w:t xml:space="preserve"> </w:t>
      </w:r>
      <w:r w:rsidRPr="00CE6351">
        <w:rPr>
          <w:i/>
          <w:color w:val="1F2021"/>
          <w:spacing w:val="-1"/>
          <w:sz w:val="28"/>
          <w:szCs w:val="28"/>
        </w:rPr>
        <w:t>Ba</w:t>
      </w:r>
      <w:r w:rsidRPr="00CE6351">
        <w:rPr>
          <w:i/>
          <w:color w:val="1F2021"/>
          <w:spacing w:val="1"/>
          <w:sz w:val="28"/>
          <w:szCs w:val="28"/>
        </w:rPr>
        <w:t>l</w:t>
      </w:r>
      <w:r w:rsidRPr="00CE6351">
        <w:rPr>
          <w:i/>
          <w:color w:val="1F2021"/>
          <w:spacing w:val="-1"/>
          <w:sz w:val="28"/>
          <w:szCs w:val="28"/>
        </w:rPr>
        <w:t>a</w:t>
      </w:r>
      <w:r w:rsidRPr="00CE6351">
        <w:rPr>
          <w:i/>
          <w:color w:val="1F2021"/>
          <w:spacing w:val="1"/>
          <w:sz w:val="28"/>
          <w:szCs w:val="28"/>
        </w:rPr>
        <w:t>n</w:t>
      </w:r>
      <w:r w:rsidRPr="00CE6351">
        <w:rPr>
          <w:i/>
          <w:color w:val="1F2021"/>
          <w:spacing w:val="-2"/>
          <w:sz w:val="28"/>
          <w:szCs w:val="28"/>
        </w:rPr>
        <w:t>c</w:t>
      </w:r>
      <w:r w:rsidRPr="00CE6351">
        <w:rPr>
          <w:i/>
          <w:color w:val="1F2021"/>
          <w:spacing w:val="-1"/>
          <w:sz w:val="28"/>
          <w:szCs w:val="28"/>
        </w:rPr>
        <w:t>in</w:t>
      </w:r>
      <w:r w:rsidRPr="00CE6351">
        <w:rPr>
          <w:i/>
          <w:color w:val="1F2021"/>
          <w:spacing w:val="6"/>
          <w:sz w:val="28"/>
          <w:szCs w:val="28"/>
        </w:rPr>
        <w:t>g</w:t>
      </w:r>
      <w:r w:rsidRPr="00CE6351">
        <w:rPr>
          <w:color w:val="1F2021"/>
          <w:sz w:val="28"/>
          <w:szCs w:val="28"/>
        </w:rPr>
        <w:t xml:space="preserve">, </w:t>
      </w:r>
      <w:r w:rsidRPr="00CE6351">
        <w:rPr>
          <w:color w:val="1F2021"/>
          <w:spacing w:val="1"/>
          <w:sz w:val="28"/>
          <w:szCs w:val="28"/>
        </w:rPr>
        <w:t>8</w:t>
      </w:r>
      <w:r w:rsidRPr="00CE6351">
        <w:rPr>
          <w:color w:val="1F2021"/>
          <w:spacing w:val="-1"/>
          <w:sz w:val="28"/>
          <w:szCs w:val="28"/>
        </w:rPr>
        <w:t>13</w:t>
      </w:r>
      <w:r w:rsidRPr="00CE6351">
        <w:rPr>
          <w:color w:val="1F2021"/>
          <w:spacing w:val="1"/>
          <w:sz w:val="28"/>
          <w:szCs w:val="28"/>
        </w:rPr>
        <w:t>–</w:t>
      </w:r>
      <w:r w:rsidRPr="00CE6351">
        <w:rPr>
          <w:color w:val="1F2021"/>
          <w:spacing w:val="-1"/>
          <w:sz w:val="28"/>
          <w:szCs w:val="28"/>
        </w:rPr>
        <w:t>83</w:t>
      </w:r>
      <w:r w:rsidRPr="00CE6351">
        <w:rPr>
          <w:color w:val="1F2021"/>
          <w:spacing w:val="2"/>
          <w:sz w:val="28"/>
          <w:szCs w:val="28"/>
        </w:rPr>
        <w:t>3</w:t>
      </w:r>
      <w:r w:rsidRPr="00CE6351">
        <w:rPr>
          <w:color w:val="1F2021"/>
          <w:spacing w:val="-1"/>
          <w:position w:val="13"/>
          <w:sz w:val="18"/>
          <w:szCs w:val="18"/>
        </w:rPr>
        <w:t> </w:t>
      </w:r>
      <w:r w:rsidRPr="00CE6351">
        <w:rPr>
          <w:color w:val="1F2021"/>
          <w:sz w:val="28"/>
          <w:szCs w:val="28"/>
        </w:rPr>
        <w:t>)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p</w:t>
      </w:r>
      <w:r w:rsidRPr="00CE6351">
        <w:rPr>
          <w:color w:val="1F2021"/>
          <w:sz w:val="28"/>
          <w:szCs w:val="28"/>
        </w:rPr>
        <w:t>re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 xml:space="preserve"> t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 xml:space="preserve">t 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4"/>
          <w:sz w:val="28"/>
          <w:szCs w:val="28"/>
        </w:rPr>
        <w:t>y</w:t>
      </w:r>
      <w:r w:rsidRPr="00CE6351">
        <w:rPr>
          <w:color w:val="1F2021"/>
          <w:spacing w:val="1"/>
          <w:sz w:val="28"/>
          <w:szCs w:val="28"/>
        </w:rPr>
        <w:t>st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ti</w:t>
      </w:r>
      <w:r w:rsidRPr="00CE6351">
        <w:rPr>
          <w:color w:val="1F2021"/>
          <w:sz w:val="28"/>
          <w:szCs w:val="28"/>
        </w:rPr>
        <w:t xml:space="preserve">c </w:t>
      </w:r>
      <w:r w:rsidRPr="00CE6351">
        <w:rPr>
          <w:color w:val="1F2021"/>
          <w:spacing w:val="2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n </w:t>
      </w:r>
      <w:r w:rsidRPr="00CE6351">
        <w:rPr>
          <w:color w:val="1F2021"/>
          <w:spacing w:val="2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ear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-1"/>
          <w:sz w:val="28"/>
          <w:szCs w:val="28"/>
        </w:rPr>
        <w:t xml:space="preserve"> q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ra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z w:val="28"/>
          <w:szCs w:val="28"/>
        </w:rPr>
        <w:t xml:space="preserve">c </w:t>
      </w:r>
      <w:r w:rsidRPr="00CE6351">
        <w:rPr>
          <w:color w:val="1F2021"/>
          <w:spacing w:val="2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q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24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[</w:t>
      </w:r>
      <w:r w:rsidRPr="00CE6351">
        <w:rPr>
          <w:color w:val="1F2021"/>
          <w:spacing w:val="-1"/>
          <w:sz w:val="28"/>
          <w:szCs w:val="28"/>
        </w:rPr>
        <w:t>1</w:t>
      </w:r>
      <w:r w:rsidRPr="00CE6351">
        <w:rPr>
          <w:color w:val="1F2021"/>
          <w:spacing w:val="1"/>
          <w:sz w:val="28"/>
          <w:szCs w:val="28"/>
        </w:rPr>
        <w:t>3</w:t>
      </w:r>
      <w:r w:rsidRPr="00CE6351">
        <w:rPr>
          <w:color w:val="1F2021"/>
          <w:spacing w:val="-2"/>
          <w:sz w:val="28"/>
          <w:szCs w:val="28"/>
        </w:rPr>
        <w:t>]</w:t>
      </w:r>
      <w:r w:rsidRPr="00CE6351">
        <w:rPr>
          <w:color w:val="1F2021"/>
          <w:sz w:val="28"/>
          <w:szCs w:val="28"/>
        </w:rPr>
        <w:t>.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Beca</w:t>
      </w:r>
      <w:r w:rsidRPr="00CE6351">
        <w:rPr>
          <w:color w:val="1F2021"/>
          <w:spacing w:val="-1"/>
          <w:sz w:val="28"/>
          <w:szCs w:val="28"/>
        </w:rPr>
        <w:t>u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2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 xml:space="preserve">as 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69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68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67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o 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>eat</w:t>
      </w:r>
      <w:r w:rsidRPr="00CE6351">
        <w:rPr>
          <w:color w:val="1F2021"/>
          <w:spacing w:val="68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ra</w:t>
      </w:r>
      <w:r w:rsidRPr="00CE6351">
        <w:rPr>
          <w:color w:val="1F2021"/>
          <w:spacing w:val="67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 xml:space="preserve">s 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 xml:space="preserve">n  </w:t>
      </w:r>
      <w:r w:rsidRPr="00CE6351">
        <w:rPr>
          <w:color w:val="1F2021"/>
          <w:spacing w:val="-1"/>
          <w:sz w:val="28"/>
          <w:szCs w:val="28"/>
        </w:rPr>
        <w:t>in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t  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ce</w:t>
      </w:r>
      <w:r w:rsidRPr="00CE6351">
        <w:rPr>
          <w:color w:val="1F2021"/>
          <w:spacing w:val="69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d 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 xml:space="preserve"> 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"r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"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"</w:t>
      </w:r>
      <w:r w:rsidRPr="00CE6351">
        <w:rPr>
          <w:color w:val="1F2021"/>
          <w:spacing w:val="2"/>
          <w:sz w:val="28"/>
          <w:szCs w:val="28"/>
        </w:rPr>
        <w:t>b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1"/>
          <w:sz w:val="28"/>
          <w:szCs w:val="28"/>
        </w:rPr>
        <w:t>in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z w:val="28"/>
          <w:szCs w:val="28"/>
        </w:rPr>
        <w:t>"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(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po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io</w:t>
      </w:r>
      <w:r w:rsidRPr="00CE6351">
        <w:rPr>
          <w:color w:val="1F2021"/>
          <w:sz w:val="28"/>
          <w:szCs w:val="28"/>
        </w:rPr>
        <w:t xml:space="preserve">n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f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su</w:t>
      </w:r>
      <w:r w:rsidRPr="00CE6351">
        <w:rPr>
          <w:color w:val="1F2021"/>
          <w:spacing w:val="1"/>
          <w:sz w:val="28"/>
          <w:szCs w:val="28"/>
        </w:rPr>
        <w:t>bt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>ac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ed </w:t>
      </w:r>
      <w:r w:rsidRPr="00CE6351">
        <w:rPr>
          <w:color w:val="1F2021"/>
          <w:spacing w:val="1"/>
          <w:sz w:val="28"/>
          <w:szCs w:val="28"/>
        </w:rPr>
        <w:t xml:space="preserve"> t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pacing w:val="-2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o </w:t>
      </w:r>
      <w:r w:rsidRPr="00CE6351">
        <w:rPr>
          <w:color w:val="1F2021"/>
          <w:spacing w:val="1"/>
          <w:sz w:val="28"/>
          <w:szCs w:val="28"/>
        </w:rPr>
        <w:t xml:space="preserve"> th</w:t>
      </w:r>
      <w:r w:rsidRPr="00CE6351">
        <w:rPr>
          <w:color w:val="1F2021"/>
          <w:sz w:val="28"/>
          <w:szCs w:val="28"/>
        </w:rPr>
        <w:t xml:space="preserve">e 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 xml:space="preserve">r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 xml:space="preserve">e 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f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 xml:space="preserve">an 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q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io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,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at 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 xml:space="preserve">,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 ca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10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k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1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1"/>
          <w:sz w:val="28"/>
          <w:szCs w:val="28"/>
        </w:rPr>
        <w:t>po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id</w:t>
      </w:r>
      <w:r w:rsidRPr="00CE6351">
        <w:rPr>
          <w:color w:val="1F2021"/>
          <w:sz w:val="28"/>
          <w:szCs w:val="28"/>
        </w:rPr>
        <w:t>es</w:t>
      </w:r>
      <w:r w:rsidRPr="00CE6351">
        <w:rPr>
          <w:color w:val="1F2021"/>
          <w:spacing w:val="1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q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on</w:t>
      </w:r>
      <w:r w:rsidRPr="00CE6351">
        <w:rPr>
          <w:color w:val="1F2021"/>
          <w:sz w:val="28"/>
          <w:szCs w:val="28"/>
        </w:rPr>
        <w:t xml:space="preserve">), 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 xml:space="preserve">een 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cr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 xml:space="preserve">d </w:t>
      </w:r>
      <w:r w:rsidRPr="00CE6351">
        <w:rPr>
          <w:color w:val="1F2021"/>
          <w:spacing w:val="24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2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2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er 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r </w:t>
      </w:r>
      <w:r w:rsidRPr="00CE6351">
        <w:rPr>
          <w:color w:val="1F2021"/>
          <w:spacing w:val="2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-1"/>
          <w:sz w:val="28"/>
          <w:szCs w:val="28"/>
        </w:rPr>
        <w:t>ou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pacing w:val="1"/>
          <w:sz w:val="28"/>
          <w:szCs w:val="28"/>
        </w:rPr>
        <w:t xml:space="preserve"> o</w:t>
      </w:r>
      <w:r w:rsidRPr="00CE6351">
        <w:rPr>
          <w:color w:val="1F2021"/>
          <w:sz w:val="28"/>
          <w:szCs w:val="28"/>
        </w:rPr>
        <w:t xml:space="preserve">f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 xml:space="preserve">ra. </w:t>
      </w:r>
      <w:r w:rsidRPr="00CE6351">
        <w:rPr>
          <w:color w:val="1F2021"/>
          <w:spacing w:val="2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2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rm</w:t>
      </w:r>
      <w:r w:rsidRPr="00CE6351">
        <w:rPr>
          <w:color w:val="1F2021"/>
          <w:spacing w:val="-3"/>
          <w:sz w:val="28"/>
          <w:szCs w:val="28"/>
        </w:rPr>
        <w:t xml:space="preserve"> </w:t>
      </w:r>
      <w:r w:rsidRPr="00CE6351">
        <w:rPr>
          <w:i/>
          <w:color w:val="1F2021"/>
          <w:spacing w:val="1"/>
          <w:sz w:val="28"/>
          <w:szCs w:val="28"/>
        </w:rPr>
        <w:t>al</w:t>
      </w:r>
      <w:r w:rsidRPr="00CE6351">
        <w:rPr>
          <w:i/>
          <w:color w:val="1F2021"/>
          <w:spacing w:val="-1"/>
          <w:sz w:val="28"/>
          <w:szCs w:val="28"/>
        </w:rPr>
        <w:t>g</w:t>
      </w:r>
      <w:r w:rsidRPr="00CE6351">
        <w:rPr>
          <w:i/>
          <w:color w:val="1F2021"/>
          <w:sz w:val="28"/>
          <w:szCs w:val="28"/>
        </w:rPr>
        <w:t>e</w:t>
      </w:r>
      <w:r w:rsidRPr="00CE6351">
        <w:rPr>
          <w:i/>
          <w:color w:val="1F2021"/>
          <w:spacing w:val="1"/>
          <w:sz w:val="28"/>
          <w:szCs w:val="28"/>
        </w:rPr>
        <w:t>b</w:t>
      </w:r>
      <w:r w:rsidRPr="00CE6351">
        <w:rPr>
          <w:i/>
          <w:color w:val="1F2021"/>
          <w:spacing w:val="-1"/>
          <w:sz w:val="28"/>
          <w:szCs w:val="28"/>
        </w:rPr>
        <w:t>r</w:t>
      </w:r>
      <w:r w:rsidRPr="00CE6351">
        <w:rPr>
          <w:i/>
          <w:color w:val="1F2021"/>
          <w:sz w:val="28"/>
          <w:szCs w:val="28"/>
        </w:rPr>
        <w:t>a</w:t>
      </w:r>
      <w:r w:rsidRPr="00CE6351">
        <w:rPr>
          <w:i/>
          <w:color w:val="1F2021"/>
          <w:spacing w:val="-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f</w:t>
      </w:r>
    </w:p>
    <w:p w:rsidR="007D2203" w:rsidRPr="00CE6351" w:rsidRDefault="00AA47A5">
      <w:pPr>
        <w:ind w:left="120" w:right="68"/>
        <w:jc w:val="both"/>
        <w:rPr>
          <w:sz w:val="28"/>
          <w:szCs w:val="28"/>
        </w:rPr>
      </w:pP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 xml:space="preserve">es </w:t>
      </w:r>
      <w:r w:rsidRPr="00CE6351">
        <w:rPr>
          <w:color w:val="1F2021"/>
          <w:spacing w:val="14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m 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1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1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f 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1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1"/>
          <w:sz w:val="28"/>
          <w:szCs w:val="28"/>
        </w:rPr>
        <w:t>oo</w:t>
      </w:r>
      <w:r w:rsidRPr="00CE6351">
        <w:rPr>
          <w:color w:val="1F2021"/>
          <w:sz w:val="28"/>
          <w:szCs w:val="28"/>
        </w:rPr>
        <w:t xml:space="preserve">k </w:t>
      </w:r>
      <w:r w:rsidRPr="00CE6351">
        <w:rPr>
          <w:color w:val="1F2021"/>
          <w:spacing w:val="14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(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1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ra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c </w:t>
      </w:r>
      <w:r w:rsidRPr="00CE6351">
        <w:rPr>
          <w:color w:val="1F2021"/>
          <w:spacing w:val="1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wo</w:t>
      </w:r>
      <w:r w:rsidRPr="00CE6351">
        <w:rPr>
          <w:color w:val="1F2021"/>
          <w:sz w:val="28"/>
          <w:szCs w:val="28"/>
        </w:rPr>
        <w:t>rd</w:t>
      </w:r>
      <w:r w:rsidRPr="00CE6351">
        <w:rPr>
          <w:color w:val="1F2021"/>
          <w:spacing w:val="6"/>
          <w:sz w:val="28"/>
          <w:szCs w:val="28"/>
        </w:rPr>
        <w:t xml:space="preserve"> </w:t>
      </w:r>
      <w:r w:rsidRPr="00CE6351">
        <w:rPr>
          <w:i/>
          <w:color w:val="1F2021"/>
          <w:spacing w:val="1"/>
          <w:sz w:val="28"/>
          <w:szCs w:val="28"/>
        </w:rPr>
        <w:t>al</w:t>
      </w:r>
      <w:r w:rsidRPr="00CE6351">
        <w:rPr>
          <w:i/>
          <w:color w:val="1F2021"/>
          <w:spacing w:val="-2"/>
          <w:sz w:val="28"/>
          <w:szCs w:val="28"/>
        </w:rPr>
        <w:t>-</w:t>
      </w:r>
      <w:r w:rsidRPr="00CE6351">
        <w:rPr>
          <w:i/>
          <w:color w:val="1F2021"/>
          <w:spacing w:val="-1"/>
          <w:sz w:val="28"/>
          <w:szCs w:val="28"/>
        </w:rPr>
        <w:t>j</w:t>
      </w:r>
      <w:r w:rsidRPr="00CE6351">
        <w:rPr>
          <w:i/>
          <w:color w:val="1F2021"/>
          <w:spacing w:val="1"/>
          <w:sz w:val="28"/>
          <w:szCs w:val="28"/>
        </w:rPr>
        <w:t>a</w:t>
      </w:r>
      <w:r w:rsidRPr="00CE6351">
        <w:rPr>
          <w:i/>
          <w:color w:val="1F2021"/>
          <w:spacing w:val="-1"/>
          <w:sz w:val="28"/>
          <w:szCs w:val="28"/>
        </w:rPr>
        <w:t>b</w:t>
      </w:r>
      <w:r w:rsidRPr="00CE6351">
        <w:rPr>
          <w:i/>
          <w:color w:val="1F2021"/>
          <w:sz w:val="28"/>
          <w:szCs w:val="28"/>
        </w:rPr>
        <w:t>r</w:t>
      </w:r>
      <w:r w:rsidRPr="00CE6351">
        <w:rPr>
          <w:i/>
          <w:color w:val="1F2021"/>
          <w:spacing w:val="-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r </w:t>
      </w:r>
      <w:r w:rsidRPr="00CE6351">
        <w:rPr>
          <w:color w:val="1F2021"/>
          <w:spacing w:val="14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 xml:space="preserve">r </w:t>
      </w:r>
      <w:r w:rsidRPr="00CE6351">
        <w:rPr>
          <w:color w:val="1F2021"/>
          <w:spacing w:val="-3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g  "c</w:t>
      </w:r>
      <w:r w:rsidRPr="00CE6351">
        <w:rPr>
          <w:color w:val="1F2021"/>
          <w:spacing w:val="2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pl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io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" 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r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"r</w:t>
      </w:r>
      <w:r w:rsidRPr="00CE6351">
        <w:rPr>
          <w:color w:val="1F2021"/>
          <w:spacing w:val="1"/>
          <w:sz w:val="28"/>
          <w:szCs w:val="28"/>
        </w:rPr>
        <w:t>e</w:t>
      </w:r>
      <w:r w:rsidRPr="00CE6351">
        <w:rPr>
          <w:color w:val="1F2021"/>
          <w:spacing w:val="-4"/>
          <w:sz w:val="28"/>
          <w:szCs w:val="28"/>
        </w:rPr>
        <w:t>j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in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z w:val="28"/>
          <w:szCs w:val="28"/>
        </w:rPr>
        <w:t xml:space="preserve">").  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v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is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o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i/>
          <w:color w:val="1F2021"/>
          <w:spacing w:val="1"/>
          <w:sz w:val="28"/>
          <w:szCs w:val="28"/>
        </w:rPr>
        <w:t>a</w:t>
      </w:r>
      <w:r w:rsidRPr="00CE6351">
        <w:rPr>
          <w:i/>
          <w:color w:val="1F2021"/>
          <w:spacing w:val="-1"/>
          <w:sz w:val="28"/>
          <w:szCs w:val="28"/>
        </w:rPr>
        <w:t>l</w:t>
      </w:r>
      <w:r w:rsidRPr="00CE6351">
        <w:rPr>
          <w:i/>
          <w:color w:val="1F2021"/>
          <w:spacing w:val="1"/>
          <w:sz w:val="28"/>
          <w:szCs w:val="28"/>
        </w:rPr>
        <w:t>g</w:t>
      </w:r>
      <w:r w:rsidRPr="00CE6351">
        <w:rPr>
          <w:i/>
          <w:color w:val="1F2021"/>
          <w:spacing w:val="-1"/>
          <w:sz w:val="28"/>
          <w:szCs w:val="28"/>
        </w:rPr>
        <w:t>o</w:t>
      </w:r>
      <w:r w:rsidRPr="00CE6351">
        <w:rPr>
          <w:i/>
          <w:color w:val="1F2021"/>
          <w:spacing w:val="1"/>
          <w:sz w:val="28"/>
          <w:szCs w:val="28"/>
        </w:rPr>
        <w:t>r</w:t>
      </w:r>
      <w:r w:rsidRPr="00CE6351">
        <w:rPr>
          <w:i/>
          <w:color w:val="1F2021"/>
          <w:spacing w:val="-1"/>
          <w:sz w:val="28"/>
          <w:szCs w:val="28"/>
        </w:rPr>
        <w:t>i</w:t>
      </w:r>
      <w:r w:rsidRPr="00CE6351">
        <w:rPr>
          <w:i/>
          <w:color w:val="1F2021"/>
          <w:spacing w:val="1"/>
          <w:sz w:val="28"/>
          <w:szCs w:val="28"/>
        </w:rPr>
        <w:t>s</w:t>
      </w:r>
      <w:r w:rsidRPr="00CE6351">
        <w:rPr>
          <w:i/>
          <w:color w:val="1F2021"/>
          <w:sz w:val="28"/>
          <w:szCs w:val="28"/>
        </w:rPr>
        <w:t xml:space="preserve">m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-2"/>
          <w:sz w:val="28"/>
          <w:szCs w:val="28"/>
        </w:rPr>
        <w:t xml:space="preserve"> </w:t>
      </w:r>
      <w:r w:rsidRPr="00CE6351">
        <w:rPr>
          <w:i/>
          <w:color w:val="1F2021"/>
          <w:spacing w:val="1"/>
          <w:sz w:val="28"/>
          <w:szCs w:val="28"/>
        </w:rPr>
        <w:t>a</w:t>
      </w:r>
      <w:r w:rsidRPr="00CE6351">
        <w:rPr>
          <w:i/>
          <w:color w:val="1F2021"/>
          <w:spacing w:val="-1"/>
          <w:sz w:val="28"/>
          <w:szCs w:val="28"/>
        </w:rPr>
        <w:t>l</w:t>
      </w:r>
      <w:r w:rsidRPr="00CE6351">
        <w:rPr>
          <w:i/>
          <w:color w:val="1F2021"/>
          <w:spacing w:val="1"/>
          <w:sz w:val="28"/>
          <w:szCs w:val="28"/>
        </w:rPr>
        <w:t>g</w:t>
      </w:r>
      <w:r w:rsidRPr="00CE6351">
        <w:rPr>
          <w:i/>
          <w:color w:val="1F2021"/>
          <w:spacing w:val="-1"/>
          <w:sz w:val="28"/>
          <w:szCs w:val="28"/>
        </w:rPr>
        <w:t>or</w:t>
      </w:r>
      <w:r w:rsidRPr="00CE6351">
        <w:rPr>
          <w:i/>
          <w:color w:val="1F2021"/>
          <w:spacing w:val="1"/>
          <w:sz w:val="28"/>
          <w:szCs w:val="28"/>
        </w:rPr>
        <w:t>i</w:t>
      </w:r>
      <w:r w:rsidRPr="00CE6351">
        <w:rPr>
          <w:i/>
          <w:color w:val="1F2021"/>
          <w:spacing w:val="-1"/>
          <w:sz w:val="28"/>
          <w:szCs w:val="28"/>
        </w:rPr>
        <w:t>t</w:t>
      </w:r>
      <w:r w:rsidRPr="00CE6351">
        <w:rPr>
          <w:i/>
          <w:color w:val="1F2021"/>
          <w:spacing w:val="1"/>
          <w:sz w:val="28"/>
          <w:szCs w:val="28"/>
        </w:rPr>
        <w:t>h</w:t>
      </w:r>
      <w:r w:rsidRPr="00CE6351">
        <w:rPr>
          <w:i/>
          <w:color w:val="1F2021"/>
          <w:spacing w:val="-1"/>
          <w:sz w:val="28"/>
          <w:szCs w:val="28"/>
        </w:rPr>
        <w:t>m</w:t>
      </w:r>
      <w:r w:rsidRPr="00CE6351">
        <w:rPr>
          <w:i/>
          <w:color w:val="1F2021"/>
          <w:sz w:val="28"/>
          <w:szCs w:val="28"/>
        </w:rPr>
        <w:t xml:space="preserve">.  </w:t>
      </w:r>
      <w:r w:rsidRPr="00CE6351">
        <w:rPr>
          <w:i/>
          <w:color w:val="1F2021"/>
          <w:spacing w:val="35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 </w:t>
      </w:r>
      <w:r w:rsidRPr="00CE6351">
        <w:rPr>
          <w:color w:val="1F2021"/>
          <w:spacing w:val="3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ra</w:t>
      </w:r>
      <w:r w:rsidRPr="00CE6351">
        <w:rPr>
          <w:color w:val="1F2021"/>
          <w:spacing w:val="-1"/>
          <w:sz w:val="28"/>
          <w:szCs w:val="28"/>
        </w:rPr>
        <w:t>ns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ti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n  </w:t>
      </w:r>
      <w:r w:rsidRPr="00CE6351">
        <w:rPr>
          <w:color w:val="1F2021"/>
          <w:spacing w:val="3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f  </w:t>
      </w:r>
      <w:r w:rsidRPr="00CE6351">
        <w:rPr>
          <w:color w:val="1F2021"/>
          <w:spacing w:val="3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s  </w:t>
      </w:r>
      <w:r w:rsidRPr="00CE6351">
        <w:rPr>
          <w:color w:val="1F2021"/>
          <w:spacing w:val="3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x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1"/>
          <w:sz w:val="28"/>
          <w:szCs w:val="28"/>
        </w:rPr>
        <w:t>oo</w:t>
      </w:r>
      <w:r w:rsidRPr="00CE6351">
        <w:rPr>
          <w:color w:val="1F2021"/>
          <w:sz w:val="28"/>
          <w:szCs w:val="28"/>
        </w:rPr>
        <w:t xml:space="preserve">k  </w:t>
      </w:r>
      <w:r w:rsidRPr="00CE6351">
        <w:rPr>
          <w:color w:val="1F2021"/>
          <w:spacing w:val="3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n ar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ti</w:t>
      </w:r>
      <w:r w:rsidRPr="00CE6351">
        <w:rPr>
          <w:color w:val="1F2021"/>
          <w:sz w:val="28"/>
          <w:szCs w:val="28"/>
        </w:rPr>
        <w:t>c (</w:t>
      </w:r>
      <w:r w:rsidRPr="00CE6351">
        <w:rPr>
          <w:i/>
          <w:color w:val="1F2021"/>
          <w:spacing w:val="-1"/>
          <w:sz w:val="28"/>
          <w:szCs w:val="28"/>
        </w:rPr>
        <w:t>Alg</w:t>
      </w:r>
      <w:r w:rsidRPr="00CE6351">
        <w:rPr>
          <w:i/>
          <w:color w:val="1F2021"/>
          <w:spacing w:val="1"/>
          <w:sz w:val="28"/>
          <w:szCs w:val="28"/>
        </w:rPr>
        <w:t>o</w:t>
      </w:r>
      <w:r w:rsidRPr="00CE6351">
        <w:rPr>
          <w:i/>
          <w:color w:val="1F2021"/>
          <w:spacing w:val="-1"/>
          <w:sz w:val="28"/>
          <w:szCs w:val="28"/>
        </w:rPr>
        <w:t>r</w:t>
      </w:r>
      <w:r w:rsidRPr="00CE6351">
        <w:rPr>
          <w:i/>
          <w:color w:val="1F2021"/>
          <w:spacing w:val="1"/>
          <w:sz w:val="28"/>
          <w:szCs w:val="28"/>
        </w:rPr>
        <w:t>i</w:t>
      </w:r>
      <w:r w:rsidRPr="00CE6351">
        <w:rPr>
          <w:i/>
          <w:color w:val="1F2021"/>
          <w:spacing w:val="-1"/>
          <w:sz w:val="28"/>
          <w:szCs w:val="28"/>
        </w:rPr>
        <w:t>t</w:t>
      </w:r>
      <w:r w:rsidRPr="00CE6351">
        <w:rPr>
          <w:i/>
          <w:color w:val="1F2021"/>
          <w:spacing w:val="1"/>
          <w:sz w:val="28"/>
          <w:szCs w:val="28"/>
        </w:rPr>
        <w:t>h</w:t>
      </w:r>
      <w:r w:rsidRPr="00CE6351">
        <w:rPr>
          <w:i/>
          <w:color w:val="1F2021"/>
          <w:spacing w:val="-4"/>
          <w:sz w:val="28"/>
          <w:szCs w:val="28"/>
        </w:rPr>
        <w:t>m</w:t>
      </w:r>
      <w:r w:rsidRPr="00CE6351">
        <w:rPr>
          <w:i/>
          <w:color w:val="1F2021"/>
          <w:sz w:val="28"/>
          <w:szCs w:val="28"/>
        </w:rPr>
        <w:t xml:space="preserve">o       </w:t>
      </w:r>
      <w:r w:rsidRPr="00CE6351">
        <w:rPr>
          <w:i/>
          <w:color w:val="1F2021"/>
          <w:spacing w:val="15"/>
          <w:sz w:val="28"/>
          <w:szCs w:val="28"/>
        </w:rPr>
        <w:t xml:space="preserve"> </w:t>
      </w:r>
      <w:r w:rsidRPr="00CE6351">
        <w:rPr>
          <w:i/>
          <w:color w:val="1F2021"/>
          <w:spacing w:val="1"/>
          <w:sz w:val="28"/>
          <w:szCs w:val="28"/>
        </w:rPr>
        <w:t>d</w:t>
      </w:r>
      <w:r w:rsidRPr="00CE6351">
        <w:rPr>
          <w:i/>
          <w:color w:val="1F2021"/>
          <w:sz w:val="28"/>
          <w:szCs w:val="28"/>
        </w:rPr>
        <w:t xml:space="preserve">e       </w:t>
      </w:r>
      <w:r w:rsidRPr="00CE6351">
        <w:rPr>
          <w:i/>
          <w:color w:val="1F2021"/>
          <w:spacing w:val="17"/>
          <w:sz w:val="28"/>
          <w:szCs w:val="28"/>
        </w:rPr>
        <w:t xml:space="preserve"> </w:t>
      </w:r>
      <w:r w:rsidRPr="00CE6351">
        <w:rPr>
          <w:i/>
          <w:color w:val="1F2021"/>
          <w:spacing w:val="-3"/>
          <w:sz w:val="28"/>
          <w:szCs w:val="28"/>
        </w:rPr>
        <w:t>N</w:t>
      </w:r>
      <w:r w:rsidRPr="00CE6351">
        <w:rPr>
          <w:i/>
          <w:color w:val="1F2021"/>
          <w:spacing w:val="1"/>
          <w:sz w:val="28"/>
          <w:szCs w:val="28"/>
        </w:rPr>
        <w:t>u</w:t>
      </w:r>
      <w:r w:rsidRPr="00CE6351">
        <w:rPr>
          <w:i/>
          <w:color w:val="1F2021"/>
          <w:spacing w:val="-1"/>
          <w:sz w:val="28"/>
          <w:szCs w:val="28"/>
        </w:rPr>
        <w:t>m</w:t>
      </w:r>
      <w:r w:rsidRPr="00CE6351">
        <w:rPr>
          <w:i/>
          <w:color w:val="1F2021"/>
          <w:spacing w:val="-2"/>
          <w:sz w:val="28"/>
          <w:szCs w:val="28"/>
        </w:rPr>
        <w:t>e</w:t>
      </w:r>
      <w:r w:rsidRPr="00CE6351">
        <w:rPr>
          <w:i/>
          <w:color w:val="1F2021"/>
          <w:spacing w:val="-1"/>
          <w:sz w:val="28"/>
          <w:szCs w:val="28"/>
        </w:rPr>
        <w:t>r</w:t>
      </w:r>
      <w:r w:rsidRPr="00CE6351">
        <w:rPr>
          <w:i/>
          <w:color w:val="1F2021"/>
          <w:sz w:val="28"/>
          <w:szCs w:val="28"/>
        </w:rPr>
        <w:t xml:space="preserve">o       </w:t>
      </w:r>
      <w:r w:rsidRPr="00CE6351">
        <w:rPr>
          <w:i/>
          <w:color w:val="1F2021"/>
          <w:spacing w:val="18"/>
          <w:sz w:val="28"/>
          <w:szCs w:val="28"/>
        </w:rPr>
        <w:t xml:space="preserve"> </w:t>
      </w:r>
      <w:r w:rsidRPr="00CE6351">
        <w:rPr>
          <w:i/>
          <w:color w:val="1F2021"/>
          <w:spacing w:val="-2"/>
          <w:sz w:val="28"/>
          <w:szCs w:val="28"/>
        </w:rPr>
        <w:t>I</w:t>
      </w:r>
      <w:r w:rsidRPr="00CE6351">
        <w:rPr>
          <w:i/>
          <w:color w:val="1F2021"/>
          <w:spacing w:val="1"/>
          <w:sz w:val="28"/>
          <w:szCs w:val="28"/>
        </w:rPr>
        <w:t>n</w:t>
      </w:r>
      <w:r w:rsidRPr="00CE6351">
        <w:rPr>
          <w:i/>
          <w:color w:val="1F2021"/>
          <w:spacing w:val="-1"/>
          <w:sz w:val="28"/>
          <w:szCs w:val="28"/>
        </w:rPr>
        <w:t>do</w:t>
      </w:r>
      <w:r w:rsidRPr="00CE6351">
        <w:rPr>
          <w:i/>
          <w:color w:val="1F2021"/>
          <w:spacing w:val="1"/>
          <w:sz w:val="28"/>
          <w:szCs w:val="28"/>
        </w:rPr>
        <w:t>ru</w:t>
      </w:r>
      <w:r w:rsidRPr="00CE6351">
        <w:rPr>
          <w:i/>
          <w:color w:val="1F2021"/>
          <w:spacing w:val="4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 xml:space="preserve">)       </w:t>
      </w:r>
      <w:r w:rsidRPr="00CE6351">
        <w:rPr>
          <w:color w:val="1F2021"/>
          <w:spacing w:val="15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nt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pacing w:val="-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 xml:space="preserve">ced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al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it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er s</w:t>
      </w:r>
      <w:r w:rsidRPr="00CE6351">
        <w:rPr>
          <w:color w:val="1F2021"/>
          <w:spacing w:val="-3"/>
          <w:sz w:val="28"/>
          <w:szCs w:val="28"/>
        </w:rPr>
        <w:t>y</w:t>
      </w:r>
      <w:r w:rsidRPr="00CE6351">
        <w:rPr>
          <w:color w:val="1F2021"/>
          <w:spacing w:val="1"/>
          <w:sz w:val="28"/>
          <w:szCs w:val="28"/>
        </w:rPr>
        <w:t>st</w:t>
      </w:r>
      <w:r w:rsidRPr="00CE6351">
        <w:rPr>
          <w:color w:val="1F2021"/>
          <w:sz w:val="28"/>
          <w:szCs w:val="28"/>
        </w:rPr>
        <w:t>em</w:t>
      </w:r>
      <w:r w:rsidRPr="00CE6351">
        <w:rPr>
          <w:color w:val="1F2021"/>
          <w:spacing w:val="-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the</w:t>
      </w:r>
      <w:r w:rsidRPr="00CE6351">
        <w:rPr>
          <w:color w:val="1F2021"/>
          <w:spacing w:val="-1"/>
          <w:sz w:val="28"/>
          <w:szCs w:val="28"/>
        </w:rPr>
        <w:t xml:space="preserve"> </w:t>
      </w:r>
      <w:r w:rsidRPr="00CE6351">
        <w:rPr>
          <w:color w:val="1F2021"/>
          <w:spacing w:val="-3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st</w:t>
      </w:r>
      <w:r w:rsidRPr="00CE6351">
        <w:rPr>
          <w:color w:val="1F2021"/>
          <w:sz w:val="28"/>
          <w:szCs w:val="28"/>
        </w:rPr>
        <w:t>ern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4"/>
          <w:sz w:val="28"/>
          <w:szCs w:val="28"/>
        </w:rPr>
        <w:t>w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.</w:t>
      </w:r>
    </w:p>
    <w:p w:rsidR="007D2203" w:rsidRPr="00CE6351" w:rsidRDefault="00AA47A5">
      <w:pPr>
        <w:spacing w:before="3" w:line="320" w:lineRule="exact"/>
        <w:ind w:left="120" w:right="71" w:firstLine="720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es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lu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 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 xml:space="preserve">et 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z w:val="28"/>
          <w:szCs w:val="28"/>
        </w:rPr>
        <w:t xml:space="preserve">bn </w:t>
      </w:r>
      <w:r w:rsidRPr="00CE6351">
        <w:rPr>
          <w:b/>
          <w:spacing w:val="18"/>
          <w:sz w:val="28"/>
          <w:szCs w:val="28"/>
        </w:rPr>
        <w:t xml:space="preserve"> </w:t>
      </w:r>
      <w:r w:rsidRPr="00CE6351">
        <w:rPr>
          <w:b/>
          <w:sz w:val="28"/>
          <w:szCs w:val="28"/>
        </w:rPr>
        <w:t>Qur</w:t>
      </w:r>
      <w:r w:rsidRPr="00CE6351">
        <w:rPr>
          <w:b/>
          <w:spacing w:val="-2"/>
          <w:sz w:val="28"/>
          <w:szCs w:val="28"/>
        </w:rPr>
        <w:t>r</w:t>
      </w:r>
      <w:r w:rsidRPr="00CE6351">
        <w:rPr>
          <w:b/>
          <w:sz w:val="28"/>
          <w:szCs w:val="28"/>
        </w:rPr>
        <w:t xml:space="preserve">a </w:t>
      </w:r>
      <w:r w:rsidRPr="00CE6351">
        <w:rPr>
          <w:b/>
          <w:spacing w:val="20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8</w:t>
      </w:r>
      <w:r w:rsidRPr="00CE6351">
        <w:rPr>
          <w:spacing w:val="1"/>
          <w:sz w:val="28"/>
          <w:szCs w:val="28"/>
        </w:rPr>
        <w:t>36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1"/>
          <w:sz w:val="28"/>
          <w:szCs w:val="28"/>
        </w:rPr>
        <w:t>9</w:t>
      </w:r>
      <w:r w:rsidRPr="00CE6351">
        <w:rPr>
          <w:spacing w:val="-1"/>
          <w:sz w:val="28"/>
          <w:szCs w:val="28"/>
        </w:rPr>
        <w:t>0</w:t>
      </w:r>
      <w:r w:rsidRPr="00CE6351">
        <w:rPr>
          <w:spacing w:val="1"/>
          <w:sz w:val="28"/>
          <w:szCs w:val="28"/>
        </w:rPr>
        <w:t>1</w:t>
      </w:r>
      <w:r w:rsidRPr="00CE6351">
        <w:rPr>
          <w:sz w:val="28"/>
          <w:szCs w:val="28"/>
        </w:rPr>
        <w:t xml:space="preserve">), 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80</w:t>
      </w:r>
      <w:r w:rsidRPr="00CE6351">
        <w:rPr>
          <w:sz w:val="28"/>
          <w:szCs w:val="28"/>
        </w:rPr>
        <w:t xml:space="preserve">0 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 xml:space="preserve">ear 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line="300" w:lineRule="exact"/>
        <w:ind w:left="120" w:right="6891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[</w:t>
      </w:r>
      <w:r w:rsidRPr="00CE6351">
        <w:rPr>
          <w:spacing w:val="-2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4</w:t>
      </w:r>
      <w:r w:rsidRPr="00CE6351">
        <w:rPr>
          <w:spacing w:val="-2"/>
          <w:sz w:val="28"/>
          <w:szCs w:val="28"/>
        </w:rPr>
        <w:t>]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before="1" w:line="180" w:lineRule="exact"/>
        <w:rPr>
          <w:sz w:val="19"/>
          <w:szCs w:val="19"/>
        </w:rPr>
      </w:pPr>
    </w:p>
    <w:p w:rsidR="007D2203" w:rsidRPr="00CE6351" w:rsidRDefault="00AA47A5">
      <w:pPr>
        <w:ind w:left="2638"/>
      </w:pPr>
      <w:r>
        <w:rPr>
          <w:noProof/>
          <w:lang w:val="en-GB" w:eastAsia="en-GB"/>
        </w:rPr>
        <w:drawing>
          <wp:inline distT="0" distB="0" distL="0" distR="0">
            <wp:extent cx="2099945" cy="3315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03" w:rsidRPr="00CE6351" w:rsidRDefault="007D2203">
      <w:pPr>
        <w:spacing w:before="10" w:line="260" w:lineRule="exact"/>
        <w:rPr>
          <w:sz w:val="26"/>
          <w:szCs w:val="26"/>
        </w:rPr>
      </w:pPr>
    </w:p>
    <w:p w:rsidR="007D2203" w:rsidRPr="00CE6351" w:rsidRDefault="00AA47A5">
      <w:pPr>
        <w:ind w:left="416" w:right="416"/>
        <w:jc w:val="center"/>
        <w:rPr>
          <w:sz w:val="24"/>
          <w:szCs w:val="24"/>
        </w:rPr>
      </w:pPr>
      <w:r w:rsidRPr="00CE6351">
        <w:rPr>
          <w:i/>
          <w:sz w:val="24"/>
          <w:szCs w:val="24"/>
        </w:rPr>
        <w:t xml:space="preserve">Fig. 2. </w:t>
      </w:r>
      <w:r w:rsidRPr="00CE6351">
        <w:rPr>
          <w:i/>
          <w:spacing w:val="1"/>
          <w:sz w:val="24"/>
          <w:szCs w:val="24"/>
        </w:rPr>
        <w:t>T</w:t>
      </w:r>
      <w:r w:rsidRPr="00CE6351">
        <w:rPr>
          <w:i/>
          <w:sz w:val="24"/>
          <w:szCs w:val="24"/>
        </w:rPr>
        <w:t>he</w:t>
      </w:r>
      <w:r w:rsidRPr="00CE6351">
        <w:rPr>
          <w:i/>
          <w:spacing w:val="-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Comp</w:t>
      </w:r>
      <w:r w:rsidRPr="00CE6351">
        <w:rPr>
          <w:i/>
          <w:spacing w:val="-1"/>
          <w:sz w:val="24"/>
          <w:szCs w:val="24"/>
        </w:rPr>
        <w:t>e</w:t>
      </w:r>
      <w:r w:rsidRPr="00CE6351">
        <w:rPr>
          <w:i/>
          <w:sz w:val="24"/>
          <w:szCs w:val="24"/>
        </w:rPr>
        <w:t>ndious Book</w:t>
      </w:r>
      <w:r w:rsidRPr="00CE6351">
        <w:rPr>
          <w:i/>
          <w:spacing w:val="-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on Calculat</w:t>
      </w:r>
      <w:r w:rsidRPr="00CE6351">
        <w:rPr>
          <w:i/>
          <w:spacing w:val="1"/>
          <w:sz w:val="24"/>
          <w:szCs w:val="24"/>
        </w:rPr>
        <w:t>i</w:t>
      </w:r>
      <w:r w:rsidRPr="00CE6351">
        <w:rPr>
          <w:i/>
          <w:sz w:val="24"/>
          <w:szCs w:val="24"/>
        </w:rPr>
        <w:t>on by</w:t>
      </w:r>
      <w:r w:rsidRPr="00CE6351">
        <w:rPr>
          <w:i/>
          <w:spacing w:val="-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Compl</w:t>
      </w:r>
      <w:r w:rsidRPr="00CE6351">
        <w:rPr>
          <w:i/>
          <w:spacing w:val="-1"/>
          <w:sz w:val="24"/>
          <w:szCs w:val="24"/>
        </w:rPr>
        <w:t>e</w:t>
      </w:r>
      <w:r w:rsidRPr="00CE6351">
        <w:rPr>
          <w:i/>
          <w:sz w:val="24"/>
          <w:szCs w:val="24"/>
        </w:rPr>
        <w:t>t</w:t>
      </w:r>
      <w:r w:rsidRPr="00CE6351">
        <w:rPr>
          <w:i/>
          <w:spacing w:val="1"/>
          <w:sz w:val="24"/>
          <w:szCs w:val="24"/>
        </w:rPr>
        <w:t>i</w:t>
      </w:r>
      <w:r w:rsidRPr="00CE6351">
        <w:rPr>
          <w:i/>
          <w:sz w:val="24"/>
          <w:szCs w:val="24"/>
        </w:rPr>
        <w:t>on and Balancing</w:t>
      </w:r>
      <w:r w:rsidRPr="00CE6351">
        <w:rPr>
          <w:i/>
          <w:spacing w:val="3"/>
          <w:sz w:val="24"/>
          <w:szCs w:val="24"/>
        </w:rPr>
        <w:t xml:space="preserve"> </w:t>
      </w:r>
      <w:r w:rsidRPr="00CE6351">
        <w:rPr>
          <w:i/>
          <w:spacing w:val="-1"/>
          <w:sz w:val="24"/>
          <w:szCs w:val="24"/>
        </w:rPr>
        <w:t>()</w:t>
      </w:r>
    </w:p>
    <w:p w:rsidR="007D2203" w:rsidRPr="00CE6351" w:rsidRDefault="00AA47A5">
      <w:pPr>
        <w:spacing w:line="260" w:lineRule="exact"/>
        <w:ind w:left="1797" w:right="1796"/>
        <w:jc w:val="center"/>
        <w:rPr>
          <w:sz w:val="24"/>
          <w:szCs w:val="24"/>
        </w:rPr>
      </w:pPr>
      <w:r w:rsidRPr="00CE6351">
        <w:rPr>
          <w:i/>
          <w:position w:val="-1"/>
          <w:sz w:val="24"/>
          <w:szCs w:val="24"/>
        </w:rPr>
        <w:t>by</w:t>
      </w:r>
      <w:r w:rsidRPr="00CE6351">
        <w:rPr>
          <w:i/>
          <w:spacing w:val="-1"/>
          <w:position w:val="-1"/>
          <w:sz w:val="24"/>
          <w:szCs w:val="24"/>
        </w:rPr>
        <w:t xml:space="preserve"> M</w:t>
      </w:r>
      <w:r w:rsidRPr="00CE6351">
        <w:rPr>
          <w:i/>
          <w:position w:val="-1"/>
          <w:sz w:val="24"/>
          <w:szCs w:val="24"/>
        </w:rPr>
        <w:t>uham</w:t>
      </w:r>
      <w:r w:rsidRPr="00CE6351">
        <w:rPr>
          <w:i/>
          <w:spacing w:val="-1"/>
          <w:position w:val="-1"/>
          <w:sz w:val="24"/>
          <w:szCs w:val="24"/>
        </w:rPr>
        <w:t>m</w:t>
      </w:r>
      <w:r w:rsidRPr="00CE6351">
        <w:rPr>
          <w:i/>
          <w:position w:val="-1"/>
          <w:sz w:val="24"/>
          <w:szCs w:val="24"/>
        </w:rPr>
        <w:t>ad ibn Musa</w:t>
      </w:r>
      <w:r w:rsidRPr="00CE6351">
        <w:rPr>
          <w:i/>
          <w:spacing w:val="3"/>
          <w:position w:val="-1"/>
          <w:sz w:val="24"/>
          <w:szCs w:val="24"/>
        </w:rPr>
        <w:t xml:space="preserve"> </w:t>
      </w:r>
      <w:r w:rsidRPr="00CE6351">
        <w:rPr>
          <w:i/>
          <w:position w:val="-1"/>
          <w:sz w:val="24"/>
          <w:szCs w:val="24"/>
        </w:rPr>
        <w:t>Al</w:t>
      </w:r>
      <w:r w:rsidRPr="00CE6351">
        <w:rPr>
          <w:i/>
          <w:spacing w:val="-1"/>
          <w:position w:val="-1"/>
          <w:sz w:val="24"/>
          <w:szCs w:val="24"/>
        </w:rPr>
        <w:t>-</w:t>
      </w:r>
      <w:r w:rsidRPr="00CE6351">
        <w:rPr>
          <w:i/>
          <w:position w:val="-1"/>
          <w:sz w:val="24"/>
          <w:szCs w:val="24"/>
        </w:rPr>
        <w:t>Khwa</w:t>
      </w:r>
      <w:r w:rsidRPr="00CE6351">
        <w:rPr>
          <w:i/>
          <w:spacing w:val="1"/>
          <w:position w:val="-1"/>
          <w:sz w:val="24"/>
          <w:szCs w:val="24"/>
        </w:rPr>
        <w:t>r</w:t>
      </w:r>
      <w:r w:rsidRPr="00CE6351">
        <w:rPr>
          <w:i/>
          <w:position w:val="-1"/>
          <w:sz w:val="24"/>
          <w:szCs w:val="24"/>
        </w:rPr>
        <w:t>izmi</w:t>
      </w:r>
      <w:r w:rsidRPr="00CE6351">
        <w:rPr>
          <w:i/>
          <w:spacing w:val="1"/>
          <w:position w:val="-1"/>
          <w:sz w:val="24"/>
          <w:szCs w:val="24"/>
        </w:rPr>
        <w:t xml:space="preserve"> </w:t>
      </w:r>
      <w:r w:rsidRPr="00CE6351">
        <w:rPr>
          <w:i/>
          <w:spacing w:val="-3"/>
          <w:position w:val="-1"/>
          <w:sz w:val="24"/>
          <w:szCs w:val="24"/>
        </w:rPr>
        <w:t>(</w:t>
      </w:r>
      <w:r w:rsidRPr="00CE6351">
        <w:rPr>
          <w:i/>
          <w:position w:val="-1"/>
          <w:sz w:val="24"/>
          <w:szCs w:val="24"/>
        </w:rPr>
        <w:t>78</w:t>
      </w:r>
      <w:r w:rsidRPr="00CE6351">
        <w:rPr>
          <w:i/>
          <w:spacing w:val="1"/>
          <w:position w:val="-1"/>
          <w:sz w:val="24"/>
          <w:szCs w:val="24"/>
        </w:rPr>
        <w:t>0</w:t>
      </w:r>
      <w:r w:rsidRPr="00CE6351">
        <w:rPr>
          <w:i/>
          <w:spacing w:val="-1"/>
          <w:position w:val="-1"/>
          <w:sz w:val="24"/>
          <w:szCs w:val="24"/>
        </w:rPr>
        <w:t>-</w:t>
      </w:r>
      <w:r w:rsidRPr="00CE6351">
        <w:rPr>
          <w:i/>
          <w:position w:val="-1"/>
          <w:sz w:val="24"/>
          <w:szCs w:val="24"/>
        </w:rPr>
        <w:t>85</w:t>
      </w:r>
      <w:r w:rsidRPr="00CE6351">
        <w:rPr>
          <w:i/>
          <w:spacing w:val="2"/>
          <w:position w:val="-1"/>
          <w:sz w:val="24"/>
          <w:szCs w:val="24"/>
        </w:rPr>
        <w:t>0</w:t>
      </w:r>
      <w:r w:rsidRPr="00CE6351">
        <w:rPr>
          <w:i/>
          <w:spacing w:val="-3"/>
          <w:position w:val="-1"/>
          <w:sz w:val="24"/>
          <w:szCs w:val="24"/>
        </w:rPr>
        <w:t>)</w:t>
      </w:r>
      <w:r w:rsidRPr="00CE6351">
        <w:rPr>
          <w:i/>
          <w:position w:val="-1"/>
          <w:sz w:val="24"/>
          <w:szCs w:val="24"/>
        </w:rPr>
        <w:t>.</w:t>
      </w:r>
    </w:p>
    <w:p w:rsidR="007D2203" w:rsidRPr="00CE6351" w:rsidRDefault="007D2203">
      <w:pPr>
        <w:spacing w:before="6" w:line="220" w:lineRule="exact"/>
        <w:rPr>
          <w:sz w:val="22"/>
          <w:szCs w:val="22"/>
        </w:rPr>
      </w:pPr>
    </w:p>
    <w:p w:rsidR="007D2203" w:rsidRPr="00CE6351" w:rsidRDefault="00AA47A5" w:rsidP="004827F4">
      <w:pPr>
        <w:spacing w:before="72" w:line="260" w:lineRule="exact"/>
        <w:ind w:left="120"/>
        <w:rPr>
          <w:sz w:val="28"/>
          <w:szCs w:val="28"/>
        </w:rPr>
      </w:pPr>
      <w:r w:rsidRPr="00CE6351">
        <w:rPr>
          <w:sz w:val="28"/>
          <w:szCs w:val="28"/>
        </w:rPr>
        <w:t>It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ls</w:t>
      </w:r>
      <w:r w:rsidRPr="00CE6351">
        <w:rPr>
          <w:sz w:val="28"/>
          <w:szCs w:val="28"/>
        </w:rPr>
        <w:t>o</w:t>
      </w:r>
      <w:r w:rsidRPr="00CE6351">
        <w:rPr>
          <w:spacing w:val="3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al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ry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lg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y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1"/>
          <w:sz w:val="28"/>
          <w:szCs w:val="28"/>
        </w:rPr>
        <w:t>l</w:t>
      </w:r>
      <w:r w:rsidRPr="00CE6351">
        <w:rPr>
          <w:b/>
          <w:sz w:val="28"/>
          <w:szCs w:val="28"/>
        </w:rPr>
        <w:t>-S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4"/>
          <w:sz w:val="28"/>
          <w:szCs w:val="28"/>
        </w:rPr>
        <w:t>m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3"/>
          <w:sz w:val="28"/>
          <w:szCs w:val="28"/>
        </w:rPr>
        <w:t>w</w:t>
      </w:r>
      <w:r w:rsidRPr="00CE6351">
        <w:rPr>
          <w:b/>
          <w:spacing w:val="-2"/>
          <w:sz w:val="28"/>
          <w:szCs w:val="28"/>
        </w:rPr>
        <w:t>’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 xml:space="preserve">l  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11</w:t>
      </w:r>
      <w:r w:rsidRPr="00CE6351">
        <w:rPr>
          <w:spacing w:val="1"/>
          <w:sz w:val="28"/>
          <w:szCs w:val="28"/>
        </w:rPr>
        <w:t>30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11</w:t>
      </w:r>
      <w:r w:rsidRPr="00CE6351">
        <w:rPr>
          <w:spacing w:val="1"/>
          <w:sz w:val="28"/>
          <w:szCs w:val="28"/>
        </w:rPr>
        <w:t>80</w:t>
      </w:r>
      <w:r w:rsidRPr="00CE6351">
        <w:rPr>
          <w:sz w:val="28"/>
          <w:szCs w:val="28"/>
        </w:rPr>
        <w:t>).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color w:val="1F2021"/>
          <w:spacing w:val="-4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 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ul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io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al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m 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11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l c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ef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6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60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59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un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60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60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5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>k</w:t>
      </w:r>
      <w:r w:rsidRPr="00CE6351">
        <w:rPr>
          <w:color w:val="1F2021"/>
          <w:spacing w:val="58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y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b/>
          <w:color w:val="000000"/>
          <w:spacing w:val="-1"/>
          <w:sz w:val="28"/>
          <w:szCs w:val="28"/>
        </w:rPr>
        <w:t>A</w:t>
      </w:r>
      <w:r w:rsidRPr="00CE6351">
        <w:rPr>
          <w:b/>
          <w:color w:val="000000"/>
          <w:spacing w:val="1"/>
          <w:sz w:val="28"/>
          <w:szCs w:val="28"/>
        </w:rPr>
        <w:t>l</w:t>
      </w:r>
      <w:r w:rsidRPr="00CE6351">
        <w:rPr>
          <w:b/>
          <w:color w:val="000000"/>
          <w:sz w:val="28"/>
          <w:szCs w:val="28"/>
        </w:rPr>
        <w:t>-K</w:t>
      </w:r>
      <w:r w:rsidRPr="00CE6351">
        <w:rPr>
          <w:b/>
          <w:color w:val="000000"/>
          <w:spacing w:val="-1"/>
          <w:sz w:val="28"/>
          <w:szCs w:val="28"/>
        </w:rPr>
        <w:t>a</w:t>
      </w:r>
      <w:r w:rsidRPr="00CE6351">
        <w:rPr>
          <w:b/>
          <w:color w:val="000000"/>
          <w:sz w:val="28"/>
          <w:szCs w:val="28"/>
        </w:rPr>
        <w:t>r</w:t>
      </w:r>
      <w:r w:rsidRPr="00CE6351">
        <w:rPr>
          <w:b/>
          <w:color w:val="000000"/>
          <w:spacing w:val="1"/>
          <w:sz w:val="28"/>
          <w:szCs w:val="28"/>
        </w:rPr>
        <w:t>a</w:t>
      </w:r>
      <w:r w:rsidRPr="00CE6351">
        <w:rPr>
          <w:b/>
          <w:color w:val="000000"/>
          <w:spacing w:val="-2"/>
          <w:sz w:val="28"/>
          <w:szCs w:val="28"/>
        </w:rPr>
        <w:t>j</w:t>
      </w:r>
      <w:r w:rsidRPr="00CE6351">
        <w:rPr>
          <w:b/>
          <w:color w:val="000000"/>
          <w:sz w:val="28"/>
          <w:szCs w:val="28"/>
        </w:rPr>
        <w:t>i</w:t>
      </w:r>
      <w:r w:rsidRPr="00CE6351">
        <w:rPr>
          <w:b/>
          <w:color w:val="000000"/>
          <w:spacing w:val="6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(</w:t>
      </w:r>
      <w:r w:rsidRPr="00CE6351">
        <w:rPr>
          <w:color w:val="1F2021"/>
          <w:spacing w:val="1"/>
          <w:sz w:val="28"/>
          <w:szCs w:val="28"/>
        </w:rPr>
        <w:t>9</w:t>
      </w:r>
      <w:r w:rsidRPr="00CE6351">
        <w:rPr>
          <w:color w:val="1F2021"/>
          <w:spacing w:val="-1"/>
          <w:sz w:val="28"/>
          <w:szCs w:val="28"/>
        </w:rPr>
        <w:t>5</w:t>
      </w:r>
      <w:r w:rsidRPr="00CE6351">
        <w:rPr>
          <w:color w:val="1F2021"/>
          <w:spacing w:val="1"/>
          <w:sz w:val="28"/>
          <w:szCs w:val="28"/>
        </w:rPr>
        <w:t>3</w:t>
      </w:r>
      <w:r w:rsidRPr="00CE6351">
        <w:rPr>
          <w:color w:val="1F2021"/>
          <w:spacing w:val="-2"/>
          <w:sz w:val="28"/>
          <w:szCs w:val="28"/>
        </w:rPr>
        <w:t>-</w:t>
      </w:r>
      <w:r w:rsidRPr="00CE6351">
        <w:rPr>
          <w:color w:val="1F2021"/>
          <w:spacing w:val="1"/>
          <w:sz w:val="28"/>
          <w:szCs w:val="28"/>
        </w:rPr>
        <w:t>1</w:t>
      </w:r>
      <w:r w:rsidRPr="00CE6351">
        <w:rPr>
          <w:color w:val="1F2021"/>
          <w:spacing w:val="-1"/>
          <w:sz w:val="28"/>
          <w:szCs w:val="28"/>
        </w:rPr>
        <w:t>02</w:t>
      </w:r>
      <w:r w:rsidRPr="00CE6351">
        <w:rPr>
          <w:color w:val="1F2021"/>
          <w:spacing w:val="1"/>
          <w:sz w:val="28"/>
          <w:szCs w:val="28"/>
        </w:rPr>
        <w:t>3</w:t>
      </w:r>
      <w:r w:rsidRPr="00CE6351">
        <w:rPr>
          <w:color w:val="1F2021"/>
          <w:sz w:val="28"/>
          <w:szCs w:val="28"/>
        </w:rPr>
        <w:t>),</w:t>
      </w:r>
      <w:r w:rsidRPr="00CE6351">
        <w:rPr>
          <w:color w:val="1F2021"/>
          <w:spacing w:val="5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qu</w:t>
      </w:r>
      <w:r w:rsidRPr="00CE6351">
        <w:rPr>
          <w:color w:val="1F2021"/>
          <w:spacing w:val="1"/>
          <w:sz w:val="28"/>
          <w:szCs w:val="28"/>
        </w:rPr>
        <w:t>ot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 xml:space="preserve">d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y</w:t>
      </w:r>
      <w:r w:rsidRPr="00CE6351">
        <w:rPr>
          <w:color w:val="1F2021"/>
          <w:spacing w:val="-4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z w:val="28"/>
          <w:szCs w:val="28"/>
        </w:rPr>
        <w:t>-S</w:t>
      </w:r>
      <w:r w:rsidRPr="00CE6351">
        <w:rPr>
          <w:color w:val="000000"/>
          <w:spacing w:val="2"/>
          <w:sz w:val="28"/>
          <w:szCs w:val="28"/>
        </w:rPr>
        <w:t>a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1"/>
          <w:sz w:val="28"/>
          <w:szCs w:val="28"/>
        </w:rPr>
        <w:t>w</w:t>
      </w:r>
      <w:r w:rsidRPr="00CE6351">
        <w:rPr>
          <w:color w:val="000000"/>
          <w:sz w:val="28"/>
          <w:szCs w:val="28"/>
        </w:rPr>
        <w:t>'al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8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hi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8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"a</w:t>
      </w:r>
      <w:r w:rsidRPr="00CE6351">
        <w:rPr>
          <w:color w:val="1F2021"/>
          <w:spacing w:val="3"/>
          <w:sz w:val="28"/>
          <w:szCs w:val="28"/>
        </w:rPr>
        <w:t>l</w:t>
      </w:r>
      <w:r w:rsidRPr="00CE6351">
        <w:rPr>
          <w:color w:val="1F2021"/>
          <w:spacing w:val="-2"/>
          <w:sz w:val="28"/>
          <w:szCs w:val="28"/>
        </w:rPr>
        <w:t>-</w:t>
      </w:r>
      <w:r w:rsidRPr="00CE6351">
        <w:rPr>
          <w:color w:val="1F2021"/>
          <w:sz w:val="28"/>
          <w:szCs w:val="28"/>
        </w:rPr>
        <w:t>B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hir</w:t>
      </w:r>
      <w:r w:rsidRPr="00CE6351">
        <w:rPr>
          <w:color w:val="1F2021"/>
          <w:sz w:val="28"/>
          <w:szCs w:val="28"/>
        </w:rPr>
        <w:t>”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1"/>
          <w:sz w:val="28"/>
          <w:szCs w:val="28"/>
        </w:rPr>
        <w:t>oo</w:t>
      </w:r>
      <w:r w:rsidRPr="00CE6351">
        <w:rPr>
          <w:color w:val="1F2021"/>
          <w:spacing w:val="2"/>
          <w:sz w:val="28"/>
          <w:szCs w:val="28"/>
        </w:rPr>
        <w:t>k</w:t>
      </w:r>
      <w:r w:rsidRPr="00CE6351">
        <w:rPr>
          <w:color w:val="1F2021"/>
          <w:sz w:val="28"/>
          <w:szCs w:val="28"/>
        </w:rPr>
        <w:t>.</w:t>
      </w:r>
      <w:r w:rsidRPr="00CE6351">
        <w:rPr>
          <w:color w:val="1F2021"/>
          <w:spacing w:val="-1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Al</w:t>
      </w:r>
      <w:r w:rsidRPr="00CE6351">
        <w:rPr>
          <w:color w:val="000000"/>
          <w:sz w:val="28"/>
          <w:szCs w:val="28"/>
        </w:rPr>
        <w:t>-</w:t>
      </w:r>
      <w:r w:rsidRPr="00CE6351">
        <w:rPr>
          <w:color w:val="000000"/>
          <w:spacing w:val="-1"/>
          <w:sz w:val="28"/>
          <w:szCs w:val="28"/>
        </w:rPr>
        <w:t>K</w:t>
      </w:r>
      <w:r w:rsidRPr="00CE6351">
        <w:rPr>
          <w:color w:val="000000"/>
          <w:sz w:val="28"/>
          <w:szCs w:val="28"/>
        </w:rPr>
        <w:t>ara</w:t>
      </w:r>
      <w:r w:rsidRPr="00CE6351">
        <w:rPr>
          <w:color w:val="000000"/>
          <w:spacing w:val="-1"/>
          <w:sz w:val="28"/>
          <w:szCs w:val="28"/>
        </w:rPr>
        <w:t>j</w:t>
      </w:r>
      <w:r w:rsidRPr="00CE6351">
        <w:rPr>
          <w:color w:val="000000"/>
          <w:sz w:val="28"/>
          <w:szCs w:val="28"/>
        </w:rPr>
        <w:t xml:space="preserve">i 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z w:val="28"/>
          <w:szCs w:val="28"/>
        </w:rPr>
        <w:t>ed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ng</w:t>
      </w:r>
      <w:r w:rsidRPr="00CE6351">
        <w:rPr>
          <w:color w:val="1F2021"/>
          <w:spacing w:val="1"/>
          <w:sz w:val="28"/>
          <w:szCs w:val="28"/>
        </w:rPr>
        <w:t>ul</w:t>
      </w:r>
      <w:r w:rsidRPr="00CE6351">
        <w:rPr>
          <w:color w:val="1F2021"/>
          <w:sz w:val="28"/>
          <w:szCs w:val="28"/>
        </w:rPr>
        <w:t xml:space="preserve">ar 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 xml:space="preserve">n 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f </w:t>
      </w:r>
      <w:r w:rsidRPr="00CE6351">
        <w:rPr>
          <w:color w:val="1F2021"/>
          <w:spacing w:val="8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1"/>
          <w:sz w:val="28"/>
          <w:szCs w:val="28"/>
        </w:rPr>
        <w:t>in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al 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ef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 xml:space="preserve"> 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d 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vi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 xml:space="preserve">ed </w:t>
      </w:r>
      <w:r w:rsidRPr="00CE6351">
        <w:rPr>
          <w:color w:val="1F2021"/>
          <w:spacing w:val="9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 xml:space="preserve">a 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th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ti</w:t>
      </w:r>
      <w:r w:rsidRPr="00CE6351">
        <w:rPr>
          <w:color w:val="000000"/>
          <w:spacing w:val="-2"/>
          <w:sz w:val="28"/>
          <w:szCs w:val="28"/>
        </w:rPr>
        <w:t>c</w:t>
      </w:r>
      <w:r w:rsidRPr="00CE6351">
        <w:rPr>
          <w:color w:val="000000"/>
          <w:sz w:val="28"/>
          <w:szCs w:val="28"/>
        </w:rPr>
        <w:t xml:space="preserve">al </w:t>
      </w:r>
      <w:r w:rsidRPr="00CE6351">
        <w:rPr>
          <w:color w:val="000000"/>
          <w:spacing w:val="9"/>
          <w:sz w:val="28"/>
          <w:szCs w:val="28"/>
        </w:rPr>
        <w:t xml:space="preserve"> </w:t>
      </w:r>
      <w:r w:rsidRPr="00CE6351">
        <w:rPr>
          <w:color w:val="000000"/>
          <w:spacing w:val="1"/>
          <w:sz w:val="28"/>
          <w:szCs w:val="28"/>
        </w:rPr>
        <w:t>p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-1"/>
          <w:sz w:val="28"/>
          <w:szCs w:val="28"/>
        </w:rPr>
        <w:t>o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z w:val="28"/>
          <w:szCs w:val="28"/>
        </w:rPr>
        <w:t xml:space="preserve">f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f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1"/>
          <w:sz w:val="28"/>
          <w:szCs w:val="28"/>
        </w:rPr>
        <w:t>ot</w:t>
      </w:r>
      <w:r w:rsidRPr="00CE6351">
        <w:rPr>
          <w:color w:val="1F2021"/>
          <w:sz w:val="28"/>
          <w:szCs w:val="28"/>
        </w:rPr>
        <w:t xml:space="preserve">h 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 </w:t>
      </w:r>
      <w:r w:rsidRPr="00CE6351">
        <w:rPr>
          <w:color w:val="1F2021"/>
          <w:spacing w:val="1"/>
          <w:sz w:val="28"/>
          <w:szCs w:val="28"/>
        </w:rPr>
        <w:t xml:space="preserve"> b</w:t>
      </w:r>
      <w:r w:rsidRPr="00CE6351">
        <w:rPr>
          <w:color w:val="1F2021"/>
          <w:spacing w:val="-1"/>
          <w:sz w:val="28"/>
          <w:szCs w:val="28"/>
        </w:rPr>
        <w:t>in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al 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re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 xml:space="preserve">,   </w:t>
      </w:r>
      <w:r w:rsidRPr="00CE6351">
        <w:rPr>
          <w:color w:val="1F2021"/>
          <w:spacing w:val="1"/>
          <w:sz w:val="28"/>
          <w:szCs w:val="28"/>
        </w:rPr>
        <w:t>usi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g 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 xml:space="preserve">n 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ear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 xml:space="preserve">y </w:t>
      </w:r>
      <w:r w:rsidRPr="00CE6351">
        <w:rPr>
          <w:color w:val="1F2021"/>
          <w:spacing w:val="67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rm </w:t>
      </w:r>
      <w:r w:rsidRPr="00CE6351">
        <w:rPr>
          <w:color w:val="1F2021"/>
          <w:spacing w:val="66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1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ma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pacing w:val="-1"/>
          <w:sz w:val="28"/>
          <w:szCs w:val="28"/>
        </w:rPr>
        <w:t>h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ti</w:t>
      </w:r>
      <w:r w:rsidRPr="00CE6351">
        <w:rPr>
          <w:color w:val="000000"/>
          <w:sz w:val="28"/>
          <w:szCs w:val="28"/>
        </w:rPr>
        <w:t>c</w:t>
      </w:r>
      <w:r w:rsidRPr="00CE6351">
        <w:rPr>
          <w:color w:val="000000"/>
          <w:spacing w:val="-2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 xml:space="preserve">l 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pacing w:val="-1"/>
          <w:sz w:val="28"/>
          <w:szCs w:val="28"/>
        </w:rPr>
        <w:t>nd</w:t>
      </w:r>
      <w:r w:rsidRPr="00CE6351">
        <w:rPr>
          <w:color w:val="000000"/>
          <w:spacing w:val="1"/>
          <w:sz w:val="28"/>
          <w:szCs w:val="28"/>
        </w:rPr>
        <w:t>u</w:t>
      </w:r>
      <w:r w:rsidRPr="00CE6351">
        <w:rPr>
          <w:color w:val="000000"/>
          <w:sz w:val="28"/>
          <w:szCs w:val="28"/>
        </w:rPr>
        <w:t>c</w:t>
      </w:r>
      <w:r w:rsidRPr="00CE6351">
        <w:rPr>
          <w:color w:val="000000"/>
          <w:spacing w:val="-1"/>
          <w:sz w:val="28"/>
          <w:szCs w:val="28"/>
        </w:rPr>
        <w:t>ti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pacing w:val="2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.</w:t>
      </w:r>
    </w:p>
    <w:p w:rsidR="007D2203" w:rsidRPr="00CE6351" w:rsidRDefault="00AA47A5">
      <w:pPr>
        <w:spacing w:before="4" w:line="236" w:lineRule="auto"/>
        <w:ind w:left="120" w:right="62" w:firstLine="720"/>
        <w:jc w:val="both"/>
        <w:rPr>
          <w:sz w:val="28"/>
          <w:szCs w:val="28"/>
        </w:rPr>
      </w:pP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Per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p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2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20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ti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O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ar</w:t>
      </w:r>
      <w:r w:rsidRPr="00CE6351">
        <w:rPr>
          <w:color w:val="000000"/>
          <w:spacing w:val="21"/>
          <w:sz w:val="28"/>
          <w:szCs w:val="28"/>
        </w:rPr>
        <w:t xml:space="preserve"> </w:t>
      </w:r>
      <w:r w:rsidRPr="00CE6351">
        <w:rPr>
          <w:b/>
          <w:color w:val="000000"/>
          <w:sz w:val="28"/>
          <w:szCs w:val="28"/>
        </w:rPr>
        <w:t>Kh</w:t>
      </w:r>
      <w:r w:rsidRPr="00CE6351">
        <w:rPr>
          <w:b/>
          <w:color w:val="000000"/>
          <w:spacing w:val="1"/>
          <w:sz w:val="28"/>
          <w:szCs w:val="28"/>
        </w:rPr>
        <w:t>a</w:t>
      </w:r>
      <w:r w:rsidRPr="00CE6351">
        <w:rPr>
          <w:b/>
          <w:color w:val="000000"/>
          <w:spacing w:val="-1"/>
          <w:sz w:val="28"/>
          <w:szCs w:val="28"/>
        </w:rPr>
        <w:t>yy</w:t>
      </w:r>
      <w:r w:rsidRPr="00CE6351">
        <w:rPr>
          <w:b/>
          <w:color w:val="000000"/>
          <w:spacing w:val="1"/>
          <w:sz w:val="28"/>
          <w:szCs w:val="28"/>
        </w:rPr>
        <w:t>a</w:t>
      </w:r>
      <w:r w:rsidRPr="00CE6351">
        <w:rPr>
          <w:b/>
          <w:color w:val="000000"/>
          <w:sz w:val="28"/>
          <w:szCs w:val="28"/>
        </w:rPr>
        <w:t>m</w:t>
      </w:r>
      <w:r w:rsidRPr="00CE6351">
        <w:rPr>
          <w:b/>
          <w:color w:val="000000"/>
          <w:spacing w:val="-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(</w:t>
      </w:r>
      <w:r w:rsidRPr="00CE6351">
        <w:rPr>
          <w:color w:val="1F2021"/>
          <w:spacing w:val="1"/>
          <w:sz w:val="28"/>
          <w:szCs w:val="28"/>
        </w:rPr>
        <w:t>10</w:t>
      </w:r>
      <w:r w:rsidRPr="00CE6351">
        <w:rPr>
          <w:color w:val="1F2021"/>
          <w:spacing w:val="-1"/>
          <w:sz w:val="28"/>
          <w:szCs w:val="28"/>
        </w:rPr>
        <w:t>4</w:t>
      </w:r>
      <w:r w:rsidRPr="00CE6351">
        <w:rPr>
          <w:color w:val="1F2021"/>
          <w:spacing w:val="2"/>
          <w:sz w:val="28"/>
          <w:szCs w:val="28"/>
        </w:rPr>
        <w:t>8</w:t>
      </w:r>
      <w:r w:rsidRPr="00CE6351">
        <w:rPr>
          <w:color w:val="1F2021"/>
          <w:spacing w:val="-2"/>
          <w:sz w:val="28"/>
          <w:szCs w:val="28"/>
        </w:rPr>
        <w:t>-</w:t>
      </w:r>
      <w:r w:rsidRPr="00CE6351">
        <w:rPr>
          <w:color w:val="1F2021"/>
          <w:spacing w:val="-1"/>
          <w:sz w:val="28"/>
          <w:szCs w:val="28"/>
        </w:rPr>
        <w:t>11</w:t>
      </w:r>
      <w:r w:rsidRPr="00CE6351">
        <w:rPr>
          <w:color w:val="1F2021"/>
          <w:spacing w:val="1"/>
          <w:sz w:val="28"/>
          <w:szCs w:val="28"/>
        </w:rPr>
        <w:t>31</w:t>
      </w:r>
      <w:r w:rsidRPr="00CE6351">
        <w:rPr>
          <w:color w:val="1F2021"/>
          <w:sz w:val="28"/>
          <w:szCs w:val="28"/>
        </w:rPr>
        <w:t xml:space="preserve">)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as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ob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y f</w:t>
      </w:r>
      <w:r w:rsidRPr="00CE6351">
        <w:rPr>
          <w:color w:val="1F2021"/>
          <w:spacing w:val="2"/>
          <w:sz w:val="28"/>
          <w:szCs w:val="28"/>
        </w:rPr>
        <w:t>a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il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ar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wi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h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no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al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x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si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ul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 xml:space="preserve"> t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hi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pacing w:val="-1"/>
          <w:sz w:val="28"/>
          <w:szCs w:val="28"/>
        </w:rPr>
        <w:t>th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ug</w:t>
      </w:r>
      <w:r w:rsidRPr="00CE6351">
        <w:rPr>
          <w:color w:val="1F2021"/>
          <w:sz w:val="28"/>
          <w:szCs w:val="28"/>
        </w:rPr>
        <w:t>h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y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 xml:space="preserve"> h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ti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l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k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7"/>
          <w:sz w:val="28"/>
          <w:szCs w:val="28"/>
        </w:rPr>
        <w:t>t</w:t>
      </w:r>
      <w:r w:rsidRPr="00CE6351">
        <w:rPr>
          <w:color w:val="1F2021"/>
          <w:spacing w:val="1"/>
          <w:position w:val="13"/>
          <w:sz w:val="18"/>
          <w:szCs w:val="18"/>
        </w:rPr>
        <w:t>6</w:t>
      </w:r>
      <w:r w:rsidRPr="00CE6351">
        <w:rPr>
          <w:color w:val="1F2021"/>
          <w:sz w:val="28"/>
          <w:szCs w:val="28"/>
        </w:rPr>
        <w:t>.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>c</w:t>
      </w:r>
      <w:r w:rsidRPr="00CE6351">
        <w:rPr>
          <w:color w:val="000000"/>
          <w:spacing w:val="1"/>
          <w:sz w:val="28"/>
          <w:szCs w:val="28"/>
        </w:rPr>
        <w:t>tu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1"/>
          <w:sz w:val="28"/>
          <w:szCs w:val="28"/>
        </w:rPr>
        <w:t>l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pacing w:val="-4"/>
          <w:sz w:val="28"/>
          <w:szCs w:val="28"/>
        </w:rPr>
        <w:t>y</w:t>
      </w:r>
      <w:r w:rsidRPr="00CE6351">
        <w:rPr>
          <w:color w:val="000000"/>
          <w:sz w:val="28"/>
          <w:szCs w:val="28"/>
        </w:rPr>
        <w:t>,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pacing w:val="3"/>
          <w:sz w:val="28"/>
          <w:szCs w:val="28"/>
        </w:rPr>
        <w:t>l</w:t>
      </w:r>
      <w:r w:rsidRPr="00CE6351">
        <w:rPr>
          <w:color w:val="000000"/>
          <w:sz w:val="28"/>
          <w:szCs w:val="28"/>
        </w:rPr>
        <w:t xml:space="preserve">- </w:t>
      </w:r>
      <w:r w:rsidRPr="00CE6351">
        <w:rPr>
          <w:color w:val="1F2021"/>
          <w:spacing w:val="-1"/>
          <w:sz w:val="28"/>
          <w:szCs w:val="28"/>
        </w:rPr>
        <w:t>K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y</w:t>
      </w:r>
      <w:r w:rsidRPr="00CE6351">
        <w:rPr>
          <w:color w:val="1F2021"/>
          <w:spacing w:val="-4"/>
          <w:sz w:val="28"/>
          <w:szCs w:val="28"/>
        </w:rPr>
        <w:t>y</w:t>
      </w:r>
      <w:r w:rsidRPr="00CE6351">
        <w:rPr>
          <w:color w:val="1F2021"/>
          <w:spacing w:val="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 xml:space="preserve">m 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 xml:space="preserve">as 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 xml:space="preserve">t 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o 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 xml:space="preserve">er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1"/>
          <w:sz w:val="28"/>
          <w:szCs w:val="28"/>
        </w:rPr>
        <w:t xml:space="preserve"> th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 xml:space="preserve">ee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di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ct 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f 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2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e, </w:t>
      </w:r>
      <w:r w:rsidRPr="00CE6351">
        <w:rPr>
          <w:color w:val="1F2021"/>
          <w:spacing w:val="1"/>
          <w:sz w:val="28"/>
          <w:szCs w:val="28"/>
        </w:rPr>
        <w:lastRenderedPageBreak/>
        <w:t>o</w:t>
      </w:r>
      <w:r w:rsidRPr="00CE6351">
        <w:rPr>
          <w:color w:val="1F2021"/>
          <w:spacing w:val="-1"/>
          <w:sz w:val="28"/>
          <w:szCs w:val="28"/>
        </w:rPr>
        <w:t>bt</w:t>
      </w:r>
      <w:r w:rsidRPr="00CE6351">
        <w:rPr>
          <w:color w:val="1F2021"/>
          <w:spacing w:val="1"/>
          <w:sz w:val="28"/>
          <w:szCs w:val="28"/>
        </w:rPr>
        <w:t>use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52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5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ig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53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gl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50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50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5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3"/>
          <w:sz w:val="28"/>
          <w:szCs w:val="28"/>
        </w:rPr>
        <w:t>m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56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gl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5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5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 xml:space="preserve">a </w:t>
      </w:r>
      <w:r w:rsidRPr="00CE6351">
        <w:rPr>
          <w:color w:val="000000"/>
          <w:spacing w:val="-1"/>
          <w:sz w:val="28"/>
          <w:szCs w:val="28"/>
        </w:rPr>
        <w:t>K</w:t>
      </w:r>
      <w:r w:rsidRPr="00CE6351">
        <w:rPr>
          <w:color w:val="000000"/>
          <w:spacing w:val="1"/>
          <w:sz w:val="28"/>
          <w:szCs w:val="28"/>
        </w:rPr>
        <w:t>h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3"/>
          <w:sz w:val="28"/>
          <w:szCs w:val="28"/>
        </w:rPr>
        <w:t>y</w:t>
      </w:r>
      <w:r w:rsidRPr="00CE6351">
        <w:rPr>
          <w:color w:val="000000"/>
          <w:spacing w:val="-4"/>
          <w:sz w:val="28"/>
          <w:szCs w:val="28"/>
        </w:rPr>
        <w:t>y</w:t>
      </w:r>
      <w:r w:rsidRPr="00CE6351">
        <w:rPr>
          <w:color w:val="000000"/>
          <w:spacing w:val="2"/>
          <w:sz w:val="28"/>
          <w:szCs w:val="28"/>
        </w:rPr>
        <w:t>a</w:t>
      </w:r>
      <w:r w:rsidRPr="00CE6351">
        <w:rPr>
          <w:color w:val="000000"/>
          <w:spacing w:val="-2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-Sacc</w:t>
      </w:r>
      <w:r w:rsidRPr="00CE6351">
        <w:rPr>
          <w:color w:val="000000"/>
          <w:spacing w:val="1"/>
          <w:sz w:val="28"/>
          <w:szCs w:val="28"/>
        </w:rPr>
        <w:t>h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z w:val="28"/>
          <w:szCs w:val="28"/>
        </w:rPr>
        <w:t xml:space="preserve">i </w:t>
      </w:r>
      <w:r w:rsidRPr="00CE6351">
        <w:rPr>
          <w:color w:val="000000"/>
          <w:spacing w:val="1"/>
          <w:sz w:val="28"/>
          <w:szCs w:val="28"/>
        </w:rPr>
        <w:t>q</w:t>
      </w:r>
      <w:r w:rsidRPr="00CE6351">
        <w:rPr>
          <w:color w:val="000000"/>
          <w:spacing w:val="-1"/>
          <w:sz w:val="28"/>
          <w:szCs w:val="28"/>
        </w:rPr>
        <w:t>u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d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era</w:t>
      </w:r>
      <w:r w:rsidRPr="00CE6351">
        <w:rPr>
          <w:color w:val="000000"/>
          <w:spacing w:val="3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 xml:space="preserve">.   </w:t>
      </w:r>
      <w:r w:rsidRPr="00CE6351">
        <w:rPr>
          <w:color w:val="1F2021"/>
          <w:spacing w:val="-4"/>
          <w:sz w:val="28"/>
          <w:szCs w:val="28"/>
        </w:rPr>
        <w:t>H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 xml:space="preserve">s 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b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 xml:space="preserve">  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o   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v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6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1F2021"/>
          <w:spacing w:val="6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 xml:space="preserve">l  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po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tu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 xml:space="preserve">e  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 xml:space="preserve">as 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ig</w:t>
      </w:r>
      <w:r w:rsidRPr="00CE6351">
        <w:rPr>
          <w:color w:val="1F2021"/>
          <w:spacing w:val="1"/>
          <w:sz w:val="28"/>
          <w:szCs w:val="28"/>
        </w:rPr>
        <w:t>ni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34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3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-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pacing w:val="3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v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op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34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g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3"/>
          <w:sz w:val="28"/>
          <w:szCs w:val="28"/>
        </w:rPr>
        <w:t>y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32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as</w:t>
      </w:r>
      <w:r w:rsidRPr="00CE6351">
        <w:rPr>
          <w:color w:val="1F2021"/>
          <w:spacing w:val="34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34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pacing w:val="-2"/>
          <w:sz w:val="28"/>
          <w:szCs w:val="28"/>
        </w:rPr>
        <w:t>ea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y</w:t>
      </w:r>
      <w:r w:rsidRPr="00CE6351">
        <w:rPr>
          <w:color w:val="1F2021"/>
          <w:spacing w:val="29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sho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 xml:space="preserve">s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p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ib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it</w:t>
      </w:r>
      <w:r w:rsidRPr="00CE6351">
        <w:rPr>
          <w:color w:val="1F2021"/>
          <w:sz w:val="28"/>
          <w:szCs w:val="28"/>
        </w:rPr>
        <w:t>y</w:t>
      </w:r>
      <w:r w:rsidRPr="00CE6351">
        <w:rPr>
          <w:color w:val="1F2021"/>
          <w:spacing w:val="-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 xml:space="preserve">of </w:t>
      </w:r>
      <w:r w:rsidRPr="00CE6351">
        <w:rPr>
          <w:color w:val="1F2021"/>
          <w:spacing w:val="-1"/>
          <w:sz w:val="28"/>
          <w:szCs w:val="28"/>
        </w:rPr>
        <w:t>no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-</w:t>
      </w:r>
      <w:r w:rsidRPr="00CE6351">
        <w:rPr>
          <w:color w:val="1F2021"/>
          <w:spacing w:val="-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1"/>
          <w:sz w:val="28"/>
          <w:szCs w:val="28"/>
        </w:rPr>
        <w:t>li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g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.</w:t>
      </w:r>
    </w:p>
    <w:p w:rsidR="004827F4" w:rsidRPr="00CE6351" w:rsidRDefault="004827F4">
      <w:pPr>
        <w:spacing w:before="3"/>
        <w:ind w:left="120" w:right="65" w:firstLine="720"/>
        <w:jc w:val="both"/>
        <w:rPr>
          <w:spacing w:val="-1"/>
          <w:sz w:val="28"/>
          <w:szCs w:val="28"/>
        </w:rPr>
      </w:pPr>
    </w:p>
    <w:p w:rsidR="004827F4" w:rsidRPr="00CE6351" w:rsidRDefault="004827F4">
      <w:pPr>
        <w:spacing w:before="3"/>
        <w:ind w:left="120" w:right="65" w:firstLine="720"/>
        <w:jc w:val="both"/>
        <w:rPr>
          <w:spacing w:val="-1"/>
          <w:sz w:val="28"/>
          <w:szCs w:val="28"/>
        </w:rPr>
      </w:pPr>
    </w:p>
    <w:p w:rsidR="007D2203" w:rsidRPr="00CE6351" w:rsidRDefault="00AA47A5" w:rsidP="004827F4">
      <w:pPr>
        <w:spacing w:before="3"/>
        <w:ind w:left="120" w:right="65" w:firstLine="720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b/>
          <w:sz w:val="28"/>
          <w:szCs w:val="28"/>
        </w:rPr>
        <w:t>K</w:t>
      </w:r>
      <w:r w:rsidRPr="00CE6351">
        <w:rPr>
          <w:b/>
          <w:spacing w:val="-1"/>
          <w:sz w:val="28"/>
          <w:szCs w:val="28"/>
        </w:rPr>
        <w:t>ā</w:t>
      </w:r>
      <w:r w:rsidRPr="00CE6351">
        <w:rPr>
          <w:b/>
          <w:spacing w:val="1"/>
          <w:sz w:val="28"/>
          <w:szCs w:val="28"/>
        </w:rPr>
        <w:t>s</w:t>
      </w:r>
      <w:r w:rsidRPr="00CE6351">
        <w:rPr>
          <w:b/>
          <w:spacing w:val="-3"/>
          <w:sz w:val="28"/>
          <w:szCs w:val="28"/>
        </w:rPr>
        <w:t>h</w:t>
      </w:r>
      <w:r w:rsidRPr="00CE6351">
        <w:rPr>
          <w:b/>
          <w:sz w:val="28"/>
          <w:szCs w:val="28"/>
        </w:rPr>
        <w:t xml:space="preserve">ī </w:t>
      </w:r>
      <w:r w:rsidRPr="00CE6351">
        <w:rPr>
          <w:b/>
          <w:spacing w:val="27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3</w:t>
      </w:r>
      <w:r w:rsidRPr="00CE6351">
        <w:rPr>
          <w:spacing w:val="-1"/>
          <w:sz w:val="28"/>
          <w:szCs w:val="28"/>
        </w:rPr>
        <w:t>8</w:t>
      </w:r>
      <w:r w:rsidRPr="00CE6351">
        <w:rPr>
          <w:sz w:val="28"/>
          <w:szCs w:val="28"/>
        </w:rPr>
        <w:t xml:space="preserve">0 </w:t>
      </w:r>
      <w:r w:rsidRPr="00CE6351">
        <w:rPr>
          <w:spacing w:val="-1"/>
          <w:sz w:val="28"/>
          <w:szCs w:val="28"/>
        </w:rPr>
        <w:t>–14</w:t>
      </w:r>
      <w:r w:rsidRPr="00CE6351">
        <w:rPr>
          <w:spacing w:val="1"/>
          <w:sz w:val="28"/>
          <w:szCs w:val="28"/>
        </w:rPr>
        <w:t>29</w:t>
      </w:r>
      <w:r w:rsidRPr="00CE6351">
        <w:rPr>
          <w:sz w:val="28"/>
          <w:szCs w:val="28"/>
        </w:rPr>
        <w:t xml:space="preserve">) 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s 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rn 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P</w:t>
      </w:r>
      <w:r w:rsidRPr="00CE6351">
        <w:rPr>
          <w:sz w:val="28"/>
          <w:szCs w:val="28"/>
        </w:rPr>
        <w:t>er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a 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z w:val="28"/>
          <w:szCs w:val="28"/>
        </w:rPr>
        <w:t>(Ir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)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 Sa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ar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z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ist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),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hi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er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 S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ah 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 xml:space="preserve">h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 xml:space="preserve">e, 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ar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, 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o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ere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 xml:space="preserve">ery 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ere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 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>e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6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ey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ou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op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3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ou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in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y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st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o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Ug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u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Un</w:t>
      </w:r>
      <w:r w:rsidRPr="00CE6351">
        <w:rPr>
          <w:spacing w:val="1"/>
          <w:sz w:val="28"/>
          <w:szCs w:val="28"/>
        </w:rPr>
        <w:t>iv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b/>
          <w:sz w:val="28"/>
          <w:szCs w:val="28"/>
        </w:rPr>
        <w:t>K</w:t>
      </w:r>
      <w:r w:rsidRPr="00CE6351">
        <w:rPr>
          <w:b/>
          <w:spacing w:val="1"/>
          <w:sz w:val="28"/>
          <w:szCs w:val="28"/>
        </w:rPr>
        <w:t>as</w:t>
      </w:r>
      <w:r w:rsidRPr="00CE6351">
        <w:rPr>
          <w:b/>
          <w:spacing w:val="-3"/>
          <w:sz w:val="28"/>
          <w:szCs w:val="28"/>
        </w:rPr>
        <w:t>h</w:t>
      </w:r>
      <w:r w:rsidRPr="00CE6351">
        <w:rPr>
          <w:b/>
          <w:sz w:val="28"/>
          <w:szCs w:val="28"/>
        </w:rPr>
        <w:t>i</w:t>
      </w:r>
      <w:r w:rsidRPr="00CE6351">
        <w:rPr>
          <w:b/>
          <w:spacing w:val="6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es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d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al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it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racy 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each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ree.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ced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ns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1"/>
          <w:sz w:val="28"/>
          <w:szCs w:val="28"/>
        </w:rPr>
        <w:t>on</w:t>
      </w:r>
      <w:r w:rsidRPr="00CE6351">
        <w:rPr>
          <w:sz w:val="28"/>
          <w:szCs w:val="28"/>
        </w:rPr>
        <w:t>s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w</w:t>
      </w:r>
      <w:r w:rsidRPr="00CE6351">
        <w:rPr>
          <w:sz w:val="28"/>
          <w:szCs w:val="28"/>
        </w:rPr>
        <w:t>een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di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ate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ere,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k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z w:val="28"/>
          <w:szCs w:val="28"/>
        </w:rPr>
        <w:t>ec</w:t>
      </w:r>
      <w:r w:rsidRPr="00CE6351">
        <w:rPr>
          <w:spacing w:val="1"/>
          <w:sz w:val="28"/>
          <w:szCs w:val="28"/>
        </w:rPr>
        <w:t>li</w:t>
      </w:r>
      <w:r w:rsidRPr="00CE6351">
        <w:rPr>
          <w:spacing w:val="-1"/>
          <w:sz w:val="28"/>
          <w:szCs w:val="28"/>
        </w:rPr>
        <w:t>pt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 xml:space="preserve">em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 e</w:t>
      </w:r>
      <w:r w:rsidRPr="00CE6351">
        <w:rPr>
          <w:spacing w:val="-1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m</w:t>
      </w:r>
      <w:r w:rsidRPr="00CE6351">
        <w:rPr>
          <w:sz w:val="28"/>
          <w:szCs w:val="28"/>
        </w:rPr>
        <w:t>.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o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ot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k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ll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m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l</w:t>
      </w:r>
      <w:r w:rsidRPr="00CE6351">
        <w:rPr>
          <w:sz w:val="28"/>
          <w:szCs w:val="28"/>
        </w:rPr>
        <w:t>-Sa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a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6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si</w:t>
      </w:r>
      <w:r w:rsidRPr="00CE6351">
        <w:rPr>
          <w:spacing w:val="-2"/>
          <w:sz w:val="28"/>
          <w:szCs w:val="28"/>
        </w:rPr>
        <w:t>z</w:t>
      </w:r>
      <w:r w:rsidRPr="00CE6351">
        <w:rPr>
          <w:sz w:val="28"/>
          <w:szCs w:val="28"/>
        </w:rPr>
        <w:t>es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nl</w:t>
      </w:r>
      <w:r w:rsidRPr="00CE6351">
        <w:rPr>
          <w:sz w:val="28"/>
          <w:szCs w:val="28"/>
        </w:rPr>
        <w:t>y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od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,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oo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un</w:t>
      </w:r>
      <w:r w:rsidRPr="00CE6351">
        <w:rPr>
          <w:sz w:val="28"/>
          <w:szCs w:val="28"/>
        </w:rPr>
        <w:t>,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.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K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i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o 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ed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i/>
          <w:spacing w:val="-1"/>
          <w:sz w:val="28"/>
          <w:szCs w:val="28"/>
        </w:rPr>
        <w:t>Pl</w:t>
      </w:r>
      <w:r w:rsidRPr="00CE6351">
        <w:rPr>
          <w:i/>
          <w:spacing w:val="1"/>
          <w:sz w:val="28"/>
          <w:szCs w:val="28"/>
        </w:rPr>
        <w:t>at</w:t>
      </w:r>
      <w:r w:rsidRPr="00CE6351">
        <w:rPr>
          <w:i/>
          <w:sz w:val="28"/>
          <w:szCs w:val="28"/>
        </w:rPr>
        <w:t>e</w:t>
      </w:r>
      <w:r w:rsidRPr="00CE6351">
        <w:rPr>
          <w:i/>
          <w:spacing w:val="69"/>
          <w:sz w:val="28"/>
          <w:szCs w:val="28"/>
        </w:rPr>
        <w:t xml:space="preserve"> </w:t>
      </w:r>
      <w:r w:rsidRPr="00CE6351">
        <w:rPr>
          <w:i/>
          <w:spacing w:val="1"/>
          <w:sz w:val="28"/>
          <w:szCs w:val="28"/>
        </w:rPr>
        <w:t>o</w:t>
      </w:r>
      <w:r w:rsidRPr="00CE6351">
        <w:rPr>
          <w:i/>
          <w:sz w:val="28"/>
          <w:szCs w:val="28"/>
        </w:rPr>
        <w:t xml:space="preserve">f </w:t>
      </w:r>
      <w:r w:rsidRPr="00CE6351">
        <w:rPr>
          <w:i/>
          <w:spacing w:val="2"/>
          <w:sz w:val="28"/>
          <w:szCs w:val="28"/>
        </w:rPr>
        <w:t xml:space="preserve"> </w:t>
      </w:r>
      <w:r w:rsidRPr="00CE6351">
        <w:rPr>
          <w:i/>
          <w:spacing w:val="-3"/>
          <w:sz w:val="28"/>
          <w:szCs w:val="28"/>
        </w:rPr>
        <w:t>C</w:t>
      </w:r>
      <w:r w:rsidRPr="00CE6351">
        <w:rPr>
          <w:i/>
          <w:spacing w:val="-1"/>
          <w:sz w:val="28"/>
          <w:szCs w:val="28"/>
        </w:rPr>
        <w:t>o</w:t>
      </w:r>
      <w:r w:rsidRPr="00CE6351">
        <w:rPr>
          <w:i/>
          <w:spacing w:val="1"/>
          <w:sz w:val="28"/>
          <w:szCs w:val="28"/>
        </w:rPr>
        <w:t>n</w:t>
      </w:r>
      <w:r w:rsidRPr="00CE6351">
        <w:rPr>
          <w:i/>
          <w:spacing w:val="-1"/>
          <w:sz w:val="28"/>
          <w:szCs w:val="28"/>
        </w:rPr>
        <w:t>ju</w:t>
      </w:r>
      <w:r w:rsidRPr="00CE6351">
        <w:rPr>
          <w:i/>
          <w:spacing w:val="1"/>
          <w:sz w:val="28"/>
          <w:szCs w:val="28"/>
        </w:rPr>
        <w:t>n</w:t>
      </w:r>
      <w:r w:rsidRPr="00CE6351">
        <w:rPr>
          <w:i/>
          <w:sz w:val="28"/>
          <w:szCs w:val="28"/>
        </w:rPr>
        <w:t>c</w:t>
      </w:r>
      <w:r w:rsidRPr="00CE6351">
        <w:rPr>
          <w:i/>
          <w:spacing w:val="-1"/>
          <w:sz w:val="28"/>
          <w:szCs w:val="28"/>
        </w:rPr>
        <w:t>ti</w:t>
      </w:r>
      <w:r w:rsidRPr="00CE6351">
        <w:rPr>
          <w:i/>
          <w:spacing w:val="1"/>
          <w:sz w:val="28"/>
          <w:szCs w:val="28"/>
        </w:rPr>
        <w:t>o</w:t>
      </w:r>
      <w:r w:rsidRPr="00CE6351">
        <w:rPr>
          <w:i/>
          <w:spacing w:val="-1"/>
          <w:sz w:val="28"/>
          <w:szCs w:val="28"/>
        </w:rPr>
        <w:t>n</w:t>
      </w:r>
      <w:r w:rsidRPr="00CE6351">
        <w:rPr>
          <w:i/>
          <w:spacing w:val="5"/>
          <w:sz w:val="28"/>
          <w:szCs w:val="28"/>
        </w:rPr>
        <w:t>s</w:t>
      </w:r>
      <w:r w:rsidRPr="00CE6351">
        <w:rPr>
          <w:sz w:val="28"/>
          <w:szCs w:val="28"/>
        </w:rPr>
        <w:t>,  an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lo</w:t>
      </w:r>
      <w:r w:rsidRPr="00CE6351">
        <w:rPr>
          <w:sz w:val="28"/>
          <w:szCs w:val="28"/>
        </w:rPr>
        <w:t xml:space="preserve">g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put</w:t>
      </w:r>
      <w:r w:rsidRPr="00CE6351">
        <w:rPr>
          <w:sz w:val="28"/>
          <w:szCs w:val="28"/>
        </w:rPr>
        <w:t xml:space="preserve">- er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e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ay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z w:val="28"/>
          <w:szCs w:val="28"/>
        </w:rPr>
        <w:t>at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ch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ary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>n</w:t>
      </w:r>
      <w:r w:rsidRPr="00CE6351">
        <w:rPr>
          <w:sz w:val="28"/>
          <w:szCs w:val="28"/>
        </w:rPr>
        <w:t xml:space="preserve">- </w:t>
      </w:r>
      <w:r w:rsidRPr="00CE6351">
        <w:rPr>
          <w:spacing w:val="-1"/>
          <w:sz w:val="28"/>
          <w:szCs w:val="28"/>
        </w:rPr>
        <w:t>j</w:t>
      </w:r>
      <w:r w:rsidRPr="00CE6351">
        <w:rPr>
          <w:spacing w:val="1"/>
          <w:sz w:val="28"/>
          <w:szCs w:val="28"/>
        </w:rPr>
        <w:t>un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wi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l 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rm</w:t>
      </w:r>
      <w:r w:rsidRPr="00CE6351">
        <w:rPr>
          <w:spacing w:val="-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lin</w:t>
      </w:r>
      <w:r w:rsidRPr="00CE6351">
        <w:rPr>
          <w:sz w:val="28"/>
          <w:szCs w:val="28"/>
        </w:rPr>
        <w:t xml:space="preserve">ear 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po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>n</w:t>
      </w:r>
      <w:r w:rsidRPr="00CE6351">
        <w:rPr>
          <w:sz w:val="28"/>
          <w:szCs w:val="28"/>
        </w:rPr>
        <w:t xml:space="preserve">. 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so</w:t>
      </w:r>
      <w:r w:rsidRPr="00CE6351">
        <w:rPr>
          <w:sz w:val="28"/>
          <w:szCs w:val="28"/>
        </w:rPr>
        <w:t xml:space="preserve">, </w:t>
      </w:r>
      <w:r w:rsidRPr="00CE6351">
        <w:rPr>
          <w:spacing w:val="49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sh</w:t>
      </w:r>
      <w:r w:rsidRPr="00CE6351">
        <w:rPr>
          <w:sz w:val="28"/>
          <w:szCs w:val="28"/>
        </w:rPr>
        <w:t xml:space="preserve">i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m</w:t>
      </w:r>
      <w:r w:rsidRPr="00CE6351">
        <w:rPr>
          <w:spacing w:val="57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q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are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t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y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er.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 xml:space="preserve"> 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rs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97</w:t>
      </w:r>
      <w:r w:rsidRPr="00CE6351">
        <w:rPr>
          <w:spacing w:val="1"/>
          <w:sz w:val="28"/>
          <w:szCs w:val="28"/>
        </w:rPr>
        <w:t>0s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 xml:space="preserve">l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ug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t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s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37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 xml:space="preserve">e. 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A</w:t>
      </w:r>
      <w:r w:rsidRPr="00CE6351">
        <w:rPr>
          <w:color w:val="1F2021"/>
          <w:spacing w:val="2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-</w:t>
      </w:r>
      <w:r w:rsidRPr="00CE6351">
        <w:rPr>
          <w:color w:val="1F2021"/>
          <w:spacing w:val="-1"/>
          <w:sz w:val="28"/>
          <w:szCs w:val="28"/>
        </w:rPr>
        <w:t>K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i</w:t>
      </w:r>
      <w:r w:rsidRPr="00CE6351">
        <w:rPr>
          <w:color w:val="1F2021"/>
          <w:spacing w:val="3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as</w:t>
      </w:r>
      <w:r w:rsidRPr="00CE6351">
        <w:rPr>
          <w:color w:val="1F2021"/>
          <w:spacing w:val="3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="004827F4" w:rsidRPr="00CE6351">
        <w:rPr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55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56"/>
          <w:sz w:val="28"/>
          <w:szCs w:val="28"/>
        </w:rPr>
        <w:t xml:space="preserve"> </w:t>
      </w:r>
      <w:r w:rsidRPr="00CE6351">
        <w:rPr>
          <w:color w:val="1F2021"/>
          <w:spacing w:val="3"/>
          <w:sz w:val="28"/>
          <w:szCs w:val="28"/>
        </w:rPr>
        <w:t>p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v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57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58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x</w:t>
      </w:r>
      <w:r w:rsidRPr="00CE6351">
        <w:rPr>
          <w:color w:val="1F2021"/>
          <w:spacing w:val="-1"/>
          <w:sz w:val="28"/>
          <w:szCs w:val="28"/>
        </w:rPr>
        <w:t>p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t</w:t>
      </w:r>
      <w:r w:rsidRPr="00CE6351">
        <w:rPr>
          <w:color w:val="1F2021"/>
          <w:spacing w:val="58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aw</w:t>
      </w:r>
      <w:r w:rsidRPr="00CE6351">
        <w:rPr>
          <w:color w:val="1F2021"/>
          <w:spacing w:val="56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55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c</w:t>
      </w:r>
      <w:r w:rsidRPr="00CE6351">
        <w:rPr>
          <w:color w:val="1F2021"/>
          <w:spacing w:val="-1"/>
          <w:sz w:val="28"/>
          <w:szCs w:val="28"/>
        </w:rPr>
        <w:t>os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3"/>
          <w:sz w:val="28"/>
          <w:szCs w:val="28"/>
        </w:rPr>
        <w:t>n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58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f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r 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pacing w:val="-2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n</w:t>
      </w:r>
      <w:r w:rsidRPr="00CE6351">
        <w:rPr>
          <w:color w:val="000000"/>
          <w:spacing w:val="-1"/>
          <w:sz w:val="28"/>
          <w:szCs w:val="28"/>
        </w:rPr>
        <w:t>gu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1"/>
          <w:sz w:val="28"/>
          <w:szCs w:val="28"/>
        </w:rPr>
        <w:t>ti</w:t>
      </w:r>
      <w:r w:rsidRPr="00CE6351">
        <w:rPr>
          <w:color w:val="000000"/>
          <w:spacing w:val="1"/>
          <w:sz w:val="28"/>
          <w:szCs w:val="28"/>
        </w:rPr>
        <w:t>on</w:t>
      </w:r>
      <w:r w:rsidRPr="00CE6351">
        <w:rPr>
          <w:color w:val="000000"/>
          <w:sz w:val="28"/>
          <w:szCs w:val="28"/>
        </w:rPr>
        <w:t>,</w:t>
      </w:r>
      <w:r w:rsidRPr="00CE6351">
        <w:rPr>
          <w:color w:val="000000"/>
          <w:spacing w:val="56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 xml:space="preserve">e </w:t>
      </w:r>
      <w:r w:rsidRPr="00CE6351">
        <w:rPr>
          <w:color w:val="000000"/>
          <w:spacing w:val="-1"/>
          <w:sz w:val="28"/>
          <w:szCs w:val="28"/>
        </w:rPr>
        <w:t>l</w:t>
      </w:r>
      <w:r w:rsidRPr="00CE6351">
        <w:rPr>
          <w:color w:val="000000"/>
          <w:sz w:val="28"/>
          <w:szCs w:val="28"/>
        </w:rPr>
        <w:t>aw</w:t>
      </w:r>
      <w:r w:rsidRPr="00CE6351">
        <w:rPr>
          <w:color w:val="000000"/>
          <w:spacing w:val="56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o</w:t>
      </w:r>
      <w:r w:rsidRPr="00CE6351">
        <w:rPr>
          <w:color w:val="000000"/>
          <w:sz w:val="28"/>
          <w:szCs w:val="28"/>
        </w:rPr>
        <w:t>f c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pacing w:val="-1"/>
          <w:sz w:val="28"/>
          <w:szCs w:val="28"/>
        </w:rPr>
        <w:t>si</w:t>
      </w:r>
      <w:r w:rsidRPr="00CE6351">
        <w:rPr>
          <w:color w:val="000000"/>
          <w:spacing w:val="1"/>
          <w:sz w:val="28"/>
          <w:szCs w:val="28"/>
        </w:rPr>
        <w:t>n</w:t>
      </w:r>
      <w:r w:rsidRPr="00CE6351">
        <w:rPr>
          <w:color w:val="000000"/>
          <w:spacing w:val="-2"/>
          <w:sz w:val="28"/>
          <w:szCs w:val="28"/>
        </w:rPr>
        <w:t>e</w:t>
      </w:r>
      <w:r w:rsidRPr="00CE6351">
        <w:rPr>
          <w:color w:val="000000"/>
          <w:sz w:val="28"/>
          <w:szCs w:val="28"/>
        </w:rPr>
        <w:t>s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na</w:t>
      </w:r>
      <w:r w:rsidRPr="00CE6351">
        <w:rPr>
          <w:color w:val="1F2021"/>
          <w:spacing w:val="-4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ed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000000"/>
          <w:spacing w:val="-3"/>
          <w:sz w:val="28"/>
          <w:szCs w:val="28"/>
        </w:rPr>
        <w:t>F</w:t>
      </w:r>
      <w:r w:rsidRPr="00CE6351">
        <w:rPr>
          <w:color w:val="000000"/>
          <w:sz w:val="28"/>
          <w:szCs w:val="28"/>
        </w:rPr>
        <w:t>re</w:t>
      </w:r>
      <w:r w:rsidRPr="00CE6351">
        <w:rPr>
          <w:color w:val="000000"/>
          <w:spacing w:val="1"/>
          <w:sz w:val="28"/>
          <w:szCs w:val="28"/>
        </w:rPr>
        <w:t>n</w:t>
      </w:r>
      <w:r w:rsidRPr="00CE6351">
        <w:rPr>
          <w:color w:val="000000"/>
          <w:spacing w:val="-2"/>
          <w:sz w:val="28"/>
          <w:szCs w:val="28"/>
        </w:rPr>
        <w:t>c</w:t>
      </w:r>
      <w:r w:rsidRPr="00CE6351">
        <w:rPr>
          <w:color w:val="000000"/>
          <w:sz w:val="28"/>
          <w:szCs w:val="28"/>
        </w:rPr>
        <w:t>h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“</w:t>
      </w:r>
      <w:r w:rsidRPr="00CE6351">
        <w:rPr>
          <w:i/>
          <w:color w:val="1F2021"/>
          <w:sz w:val="28"/>
          <w:szCs w:val="28"/>
        </w:rPr>
        <w:t>T</w:t>
      </w:r>
      <w:r w:rsidRPr="00CE6351">
        <w:rPr>
          <w:i/>
          <w:color w:val="1F2021"/>
          <w:spacing w:val="1"/>
          <w:sz w:val="28"/>
          <w:szCs w:val="28"/>
        </w:rPr>
        <w:t>h</w:t>
      </w:r>
      <w:r w:rsidRPr="00CE6351">
        <w:rPr>
          <w:i/>
          <w:color w:val="1F2021"/>
          <w:sz w:val="28"/>
          <w:szCs w:val="28"/>
        </w:rPr>
        <w:t>é</w:t>
      </w:r>
      <w:r w:rsidRPr="00CE6351">
        <w:rPr>
          <w:i/>
          <w:color w:val="1F2021"/>
          <w:spacing w:val="1"/>
          <w:sz w:val="28"/>
          <w:szCs w:val="28"/>
        </w:rPr>
        <w:t>or</w:t>
      </w:r>
      <w:r w:rsidRPr="00CE6351">
        <w:rPr>
          <w:i/>
          <w:color w:val="1F2021"/>
          <w:sz w:val="28"/>
          <w:szCs w:val="28"/>
        </w:rPr>
        <w:t>è</w:t>
      </w:r>
      <w:r w:rsidRPr="00CE6351">
        <w:rPr>
          <w:i/>
          <w:color w:val="1F2021"/>
          <w:spacing w:val="-1"/>
          <w:sz w:val="28"/>
          <w:szCs w:val="28"/>
        </w:rPr>
        <w:t>m</w:t>
      </w:r>
      <w:r w:rsidRPr="00CE6351">
        <w:rPr>
          <w:i/>
          <w:color w:val="1F2021"/>
          <w:sz w:val="28"/>
          <w:szCs w:val="28"/>
        </w:rPr>
        <w:t>e</w:t>
      </w:r>
      <w:r w:rsidRPr="00CE6351">
        <w:rPr>
          <w:i/>
          <w:color w:val="1F2021"/>
          <w:spacing w:val="-3"/>
          <w:sz w:val="28"/>
          <w:szCs w:val="28"/>
        </w:rPr>
        <w:t xml:space="preserve"> </w:t>
      </w:r>
      <w:r w:rsidRPr="00CE6351">
        <w:rPr>
          <w:i/>
          <w:color w:val="1F2021"/>
          <w:spacing w:val="1"/>
          <w:sz w:val="28"/>
          <w:szCs w:val="28"/>
        </w:rPr>
        <w:t>d</w:t>
      </w:r>
      <w:r w:rsidRPr="00CE6351">
        <w:rPr>
          <w:i/>
          <w:color w:val="1F2021"/>
          <w:sz w:val="28"/>
          <w:szCs w:val="28"/>
        </w:rPr>
        <w:t>'</w:t>
      </w:r>
      <w:r w:rsidRPr="00CE6351">
        <w:rPr>
          <w:i/>
          <w:color w:val="1F2021"/>
          <w:spacing w:val="-1"/>
          <w:sz w:val="28"/>
          <w:szCs w:val="28"/>
        </w:rPr>
        <w:t>A</w:t>
      </w:r>
      <w:r w:rsidRPr="00CE6351">
        <w:rPr>
          <w:i/>
          <w:color w:val="1F2021"/>
          <w:sz w:val="28"/>
          <w:szCs w:val="28"/>
        </w:rPr>
        <w:t>l-K</w:t>
      </w:r>
      <w:r w:rsidRPr="00CE6351">
        <w:rPr>
          <w:i/>
          <w:color w:val="1F2021"/>
          <w:spacing w:val="-1"/>
          <w:sz w:val="28"/>
          <w:szCs w:val="28"/>
        </w:rPr>
        <w:t>a</w:t>
      </w:r>
      <w:r w:rsidRPr="00CE6351">
        <w:rPr>
          <w:i/>
          <w:color w:val="1F2021"/>
          <w:spacing w:val="1"/>
          <w:sz w:val="28"/>
          <w:szCs w:val="28"/>
        </w:rPr>
        <w:t>s</w:t>
      </w:r>
      <w:r w:rsidRPr="00CE6351">
        <w:rPr>
          <w:i/>
          <w:color w:val="1F2021"/>
          <w:spacing w:val="-1"/>
          <w:sz w:val="28"/>
          <w:szCs w:val="28"/>
        </w:rPr>
        <w:t>h</w:t>
      </w:r>
      <w:r w:rsidRPr="00CE6351">
        <w:rPr>
          <w:i/>
          <w:color w:val="1F2021"/>
          <w:spacing w:val="1"/>
          <w:sz w:val="28"/>
          <w:szCs w:val="28"/>
        </w:rPr>
        <w:t>i</w:t>
      </w:r>
      <w:r w:rsidRPr="00CE6351">
        <w:rPr>
          <w:i/>
          <w:color w:val="1F2021"/>
          <w:sz w:val="28"/>
          <w:szCs w:val="28"/>
        </w:rPr>
        <w:t>”</w:t>
      </w:r>
      <w:r w:rsidRPr="00CE6351">
        <w:rPr>
          <w:color w:val="1F2021"/>
          <w:sz w:val="28"/>
          <w:szCs w:val="28"/>
        </w:rPr>
        <w:t>.</w:t>
      </w:r>
    </w:p>
    <w:p w:rsidR="007D2203" w:rsidRPr="00CE6351" w:rsidRDefault="00AA47A5">
      <w:pPr>
        <w:spacing w:line="320" w:lineRule="exact"/>
        <w:ind w:left="120" w:right="67" w:firstLine="72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Ma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y fa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ear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s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l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K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sh</w:t>
      </w:r>
      <w:r w:rsidRPr="00CE6351">
        <w:rPr>
          <w:sz w:val="28"/>
          <w:szCs w:val="28"/>
        </w:rPr>
        <w:t>i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“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od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6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t</w:t>
      </w:r>
      <w:r w:rsidRPr="00CE6351">
        <w:rPr>
          <w:sz w:val="28"/>
          <w:szCs w:val="28"/>
        </w:rPr>
        <w:t xml:space="preserve">-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n</w:t>
      </w:r>
      <w:r w:rsidRPr="00CE6351">
        <w:rPr>
          <w:sz w:val="28"/>
          <w:szCs w:val="28"/>
        </w:rPr>
        <w:t>”</w:t>
      </w:r>
      <w:r w:rsidRPr="00CE6351">
        <w:rPr>
          <w:spacing w:val="5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ca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5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op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ze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ol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on</w:t>
      </w:r>
      <w:r w:rsidRPr="00CE6351">
        <w:rPr>
          <w:sz w:val="28"/>
          <w:szCs w:val="28"/>
        </w:rPr>
        <w:t>s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>o</w:t>
      </w:r>
      <w:r w:rsidRPr="00CE6351">
        <w:rPr>
          <w:sz w:val="28"/>
          <w:szCs w:val="28"/>
        </w:rPr>
        <w:t>,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</w:t>
      </w:r>
      <w:r w:rsidRPr="00CE6351">
        <w:rPr>
          <w:spacing w:val="5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tin</w:t>
      </w:r>
      <w:r w:rsidRPr="00CE6351">
        <w:rPr>
          <w:sz w:val="28"/>
          <w:szCs w:val="28"/>
        </w:rPr>
        <w:t>g</w:t>
      </w:r>
    </w:p>
    <w:p w:rsidR="007D2203" w:rsidRPr="00CE6351" w:rsidRDefault="00AA47A5">
      <w:pPr>
        <w:spacing w:before="2" w:line="320" w:lineRule="exact"/>
        <w:ind w:left="120" w:right="70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it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ra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 xml:space="preserve">e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4"/>
          <w:sz w:val="28"/>
          <w:szCs w:val="28"/>
        </w:rPr>
        <w:t>s</w:t>
      </w:r>
      <w:r w:rsidRPr="00CE6351">
        <w:rPr>
          <w:sz w:val="28"/>
          <w:szCs w:val="28"/>
        </w:rPr>
        <w:t xml:space="preserve">. 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Cer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 xml:space="preserve">es  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>f   e</w:t>
      </w:r>
      <w:r w:rsidRPr="00CE6351">
        <w:rPr>
          <w:spacing w:val="-1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, 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h   as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c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ff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lv</w:t>
      </w:r>
      <w:r w:rsidRPr="00CE6351">
        <w:rPr>
          <w:sz w:val="28"/>
          <w:szCs w:val="28"/>
        </w:rPr>
        <w:t>e e</w:t>
      </w:r>
      <w:r w:rsidRPr="00CE6351">
        <w:rPr>
          <w:spacing w:val="1"/>
          <w:sz w:val="28"/>
          <w:szCs w:val="28"/>
        </w:rPr>
        <w:t>x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tl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ho</w:t>
      </w:r>
      <w:r w:rsidRPr="00CE6351">
        <w:rPr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 xml:space="preserve"> t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em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ho</w:t>
      </w:r>
      <w:r w:rsidRPr="00CE6351">
        <w:rPr>
          <w:sz w:val="28"/>
          <w:szCs w:val="28"/>
        </w:rPr>
        <w:t>d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 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ox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no</w:t>
      </w:r>
      <w:r w:rsidRPr="00CE6351">
        <w:rPr>
          <w:sz w:val="28"/>
          <w:szCs w:val="28"/>
        </w:rPr>
        <w:t xml:space="preserve">w 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4"/>
          <w:sz w:val="28"/>
          <w:szCs w:val="28"/>
        </w:rPr>
        <w:t>w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b/>
          <w:i/>
          <w:sz w:val="28"/>
          <w:szCs w:val="28"/>
        </w:rPr>
        <w:t>f</w:t>
      </w:r>
      <w:r w:rsidRPr="00CE6351">
        <w:rPr>
          <w:b/>
          <w:i/>
          <w:spacing w:val="-1"/>
          <w:sz w:val="28"/>
          <w:szCs w:val="28"/>
        </w:rPr>
        <w:t>i</w:t>
      </w:r>
      <w:r w:rsidRPr="00CE6351">
        <w:rPr>
          <w:b/>
          <w:i/>
          <w:spacing w:val="1"/>
          <w:sz w:val="28"/>
          <w:szCs w:val="28"/>
        </w:rPr>
        <w:t>x</w:t>
      </w:r>
      <w:r w:rsidRPr="00CE6351">
        <w:rPr>
          <w:b/>
          <w:i/>
          <w:spacing w:val="-2"/>
          <w:sz w:val="28"/>
          <w:szCs w:val="28"/>
        </w:rPr>
        <w:t>e</w:t>
      </w:r>
      <w:r w:rsidRPr="00CE6351">
        <w:rPr>
          <w:b/>
          <w:i/>
          <w:spacing w:val="2"/>
          <w:sz w:val="28"/>
          <w:szCs w:val="28"/>
        </w:rPr>
        <w:t>d</w:t>
      </w:r>
      <w:r w:rsidRPr="00CE6351">
        <w:rPr>
          <w:b/>
          <w:i/>
          <w:spacing w:val="-2"/>
          <w:sz w:val="28"/>
          <w:szCs w:val="28"/>
        </w:rPr>
        <w:t>-</w:t>
      </w:r>
      <w:r w:rsidRPr="00CE6351">
        <w:rPr>
          <w:b/>
          <w:i/>
          <w:spacing w:val="1"/>
          <w:sz w:val="28"/>
          <w:szCs w:val="28"/>
        </w:rPr>
        <w:t>p</w:t>
      </w:r>
      <w:r w:rsidRPr="00CE6351">
        <w:rPr>
          <w:b/>
          <w:i/>
          <w:spacing w:val="-1"/>
          <w:sz w:val="28"/>
          <w:szCs w:val="28"/>
        </w:rPr>
        <w:t>o</w:t>
      </w:r>
      <w:r w:rsidRPr="00CE6351">
        <w:rPr>
          <w:b/>
          <w:i/>
          <w:spacing w:val="1"/>
          <w:sz w:val="28"/>
          <w:szCs w:val="28"/>
        </w:rPr>
        <w:t>i</w:t>
      </w:r>
      <w:r w:rsidRPr="00CE6351">
        <w:rPr>
          <w:b/>
          <w:i/>
          <w:spacing w:val="-3"/>
          <w:sz w:val="28"/>
          <w:szCs w:val="28"/>
        </w:rPr>
        <w:t>n</w:t>
      </w:r>
      <w:r w:rsidRPr="00CE6351">
        <w:rPr>
          <w:b/>
          <w:i/>
          <w:sz w:val="28"/>
          <w:szCs w:val="28"/>
        </w:rPr>
        <w:t>t</w:t>
      </w:r>
      <w:r w:rsidRPr="00CE6351">
        <w:rPr>
          <w:b/>
          <w:i/>
          <w:spacing w:val="2"/>
          <w:sz w:val="28"/>
          <w:szCs w:val="28"/>
        </w:rPr>
        <w:t xml:space="preserve"> </w:t>
      </w:r>
      <w:r w:rsidRPr="00CE6351">
        <w:rPr>
          <w:b/>
          <w:i/>
          <w:spacing w:val="-1"/>
          <w:sz w:val="28"/>
          <w:szCs w:val="28"/>
        </w:rPr>
        <w:t>i</w:t>
      </w:r>
      <w:r w:rsidRPr="00CE6351">
        <w:rPr>
          <w:b/>
          <w:i/>
          <w:spacing w:val="1"/>
          <w:sz w:val="28"/>
          <w:szCs w:val="28"/>
        </w:rPr>
        <w:t>t</w:t>
      </w:r>
      <w:r w:rsidRPr="00CE6351">
        <w:rPr>
          <w:b/>
          <w:i/>
          <w:sz w:val="28"/>
          <w:szCs w:val="28"/>
        </w:rPr>
        <w:t>e</w:t>
      </w:r>
      <w:r w:rsidRPr="00CE6351">
        <w:rPr>
          <w:b/>
          <w:i/>
          <w:spacing w:val="-1"/>
          <w:sz w:val="28"/>
          <w:szCs w:val="28"/>
        </w:rPr>
        <w:t>ra</w:t>
      </w:r>
      <w:r w:rsidRPr="00CE6351">
        <w:rPr>
          <w:b/>
          <w:i/>
          <w:spacing w:val="1"/>
          <w:sz w:val="28"/>
          <w:szCs w:val="28"/>
        </w:rPr>
        <w:t>t</w:t>
      </w:r>
      <w:r w:rsidRPr="00CE6351">
        <w:rPr>
          <w:b/>
          <w:i/>
          <w:spacing w:val="-1"/>
          <w:sz w:val="28"/>
          <w:szCs w:val="28"/>
        </w:rPr>
        <w:t>i</w:t>
      </w:r>
      <w:r w:rsidRPr="00CE6351">
        <w:rPr>
          <w:b/>
          <w:i/>
          <w:spacing w:val="1"/>
          <w:sz w:val="28"/>
          <w:szCs w:val="28"/>
        </w:rPr>
        <w:t>o</w:t>
      </w:r>
      <w:r w:rsidRPr="00CE6351">
        <w:rPr>
          <w:b/>
          <w:i/>
          <w:spacing w:val="2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ch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tt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bu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 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aac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wto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to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!</w:t>
      </w:r>
    </w:p>
    <w:p w:rsidR="007D2203" w:rsidRPr="00CE6351" w:rsidRDefault="00AA47A5">
      <w:pPr>
        <w:spacing w:line="300" w:lineRule="exact"/>
        <w:ind w:left="840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14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-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ry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to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z w:val="28"/>
          <w:szCs w:val="28"/>
        </w:rPr>
        <w:t>bn</w:t>
      </w:r>
      <w:r w:rsidRPr="00CE6351">
        <w:rPr>
          <w:b/>
          <w:spacing w:val="30"/>
          <w:sz w:val="28"/>
          <w:szCs w:val="28"/>
        </w:rPr>
        <w:t xml:space="preserve"> </w:t>
      </w:r>
      <w:r w:rsidRPr="00CE6351">
        <w:rPr>
          <w:b/>
          <w:sz w:val="28"/>
          <w:szCs w:val="28"/>
        </w:rPr>
        <w:t>K</w:t>
      </w:r>
      <w:r w:rsidRPr="00CE6351">
        <w:rPr>
          <w:b/>
          <w:spacing w:val="-3"/>
          <w:sz w:val="28"/>
          <w:szCs w:val="28"/>
        </w:rPr>
        <w:t>h</w:t>
      </w:r>
      <w:r w:rsidRPr="00CE6351">
        <w:rPr>
          <w:b/>
          <w:spacing w:val="-1"/>
          <w:sz w:val="28"/>
          <w:szCs w:val="28"/>
        </w:rPr>
        <w:t>a</w:t>
      </w:r>
      <w:r w:rsidRPr="00CE6351">
        <w:rPr>
          <w:b/>
          <w:spacing w:val="1"/>
          <w:sz w:val="28"/>
          <w:szCs w:val="28"/>
        </w:rPr>
        <w:t>l</w:t>
      </w:r>
      <w:r w:rsidRPr="00CE6351">
        <w:rPr>
          <w:b/>
          <w:sz w:val="28"/>
          <w:szCs w:val="28"/>
        </w:rPr>
        <w:t>dūn</w:t>
      </w:r>
      <w:r w:rsidRPr="00CE6351">
        <w:rPr>
          <w:b/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su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ed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p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</w:p>
    <w:p w:rsidR="007D2203" w:rsidRPr="00CE6351" w:rsidRDefault="00AA47A5">
      <w:pPr>
        <w:spacing w:before="6" w:line="320" w:lineRule="exact"/>
        <w:ind w:left="120" w:right="80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vi</w:t>
      </w:r>
      <w:r w:rsidRPr="00CE6351">
        <w:rPr>
          <w:sz w:val="28"/>
          <w:szCs w:val="28"/>
        </w:rPr>
        <w:t xml:space="preserve">ew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ry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y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it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“</w:t>
      </w:r>
      <w:r w:rsidRPr="00CE6351">
        <w:rPr>
          <w:sz w:val="28"/>
          <w:szCs w:val="28"/>
        </w:rPr>
        <w:t>It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ho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kn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ry 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ct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w w:val="94"/>
          <w:sz w:val="28"/>
          <w:szCs w:val="28"/>
        </w:rPr>
        <w:t>o</w:t>
      </w:r>
      <w:r w:rsidRPr="00CE6351">
        <w:rPr>
          <w:spacing w:val="1"/>
          <w:w w:val="94"/>
          <w:sz w:val="28"/>
          <w:szCs w:val="28"/>
        </w:rPr>
        <w:t>n</w:t>
      </w:r>
      <w:r w:rsidRPr="00CE6351">
        <w:rPr>
          <w:w w:val="94"/>
          <w:sz w:val="28"/>
          <w:szCs w:val="28"/>
        </w:rPr>
        <w:t>e</w:t>
      </w:r>
      <w:r w:rsidRPr="00CE6351">
        <w:rPr>
          <w:spacing w:val="-2"/>
          <w:w w:val="94"/>
          <w:sz w:val="28"/>
          <w:szCs w:val="28"/>
        </w:rPr>
        <w:t>‟</w:t>
      </w:r>
      <w:r w:rsidRPr="00CE6351">
        <w:rPr>
          <w:w w:val="94"/>
          <w:sz w:val="28"/>
          <w:szCs w:val="28"/>
        </w:rPr>
        <w:t>s</w:t>
      </w:r>
      <w:r w:rsidRPr="00CE6351">
        <w:rPr>
          <w:spacing w:val="11"/>
          <w:w w:val="9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t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before="7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50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503315224" behindDoc="1" locked="0" layoutInCell="1" allowOverlap="1">
            <wp:simplePos x="0" y="0"/>
            <wp:positionH relativeFrom="page">
              <wp:posOffset>3384550</wp:posOffset>
            </wp:positionH>
            <wp:positionV relativeFrom="paragraph">
              <wp:posOffset>-2540</wp:posOffset>
            </wp:positionV>
            <wp:extent cx="2790825" cy="3774440"/>
            <wp:effectExtent l="0" t="0" r="9525" b="0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77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>
            <wp:extent cx="2110105" cy="376809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03" w:rsidRPr="00CE6351" w:rsidRDefault="007D2203">
      <w:pPr>
        <w:spacing w:before="11" w:line="260" w:lineRule="exact"/>
        <w:rPr>
          <w:sz w:val="26"/>
          <w:szCs w:val="26"/>
        </w:rPr>
      </w:pPr>
    </w:p>
    <w:p w:rsidR="007D2203" w:rsidRPr="00CE6351" w:rsidRDefault="00AA47A5">
      <w:pPr>
        <w:ind w:left="293"/>
        <w:rPr>
          <w:sz w:val="24"/>
          <w:szCs w:val="24"/>
        </w:rPr>
      </w:pPr>
      <w:r w:rsidRPr="00CE6351">
        <w:rPr>
          <w:i/>
          <w:sz w:val="24"/>
          <w:szCs w:val="24"/>
        </w:rPr>
        <w:t>Fig. 3. Cov</w:t>
      </w:r>
      <w:r w:rsidRPr="00CE6351">
        <w:rPr>
          <w:i/>
          <w:spacing w:val="-1"/>
          <w:sz w:val="24"/>
          <w:szCs w:val="24"/>
        </w:rPr>
        <w:t>e</w:t>
      </w:r>
      <w:r w:rsidRPr="00CE6351">
        <w:rPr>
          <w:i/>
          <w:sz w:val="24"/>
          <w:szCs w:val="24"/>
        </w:rPr>
        <w:t>r of one</w:t>
      </w:r>
      <w:r w:rsidRPr="00CE6351">
        <w:rPr>
          <w:i/>
          <w:spacing w:val="-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of A</w:t>
      </w:r>
      <w:r w:rsidRPr="00CE6351">
        <w:rPr>
          <w:i/>
          <w:spacing w:val="2"/>
          <w:sz w:val="24"/>
          <w:szCs w:val="24"/>
        </w:rPr>
        <w:t>l</w:t>
      </w:r>
      <w:r w:rsidRPr="00CE6351">
        <w:rPr>
          <w:i/>
          <w:spacing w:val="-1"/>
          <w:sz w:val="24"/>
          <w:szCs w:val="24"/>
        </w:rPr>
        <w:t>-</w:t>
      </w:r>
      <w:r w:rsidRPr="00CE6351">
        <w:rPr>
          <w:i/>
          <w:sz w:val="24"/>
          <w:szCs w:val="24"/>
        </w:rPr>
        <w:t>Kashi boo</w:t>
      </w:r>
      <w:r w:rsidRPr="00CE6351">
        <w:rPr>
          <w:i/>
          <w:spacing w:val="-1"/>
          <w:sz w:val="24"/>
          <w:szCs w:val="24"/>
        </w:rPr>
        <w:t>k</w:t>
      </w:r>
      <w:r w:rsidRPr="00CE6351">
        <w:rPr>
          <w:i/>
          <w:sz w:val="24"/>
          <w:szCs w:val="24"/>
        </w:rPr>
        <w:t>s and</w:t>
      </w:r>
      <w:r w:rsidRPr="00CE6351">
        <w:rPr>
          <w:i/>
          <w:spacing w:val="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English tran</w:t>
      </w:r>
      <w:r w:rsidRPr="00CE6351">
        <w:rPr>
          <w:i/>
          <w:spacing w:val="1"/>
          <w:sz w:val="24"/>
          <w:szCs w:val="24"/>
        </w:rPr>
        <w:t>s</w:t>
      </w:r>
      <w:r w:rsidRPr="00CE6351">
        <w:rPr>
          <w:i/>
          <w:sz w:val="24"/>
          <w:szCs w:val="24"/>
        </w:rPr>
        <w:t>la</w:t>
      </w:r>
      <w:r w:rsidRPr="00CE6351">
        <w:rPr>
          <w:i/>
          <w:spacing w:val="1"/>
          <w:sz w:val="24"/>
          <w:szCs w:val="24"/>
        </w:rPr>
        <w:t>t</w:t>
      </w:r>
      <w:r w:rsidRPr="00CE6351">
        <w:rPr>
          <w:i/>
          <w:sz w:val="24"/>
          <w:szCs w:val="24"/>
        </w:rPr>
        <w:t>ion of</w:t>
      </w:r>
      <w:r w:rsidRPr="00CE6351">
        <w:rPr>
          <w:i/>
          <w:spacing w:val="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another</w:t>
      </w:r>
      <w:r w:rsidRPr="00CE6351">
        <w:rPr>
          <w:i/>
          <w:spacing w:val="-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one</w:t>
      </w:r>
      <w:r w:rsidRPr="00CE6351">
        <w:rPr>
          <w:i/>
          <w:spacing w:val="-1"/>
          <w:sz w:val="24"/>
          <w:szCs w:val="24"/>
        </w:rPr>
        <w:t xml:space="preserve"> </w:t>
      </w:r>
      <w:r w:rsidRPr="00CE6351">
        <w:rPr>
          <w:i/>
          <w:sz w:val="24"/>
          <w:szCs w:val="24"/>
        </w:rPr>
        <w:t>[2</w:t>
      </w:r>
      <w:r w:rsidRPr="00CE6351">
        <w:rPr>
          <w:i/>
          <w:spacing w:val="-5"/>
          <w:sz w:val="24"/>
          <w:szCs w:val="24"/>
        </w:rPr>
        <w:t>2</w:t>
      </w:r>
      <w:r w:rsidRPr="00CE6351">
        <w:rPr>
          <w:i/>
          <w:spacing w:val="10"/>
          <w:sz w:val="24"/>
          <w:szCs w:val="24"/>
        </w:rPr>
        <w:t>]</w:t>
      </w:r>
      <w:r w:rsidRPr="00CE6351">
        <w:rPr>
          <w:i/>
          <w:sz w:val="24"/>
          <w:szCs w:val="24"/>
        </w:rPr>
        <w:t>.</w:t>
      </w:r>
    </w:p>
    <w:p w:rsidR="007D2203" w:rsidRPr="00CE6351" w:rsidRDefault="00AA47A5">
      <w:pPr>
        <w:ind w:left="257"/>
        <w:rPr>
          <w:sz w:val="24"/>
          <w:szCs w:val="24"/>
        </w:rPr>
      </w:pPr>
      <w:r w:rsidRPr="00CE6351">
        <w:rPr>
          <w:i/>
          <w:color w:val="333333"/>
          <w:spacing w:val="-1"/>
          <w:sz w:val="24"/>
          <w:szCs w:val="24"/>
        </w:rPr>
        <w:t>M</w:t>
      </w:r>
      <w:r w:rsidRPr="00CE6351">
        <w:rPr>
          <w:i/>
          <w:color w:val="333333"/>
          <w:sz w:val="24"/>
          <w:szCs w:val="24"/>
        </w:rPr>
        <w:t>i</w:t>
      </w:r>
      <w:r w:rsidRPr="00CE6351">
        <w:rPr>
          <w:i/>
          <w:color w:val="333333"/>
          <w:spacing w:val="1"/>
          <w:sz w:val="24"/>
          <w:szCs w:val="24"/>
        </w:rPr>
        <w:t>f</w:t>
      </w:r>
      <w:r w:rsidRPr="00CE6351">
        <w:rPr>
          <w:i/>
          <w:color w:val="333333"/>
          <w:sz w:val="24"/>
          <w:szCs w:val="24"/>
        </w:rPr>
        <w:t>tāḥ a</w:t>
      </w:r>
      <w:r w:rsidRPr="00CE6351">
        <w:rPr>
          <w:i/>
          <w:color w:val="333333"/>
          <w:spacing w:val="1"/>
          <w:sz w:val="24"/>
          <w:szCs w:val="24"/>
        </w:rPr>
        <w:t>l</w:t>
      </w:r>
      <w:r w:rsidRPr="00CE6351">
        <w:rPr>
          <w:i/>
          <w:color w:val="333333"/>
          <w:spacing w:val="-1"/>
          <w:sz w:val="24"/>
          <w:szCs w:val="24"/>
        </w:rPr>
        <w:t>-</w:t>
      </w:r>
      <w:r w:rsidRPr="00CE6351">
        <w:rPr>
          <w:i/>
          <w:color w:val="333333"/>
          <w:sz w:val="24"/>
          <w:szCs w:val="24"/>
        </w:rPr>
        <w:t>Ḥisab</w:t>
      </w:r>
      <w:r w:rsidRPr="00CE6351">
        <w:rPr>
          <w:i/>
          <w:color w:val="333333"/>
          <w:spacing w:val="1"/>
          <w:sz w:val="24"/>
          <w:szCs w:val="24"/>
        </w:rPr>
        <w:t xml:space="preserve"> </w:t>
      </w:r>
      <w:r w:rsidRPr="00CE6351">
        <w:rPr>
          <w:i/>
          <w:color w:val="333333"/>
          <w:spacing w:val="-3"/>
          <w:sz w:val="24"/>
          <w:szCs w:val="24"/>
        </w:rPr>
        <w:t>(</w:t>
      </w:r>
      <w:r w:rsidRPr="00CE6351">
        <w:rPr>
          <w:i/>
          <w:color w:val="333333"/>
          <w:sz w:val="24"/>
          <w:szCs w:val="24"/>
        </w:rPr>
        <w:t>K</w:t>
      </w:r>
      <w:r w:rsidRPr="00CE6351">
        <w:rPr>
          <w:i/>
          <w:color w:val="333333"/>
          <w:spacing w:val="-1"/>
          <w:sz w:val="24"/>
          <w:szCs w:val="24"/>
        </w:rPr>
        <w:t>e</w:t>
      </w:r>
      <w:r w:rsidRPr="00CE6351">
        <w:rPr>
          <w:i/>
          <w:color w:val="333333"/>
          <w:sz w:val="24"/>
          <w:szCs w:val="24"/>
        </w:rPr>
        <w:t>y</w:t>
      </w:r>
      <w:r w:rsidRPr="00CE6351">
        <w:rPr>
          <w:i/>
          <w:color w:val="333333"/>
          <w:spacing w:val="-1"/>
          <w:sz w:val="24"/>
          <w:szCs w:val="24"/>
        </w:rPr>
        <w:t xml:space="preserve"> </w:t>
      </w:r>
      <w:r w:rsidRPr="00CE6351">
        <w:rPr>
          <w:i/>
          <w:color w:val="333333"/>
          <w:sz w:val="24"/>
          <w:szCs w:val="24"/>
        </w:rPr>
        <w:t>to</w:t>
      </w:r>
      <w:r w:rsidRPr="00CE6351">
        <w:rPr>
          <w:i/>
          <w:color w:val="333333"/>
          <w:spacing w:val="3"/>
          <w:sz w:val="24"/>
          <w:szCs w:val="24"/>
        </w:rPr>
        <w:t xml:space="preserve"> </w:t>
      </w:r>
      <w:r w:rsidRPr="00CE6351">
        <w:rPr>
          <w:i/>
          <w:color w:val="333333"/>
          <w:sz w:val="24"/>
          <w:szCs w:val="24"/>
        </w:rPr>
        <w:t>Ari</w:t>
      </w:r>
      <w:r w:rsidRPr="00CE6351">
        <w:rPr>
          <w:i/>
          <w:color w:val="333333"/>
          <w:spacing w:val="1"/>
          <w:sz w:val="24"/>
          <w:szCs w:val="24"/>
        </w:rPr>
        <w:t>t</w:t>
      </w:r>
      <w:r w:rsidRPr="00CE6351">
        <w:rPr>
          <w:i/>
          <w:color w:val="333333"/>
          <w:sz w:val="24"/>
          <w:szCs w:val="24"/>
        </w:rPr>
        <w:t>hm</w:t>
      </w:r>
      <w:r w:rsidRPr="00CE6351">
        <w:rPr>
          <w:i/>
          <w:color w:val="333333"/>
          <w:spacing w:val="-1"/>
          <w:sz w:val="24"/>
          <w:szCs w:val="24"/>
        </w:rPr>
        <w:t>e</w:t>
      </w:r>
      <w:r w:rsidRPr="00CE6351">
        <w:rPr>
          <w:i/>
          <w:color w:val="333333"/>
          <w:sz w:val="24"/>
          <w:szCs w:val="24"/>
        </w:rPr>
        <w:t>t</w:t>
      </w:r>
      <w:r w:rsidRPr="00CE6351">
        <w:rPr>
          <w:i/>
          <w:color w:val="333333"/>
          <w:spacing w:val="1"/>
          <w:sz w:val="24"/>
          <w:szCs w:val="24"/>
        </w:rPr>
        <w:t>i</w:t>
      </w:r>
      <w:r w:rsidRPr="00CE6351">
        <w:rPr>
          <w:i/>
          <w:color w:val="333333"/>
          <w:spacing w:val="-1"/>
          <w:sz w:val="24"/>
          <w:szCs w:val="24"/>
        </w:rPr>
        <w:t>c</w:t>
      </w:r>
      <w:r w:rsidRPr="00CE6351">
        <w:rPr>
          <w:i/>
          <w:color w:val="333333"/>
          <w:sz w:val="24"/>
          <w:szCs w:val="24"/>
        </w:rPr>
        <w:t>)</w:t>
      </w:r>
      <w:r w:rsidRPr="00CE6351">
        <w:rPr>
          <w:i/>
          <w:color w:val="333333"/>
          <w:spacing w:val="-3"/>
          <w:sz w:val="24"/>
          <w:szCs w:val="24"/>
        </w:rPr>
        <w:t xml:space="preserve"> </w:t>
      </w:r>
      <w:r w:rsidRPr="00CE6351">
        <w:rPr>
          <w:i/>
          <w:color w:val="333333"/>
          <w:sz w:val="24"/>
          <w:szCs w:val="24"/>
        </w:rPr>
        <w:t>was un</w:t>
      </w:r>
      <w:r w:rsidRPr="00CE6351">
        <w:rPr>
          <w:i/>
          <w:color w:val="333333"/>
          <w:spacing w:val="-1"/>
          <w:sz w:val="24"/>
          <w:szCs w:val="24"/>
        </w:rPr>
        <w:t>k</w:t>
      </w:r>
      <w:r w:rsidRPr="00CE6351">
        <w:rPr>
          <w:i/>
          <w:color w:val="333333"/>
          <w:sz w:val="24"/>
          <w:szCs w:val="24"/>
        </w:rPr>
        <w:t>nown</w:t>
      </w:r>
      <w:r w:rsidRPr="00CE6351">
        <w:rPr>
          <w:i/>
          <w:color w:val="333333"/>
          <w:spacing w:val="3"/>
          <w:sz w:val="24"/>
          <w:szCs w:val="24"/>
        </w:rPr>
        <w:t xml:space="preserve"> </w:t>
      </w:r>
      <w:r w:rsidRPr="00CE6351">
        <w:rPr>
          <w:i/>
          <w:color w:val="333333"/>
          <w:sz w:val="24"/>
          <w:szCs w:val="24"/>
        </w:rPr>
        <w:t>to res</w:t>
      </w:r>
      <w:r w:rsidRPr="00CE6351">
        <w:rPr>
          <w:i/>
          <w:color w:val="333333"/>
          <w:spacing w:val="-1"/>
          <w:sz w:val="24"/>
          <w:szCs w:val="24"/>
        </w:rPr>
        <w:t>e</w:t>
      </w:r>
      <w:r w:rsidRPr="00CE6351">
        <w:rPr>
          <w:i/>
          <w:color w:val="333333"/>
          <w:sz w:val="24"/>
          <w:szCs w:val="24"/>
        </w:rPr>
        <w:t>arch</w:t>
      </w:r>
      <w:r w:rsidRPr="00CE6351">
        <w:rPr>
          <w:i/>
          <w:color w:val="333333"/>
          <w:spacing w:val="-2"/>
          <w:sz w:val="24"/>
          <w:szCs w:val="24"/>
        </w:rPr>
        <w:t>e</w:t>
      </w:r>
      <w:r w:rsidRPr="00CE6351">
        <w:rPr>
          <w:i/>
          <w:color w:val="333333"/>
          <w:sz w:val="24"/>
          <w:szCs w:val="24"/>
        </w:rPr>
        <w:t>rs un</w:t>
      </w:r>
      <w:r w:rsidRPr="00CE6351">
        <w:rPr>
          <w:i/>
          <w:color w:val="333333"/>
          <w:spacing w:val="1"/>
          <w:sz w:val="24"/>
          <w:szCs w:val="24"/>
        </w:rPr>
        <w:t>t</w:t>
      </w:r>
      <w:r w:rsidRPr="00CE6351">
        <w:rPr>
          <w:i/>
          <w:color w:val="333333"/>
          <w:sz w:val="24"/>
          <w:szCs w:val="24"/>
        </w:rPr>
        <w:t>il</w:t>
      </w:r>
      <w:r w:rsidRPr="00CE6351">
        <w:rPr>
          <w:i/>
          <w:color w:val="333333"/>
          <w:spacing w:val="1"/>
          <w:sz w:val="24"/>
          <w:szCs w:val="24"/>
        </w:rPr>
        <w:t xml:space="preserve"> </w:t>
      </w:r>
      <w:r w:rsidRPr="00CE6351">
        <w:rPr>
          <w:i/>
          <w:color w:val="333333"/>
          <w:sz w:val="24"/>
          <w:szCs w:val="24"/>
        </w:rPr>
        <w:t xml:space="preserve">the </w:t>
      </w:r>
      <w:r w:rsidRPr="00CE6351">
        <w:rPr>
          <w:i/>
          <w:color w:val="333333"/>
          <w:spacing w:val="-1"/>
          <w:sz w:val="24"/>
          <w:szCs w:val="24"/>
        </w:rPr>
        <w:t>m</w:t>
      </w:r>
      <w:r w:rsidRPr="00CE6351">
        <w:rPr>
          <w:i/>
          <w:color w:val="333333"/>
          <w:sz w:val="24"/>
          <w:szCs w:val="24"/>
        </w:rPr>
        <w:t>i</w:t>
      </w:r>
      <w:r w:rsidRPr="00CE6351">
        <w:rPr>
          <w:i/>
          <w:color w:val="333333"/>
          <w:spacing w:val="3"/>
          <w:sz w:val="24"/>
          <w:szCs w:val="24"/>
        </w:rPr>
        <w:t>d</w:t>
      </w:r>
      <w:r w:rsidRPr="00CE6351">
        <w:rPr>
          <w:i/>
          <w:color w:val="333333"/>
          <w:spacing w:val="-1"/>
          <w:sz w:val="24"/>
          <w:szCs w:val="24"/>
        </w:rPr>
        <w:t>-</w:t>
      </w:r>
      <w:r w:rsidRPr="00CE6351">
        <w:rPr>
          <w:i/>
          <w:color w:val="333333"/>
          <w:sz w:val="24"/>
          <w:szCs w:val="24"/>
        </w:rPr>
        <w:t>20th</w:t>
      </w:r>
    </w:p>
    <w:p w:rsidR="007D2203" w:rsidRPr="00CE6351" w:rsidRDefault="007D2203">
      <w:pPr>
        <w:spacing w:before="3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 w:rsidP="00CE6351">
      <w:pPr>
        <w:ind w:left="120" w:right="69" w:firstLine="720"/>
        <w:jc w:val="both"/>
        <w:rPr>
          <w:sz w:val="28"/>
          <w:szCs w:val="28"/>
        </w:rPr>
      </w:pPr>
      <w:r w:rsidRPr="00CE6351">
        <w:rPr>
          <w:b/>
          <w:color w:val="1A1A1A"/>
          <w:spacing w:val="-1"/>
          <w:sz w:val="28"/>
          <w:szCs w:val="28"/>
        </w:rPr>
        <w:t>A</w:t>
      </w:r>
      <w:r w:rsidRPr="00CE6351">
        <w:rPr>
          <w:b/>
          <w:color w:val="1A1A1A"/>
          <w:spacing w:val="1"/>
          <w:sz w:val="28"/>
          <w:szCs w:val="28"/>
        </w:rPr>
        <w:t>l</w:t>
      </w:r>
      <w:r w:rsidRPr="00CE6351">
        <w:rPr>
          <w:b/>
          <w:color w:val="1A1A1A"/>
          <w:sz w:val="28"/>
          <w:szCs w:val="28"/>
        </w:rPr>
        <w:t>-Q</w:t>
      </w:r>
      <w:r w:rsidRPr="00CE6351">
        <w:rPr>
          <w:b/>
          <w:color w:val="1A1A1A"/>
          <w:spacing w:val="-1"/>
          <w:sz w:val="28"/>
          <w:szCs w:val="28"/>
        </w:rPr>
        <w:t>al</w:t>
      </w:r>
      <w:r w:rsidRPr="00CE6351">
        <w:rPr>
          <w:b/>
          <w:color w:val="1A1A1A"/>
          <w:spacing w:val="1"/>
          <w:sz w:val="28"/>
          <w:szCs w:val="28"/>
        </w:rPr>
        <w:t>a</w:t>
      </w:r>
      <w:r w:rsidRPr="00CE6351">
        <w:rPr>
          <w:b/>
          <w:color w:val="1A1A1A"/>
          <w:spacing w:val="-1"/>
          <w:sz w:val="28"/>
          <w:szCs w:val="28"/>
        </w:rPr>
        <w:t>s</w:t>
      </w:r>
      <w:r w:rsidRPr="00CE6351">
        <w:rPr>
          <w:b/>
          <w:color w:val="1A1A1A"/>
          <w:spacing w:val="1"/>
          <w:sz w:val="28"/>
          <w:szCs w:val="28"/>
        </w:rPr>
        <w:t>a</w:t>
      </w:r>
      <w:r w:rsidRPr="00CE6351">
        <w:rPr>
          <w:b/>
          <w:color w:val="1A1A1A"/>
          <w:spacing w:val="-3"/>
          <w:sz w:val="28"/>
          <w:szCs w:val="28"/>
        </w:rPr>
        <w:t>d</w:t>
      </w:r>
      <w:r w:rsidRPr="00CE6351">
        <w:rPr>
          <w:b/>
          <w:color w:val="1A1A1A"/>
          <w:sz w:val="28"/>
          <w:szCs w:val="28"/>
        </w:rPr>
        <w:t>i</w:t>
      </w:r>
      <w:r w:rsidRPr="00CE6351">
        <w:rPr>
          <w:b/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b/>
          <w:color w:val="1A1A1A"/>
          <w:spacing w:val="1"/>
          <w:sz w:val="28"/>
          <w:szCs w:val="28"/>
        </w:rPr>
        <w:t>al</w:t>
      </w:r>
      <w:r w:rsidRPr="00CE6351">
        <w:rPr>
          <w:b/>
          <w:color w:val="1A1A1A"/>
          <w:spacing w:val="-2"/>
          <w:sz w:val="28"/>
          <w:szCs w:val="28"/>
        </w:rPr>
        <w:t>-</w:t>
      </w:r>
      <w:r w:rsidRPr="00CE6351">
        <w:rPr>
          <w:b/>
          <w:color w:val="1A1A1A"/>
          <w:spacing w:val="-3"/>
          <w:sz w:val="28"/>
          <w:szCs w:val="28"/>
        </w:rPr>
        <w:t>K</w:t>
      </w:r>
      <w:r w:rsidRPr="00CE6351">
        <w:rPr>
          <w:b/>
          <w:color w:val="1A1A1A"/>
          <w:spacing w:val="1"/>
          <w:sz w:val="28"/>
          <w:szCs w:val="28"/>
        </w:rPr>
        <w:t>a</w:t>
      </w:r>
      <w:r w:rsidRPr="00CE6351">
        <w:rPr>
          <w:b/>
          <w:color w:val="1A1A1A"/>
          <w:spacing w:val="-1"/>
          <w:sz w:val="28"/>
          <w:szCs w:val="28"/>
        </w:rPr>
        <w:t>la</w:t>
      </w:r>
      <w:r w:rsidRPr="00CE6351">
        <w:rPr>
          <w:b/>
          <w:color w:val="1A1A1A"/>
          <w:spacing w:val="1"/>
          <w:sz w:val="28"/>
          <w:szCs w:val="28"/>
        </w:rPr>
        <w:t>sa</w:t>
      </w:r>
      <w:r w:rsidRPr="00CE6351">
        <w:rPr>
          <w:b/>
          <w:color w:val="1A1A1A"/>
          <w:spacing w:val="-3"/>
          <w:sz w:val="28"/>
          <w:szCs w:val="28"/>
        </w:rPr>
        <w:t>d</w:t>
      </w:r>
      <w:r w:rsidRPr="00CE6351">
        <w:rPr>
          <w:b/>
          <w:color w:val="1A1A1A"/>
          <w:sz w:val="28"/>
          <w:szCs w:val="28"/>
        </w:rPr>
        <w:t xml:space="preserve">i </w:t>
      </w:r>
      <w:r w:rsidRPr="00CE6351">
        <w:rPr>
          <w:b/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(</w:t>
      </w:r>
      <w:r w:rsidRPr="00CE6351">
        <w:rPr>
          <w:color w:val="1A1A1A"/>
          <w:spacing w:val="1"/>
          <w:sz w:val="28"/>
          <w:szCs w:val="28"/>
        </w:rPr>
        <w:t>1</w:t>
      </w:r>
      <w:r w:rsidRPr="00CE6351">
        <w:rPr>
          <w:color w:val="1A1A1A"/>
          <w:spacing w:val="-1"/>
          <w:sz w:val="28"/>
          <w:szCs w:val="28"/>
        </w:rPr>
        <w:t>41</w:t>
      </w:r>
      <w:r w:rsidRPr="00CE6351">
        <w:rPr>
          <w:color w:val="1A1A1A"/>
          <w:spacing w:val="1"/>
          <w:sz w:val="28"/>
          <w:szCs w:val="28"/>
        </w:rPr>
        <w:t>2</w:t>
      </w:r>
      <w:r w:rsidRPr="00CE6351">
        <w:rPr>
          <w:color w:val="1A1A1A"/>
          <w:spacing w:val="-2"/>
          <w:sz w:val="28"/>
          <w:szCs w:val="28"/>
        </w:rPr>
        <w:t>-</w:t>
      </w:r>
      <w:r w:rsidRPr="00CE6351">
        <w:rPr>
          <w:color w:val="1A1A1A"/>
          <w:spacing w:val="1"/>
          <w:sz w:val="28"/>
          <w:szCs w:val="28"/>
        </w:rPr>
        <w:t>1</w:t>
      </w:r>
      <w:r w:rsidRPr="00CE6351">
        <w:rPr>
          <w:color w:val="1A1A1A"/>
          <w:spacing w:val="-1"/>
          <w:sz w:val="28"/>
          <w:szCs w:val="28"/>
        </w:rPr>
        <w:t>48</w:t>
      </w:r>
      <w:r w:rsidRPr="00CE6351">
        <w:rPr>
          <w:color w:val="1A1A1A"/>
          <w:spacing w:val="1"/>
          <w:sz w:val="28"/>
          <w:szCs w:val="28"/>
        </w:rPr>
        <w:t>6</w:t>
      </w:r>
      <w:r w:rsidRPr="00CE6351">
        <w:rPr>
          <w:b/>
          <w:color w:val="1A1A1A"/>
          <w:sz w:val="28"/>
          <w:szCs w:val="28"/>
        </w:rPr>
        <w:t>)</w:t>
      </w:r>
      <w:r w:rsidRPr="00CE6351">
        <w:rPr>
          <w:b/>
          <w:color w:val="1A1A1A"/>
          <w:spacing w:val="67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as  a</w:t>
      </w:r>
      <w:r w:rsidRPr="00CE6351">
        <w:rPr>
          <w:color w:val="1A1A1A"/>
          <w:spacing w:val="69"/>
          <w:sz w:val="28"/>
          <w:szCs w:val="28"/>
        </w:rPr>
        <w:t xml:space="preserve"> </w:t>
      </w:r>
      <w:r w:rsidRPr="00CE6351">
        <w:rPr>
          <w:color w:val="1A1A1A"/>
          <w:spacing w:val="-3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>p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pacing w:val="-1"/>
          <w:sz w:val="28"/>
          <w:szCs w:val="28"/>
        </w:rPr>
        <w:t>is</w:t>
      </w:r>
      <w:r w:rsidRPr="00CE6351">
        <w:rPr>
          <w:color w:val="1A1A1A"/>
          <w:sz w:val="28"/>
          <w:szCs w:val="28"/>
        </w:rPr>
        <w:t xml:space="preserve">h  </w:t>
      </w:r>
      <w:r w:rsidRPr="00CE6351">
        <w:rPr>
          <w:color w:val="1A1A1A"/>
          <w:spacing w:val="-3"/>
          <w:sz w:val="28"/>
          <w:szCs w:val="28"/>
        </w:rPr>
        <w:t>M</w:t>
      </w:r>
      <w:r w:rsidRPr="00CE6351">
        <w:rPr>
          <w:color w:val="1A1A1A"/>
          <w:spacing w:val="-1"/>
          <w:sz w:val="28"/>
          <w:szCs w:val="28"/>
        </w:rPr>
        <w:t>u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1"/>
          <w:sz w:val="28"/>
          <w:szCs w:val="28"/>
        </w:rPr>
        <w:t>l</w:t>
      </w:r>
      <w:r w:rsidRPr="00CE6351">
        <w:rPr>
          <w:color w:val="1A1A1A"/>
          <w:spacing w:val="3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 xml:space="preserve">m </w:t>
      </w:r>
      <w:r w:rsidRPr="00CE6351">
        <w:rPr>
          <w:color w:val="1A1A1A"/>
          <w:spacing w:val="-3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th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ti</w:t>
      </w:r>
      <w:r w:rsidRPr="00CE6351">
        <w:rPr>
          <w:color w:val="1A1A1A"/>
          <w:sz w:val="28"/>
          <w:szCs w:val="28"/>
        </w:rPr>
        <w:t>c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 xml:space="preserve">an 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wh</w:t>
      </w:r>
      <w:r w:rsidRPr="00CE6351">
        <w:rPr>
          <w:color w:val="1A1A1A"/>
          <w:sz w:val="28"/>
          <w:szCs w:val="28"/>
        </w:rPr>
        <w:t xml:space="preserve">o  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 xml:space="preserve">k  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 xml:space="preserve">e 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f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 xml:space="preserve">t  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1"/>
          <w:sz w:val="28"/>
          <w:szCs w:val="28"/>
        </w:rPr>
        <w:t>p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 xml:space="preserve">ard  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 xml:space="preserve">e 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nt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od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z w:val="28"/>
          <w:szCs w:val="28"/>
        </w:rPr>
        <w:t>c</w:t>
      </w:r>
      <w:r w:rsidRPr="00CE6351">
        <w:rPr>
          <w:color w:val="1A1A1A"/>
          <w:spacing w:val="-1"/>
          <w:sz w:val="28"/>
          <w:szCs w:val="28"/>
        </w:rPr>
        <w:t>ti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 xml:space="preserve">n  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f a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pacing w:val="-1"/>
          <w:sz w:val="28"/>
          <w:szCs w:val="28"/>
        </w:rPr>
        <w:t>g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b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c</w:t>
      </w:r>
      <w:r w:rsidRPr="00CE6351">
        <w:rPr>
          <w:color w:val="1A1A1A"/>
          <w:spacing w:val="45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1"/>
          <w:sz w:val="28"/>
          <w:szCs w:val="28"/>
        </w:rPr>
        <w:t>y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bo</w:t>
      </w:r>
      <w:r w:rsidRPr="00CE6351">
        <w:rPr>
          <w:color w:val="1A1A1A"/>
          <w:spacing w:val="-1"/>
          <w:sz w:val="28"/>
          <w:szCs w:val="28"/>
        </w:rPr>
        <w:t>l</w:t>
      </w:r>
      <w:r w:rsidRPr="00CE6351">
        <w:rPr>
          <w:color w:val="1A1A1A"/>
          <w:spacing w:val="1"/>
          <w:sz w:val="28"/>
          <w:szCs w:val="28"/>
        </w:rPr>
        <w:t>is</w:t>
      </w:r>
      <w:r w:rsidRPr="00CE6351">
        <w:rPr>
          <w:color w:val="1A1A1A"/>
          <w:sz w:val="28"/>
          <w:szCs w:val="28"/>
        </w:rPr>
        <w:t>m</w:t>
      </w:r>
      <w:r w:rsidRPr="00CE6351">
        <w:rPr>
          <w:color w:val="1A1A1A"/>
          <w:spacing w:val="4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b</w:t>
      </w:r>
      <w:r w:rsidRPr="00CE6351">
        <w:rPr>
          <w:color w:val="1A1A1A"/>
          <w:sz w:val="28"/>
          <w:szCs w:val="28"/>
        </w:rPr>
        <w:t>y</w:t>
      </w:r>
      <w:r w:rsidRPr="00CE6351">
        <w:rPr>
          <w:color w:val="1A1A1A"/>
          <w:spacing w:val="44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pacing w:val="-1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g</w:t>
      </w:r>
      <w:r w:rsidRPr="00CE6351">
        <w:rPr>
          <w:color w:val="1A1A1A"/>
          <w:spacing w:val="46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ers</w:t>
      </w:r>
      <w:r w:rsidRPr="00CE6351">
        <w:rPr>
          <w:color w:val="1A1A1A"/>
          <w:spacing w:val="46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n</w:t>
      </w:r>
      <w:r w:rsidRPr="00CE6351">
        <w:rPr>
          <w:color w:val="1A1A1A"/>
          <w:spacing w:val="46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pl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>ce</w:t>
      </w:r>
      <w:r w:rsidRPr="00CE6351">
        <w:rPr>
          <w:color w:val="1A1A1A"/>
          <w:spacing w:val="45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f</w:t>
      </w:r>
      <w:r w:rsidRPr="00CE6351">
        <w:rPr>
          <w:color w:val="1A1A1A"/>
          <w:spacing w:val="45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b</w:t>
      </w:r>
      <w:r w:rsidRPr="00CE6351">
        <w:rPr>
          <w:color w:val="1A1A1A"/>
          <w:sz w:val="28"/>
          <w:szCs w:val="28"/>
        </w:rPr>
        <w:t>er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.</w:t>
      </w:r>
      <w:r w:rsidRPr="00CE6351">
        <w:rPr>
          <w:color w:val="1A1A1A"/>
          <w:spacing w:val="47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A</w:t>
      </w:r>
      <w:r w:rsidRPr="00CE6351">
        <w:rPr>
          <w:color w:val="1A1A1A"/>
          <w:spacing w:val="1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-</w:t>
      </w:r>
      <w:r w:rsidRPr="00CE6351">
        <w:rPr>
          <w:color w:val="1A1A1A"/>
          <w:spacing w:val="-1"/>
          <w:sz w:val="28"/>
          <w:szCs w:val="28"/>
        </w:rPr>
        <w:t>Q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 xml:space="preserve">i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as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b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pacing w:val="-1"/>
          <w:sz w:val="28"/>
          <w:szCs w:val="28"/>
        </w:rPr>
        <w:t>gh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u</w:t>
      </w:r>
      <w:r w:rsidRPr="00CE6351">
        <w:rPr>
          <w:color w:val="1A1A1A"/>
          <w:sz w:val="28"/>
          <w:szCs w:val="28"/>
        </w:rPr>
        <w:t xml:space="preserve">p 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n B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st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>h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(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w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Baza)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4"/>
          <w:sz w:val="28"/>
          <w:szCs w:val="28"/>
        </w:rPr>
        <w:t>w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z w:val="28"/>
          <w:szCs w:val="28"/>
        </w:rPr>
        <w:t>h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1"/>
          <w:sz w:val="28"/>
          <w:szCs w:val="28"/>
        </w:rPr>
        <w:t>no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9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-e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 xml:space="preserve"> o</w:t>
      </w:r>
      <w:r w:rsidRPr="00CE6351">
        <w:rPr>
          <w:color w:val="1A1A1A"/>
          <w:sz w:val="28"/>
          <w:szCs w:val="28"/>
        </w:rPr>
        <w:t>f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G</w:t>
      </w:r>
      <w:r w:rsidRPr="00CE6351">
        <w:rPr>
          <w:color w:val="1A1A1A"/>
          <w:spacing w:val="-2"/>
          <w:sz w:val="28"/>
          <w:szCs w:val="28"/>
        </w:rPr>
        <w:t>ra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pacing w:val="1"/>
          <w:sz w:val="28"/>
          <w:szCs w:val="28"/>
        </w:rPr>
        <w:t>it</w:t>
      </w:r>
      <w:r w:rsidRPr="00CE6351">
        <w:rPr>
          <w:color w:val="1A1A1A"/>
          <w:sz w:val="28"/>
          <w:szCs w:val="28"/>
        </w:rPr>
        <w:t xml:space="preserve">y 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n</w:t>
      </w:r>
      <w:r w:rsidRPr="00CE6351">
        <w:rPr>
          <w:color w:val="1A1A1A"/>
          <w:spacing w:val="8"/>
          <w:sz w:val="28"/>
          <w:szCs w:val="28"/>
        </w:rPr>
        <w:t xml:space="preserve"> </w:t>
      </w:r>
      <w:r w:rsidRPr="00CE6351">
        <w:rPr>
          <w:color w:val="1A1A1A"/>
          <w:spacing w:val="-3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>p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 xml:space="preserve">. </w:t>
      </w:r>
      <w:r w:rsidRPr="00CE6351">
        <w:rPr>
          <w:color w:val="1A1A1A"/>
          <w:spacing w:val="-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9"/>
          <w:sz w:val="28"/>
          <w:szCs w:val="28"/>
        </w:rPr>
        <w:t xml:space="preserve"> 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ov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8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1"/>
          <w:sz w:val="28"/>
          <w:szCs w:val="28"/>
        </w:rPr>
        <w:t>ut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,</w:t>
      </w:r>
      <w:r w:rsidRPr="00CE6351">
        <w:rPr>
          <w:color w:val="1A1A1A"/>
          <w:spacing w:val="6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ay</w:t>
      </w:r>
      <w:r w:rsidRPr="00CE6351">
        <w:rPr>
          <w:color w:val="1A1A1A"/>
          <w:spacing w:val="6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fr</w:t>
      </w:r>
      <w:r w:rsidRPr="00CE6351">
        <w:rPr>
          <w:color w:val="1A1A1A"/>
          <w:spacing w:val="3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m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th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7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ar</w:t>
      </w:r>
      <w:r w:rsidRPr="00CE6351">
        <w:rPr>
          <w:color w:val="1A1A1A"/>
          <w:spacing w:val="7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z</w:t>
      </w:r>
      <w:r w:rsidRPr="00CE6351">
        <w:rPr>
          <w:color w:val="1A1A1A"/>
          <w:spacing w:val="1"/>
          <w:sz w:val="28"/>
          <w:szCs w:val="28"/>
        </w:rPr>
        <w:t>on</w:t>
      </w:r>
      <w:r w:rsidRPr="00CE6351">
        <w:rPr>
          <w:color w:val="1A1A1A"/>
          <w:sz w:val="28"/>
          <w:szCs w:val="28"/>
        </w:rPr>
        <w:t>e,</w:t>
      </w:r>
      <w:r w:rsidRPr="00CE6351">
        <w:rPr>
          <w:color w:val="1A1A1A"/>
          <w:spacing w:val="6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o</w:t>
      </w:r>
      <w:r w:rsidRPr="00CE6351">
        <w:rPr>
          <w:color w:val="1A1A1A"/>
          <w:spacing w:val="8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G</w:t>
      </w:r>
      <w:r w:rsidRPr="00CE6351">
        <w:rPr>
          <w:color w:val="1A1A1A"/>
          <w:sz w:val="28"/>
          <w:szCs w:val="28"/>
        </w:rPr>
        <w:t>ra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4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ere</w:t>
      </w:r>
      <w:r w:rsidRPr="00CE6351">
        <w:rPr>
          <w:color w:val="1A1A1A"/>
          <w:spacing w:val="7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 c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4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h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 xml:space="preserve"> s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pacing w:val="-1"/>
          <w:sz w:val="28"/>
          <w:szCs w:val="28"/>
        </w:rPr>
        <w:t>d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, a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9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o</w:t>
      </w:r>
      <w:r w:rsidRPr="00CE6351">
        <w:rPr>
          <w:color w:val="1A1A1A"/>
          <w:spacing w:val="4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h</w:t>
      </w:r>
      <w:r w:rsidRPr="00CE6351">
        <w:rPr>
          <w:color w:val="1A1A1A"/>
          <w:spacing w:val="4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>f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ca a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4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g</w:t>
      </w:r>
      <w:r w:rsidRPr="00CE6351">
        <w:rPr>
          <w:color w:val="1A1A1A"/>
          <w:spacing w:val="-4"/>
          <w:sz w:val="28"/>
          <w:szCs w:val="28"/>
        </w:rPr>
        <w:t>y</w:t>
      </w:r>
      <w:r w:rsidRPr="00CE6351">
        <w:rPr>
          <w:color w:val="1A1A1A"/>
          <w:spacing w:val="1"/>
          <w:sz w:val="28"/>
          <w:szCs w:val="28"/>
        </w:rPr>
        <w:t>p</w:t>
      </w:r>
      <w:r w:rsidRPr="00CE6351">
        <w:rPr>
          <w:color w:val="1A1A1A"/>
          <w:spacing w:val="6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.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4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2"/>
          <w:sz w:val="28"/>
          <w:szCs w:val="28"/>
        </w:rPr>
        <w:t>e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 xml:space="preserve">g </w:t>
      </w:r>
      <w:r w:rsidRPr="00CE6351">
        <w:rPr>
          <w:color w:val="1A1A1A"/>
          <w:spacing w:val="1"/>
          <w:sz w:val="28"/>
          <w:szCs w:val="28"/>
        </w:rPr>
        <w:t>p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s</w:t>
      </w:r>
      <w:r w:rsidRPr="00CE6351">
        <w:rPr>
          <w:color w:val="1A1A1A"/>
          <w:spacing w:val="60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f</w:t>
      </w:r>
      <w:r w:rsidRPr="00CE6351">
        <w:rPr>
          <w:color w:val="1A1A1A"/>
          <w:spacing w:val="59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62"/>
          <w:sz w:val="28"/>
          <w:szCs w:val="28"/>
        </w:rPr>
        <w:t xml:space="preserve"> </w:t>
      </w:r>
      <w:r w:rsidRPr="00CE6351">
        <w:rPr>
          <w:color w:val="1A1A1A"/>
          <w:spacing w:val="-3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pacing w:val="-1"/>
          <w:sz w:val="28"/>
          <w:szCs w:val="28"/>
        </w:rPr>
        <w:t>sl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m</w:t>
      </w:r>
      <w:r w:rsidRPr="00CE6351">
        <w:rPr>
          <w:color w:val="1A1A1A"/>
          <w:spacing w:val="59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6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z w:val="28"/>
          <w:szCs w:val="28"/>
        </w:rPr>
        <w:t>re</w:t>
      </w:r>
      <w:r w:rsidRPr="00CE6351">
        <w:rPr>
          <w:color w:val="1A1A1A"/>
          <w:spacing w:val="59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u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>er</w:t>
      </w:r>
      <w:r w:rsidRPr="00CE6351">
        <w:rPr>
          <w:color w:val="1A1A1A"/>
          <w:spacing w:val="59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v</w:t>
      </w:r>
      <w:r w:rsidRPr="00CE6351">
        <w:rPr>
          <w:color w:val="1A1A1A"/>
          <w:sz w:val="28"/>
          <w:szCs w:val="28"/>
        </w:rPr>
        <w:t>ere</w:t>
      </w:r>
      <w:r w:rsidRPr="00CE6351">
        <w:rPr>
          <w:color w:val="1A1A1A"/>
          <w:spacing w:val="60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z w:val="28"/>
          <w:szCs w:val="28"/>
        </w:rPr>
        <w:t>k</w:t>
      </w:r>
      <w:r w:rsidRPr="00CE6351">
        <w:rPr>
          <w:color w:val="1A1A1A"/>
          <w:spacing w:val="63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f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m</w:t>
      </w:r>
      <w:r w:rsidRPr="00CE6351">
        <w:rPr>
          <w:color w:val="1A1A1A"/>
          <w:spacing w:val="57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A</w:t>
      </w:r>
      <w:r w:rsidRPr="00CE6351">
        <w:rPr>
          <w:color w:val="1A1A1A"/>
          <w:spacing w:val="2"/>
          <w:sz w:val="28"/>
          <w:szCs w:val="28"/>
        </w:rPr>
        <w:t>r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g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n</w:t>
      </w:r>
      <w:r w:rsidRPr="00CE6351">
        <w:rPr>
          <w:color w:val="1A1A1A"/>
          <w:spacing w:val="60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d</w:t>
      </w:r>
      <w:r w:rsidR="00CE6351">
        <w:rPr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Ca</w:t>
      </w:r>
      <w:r w:rsidRPr="00CE6351">
        <w:rPr>
          <w:color w:val="1A1A1A"/>
          <w:spacing w:val="-1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3"/>
          <w:sz w:val="28"/>
          <w:szCs w:val="28"/>
        </w:rPr>
        <w:t>C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is</w:t>
      </w:r>
      <w:r w:rsidRPr="00CE6351">
        <w:rPr>
          <w:color w:val="1A1A1A"/>
          <w:spacing w:val="1"/>
          <w:sz w:val="28"/>
          <w:szCs w:val="28"/>
        </w:rPr>
        <w:t>ti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pacing w:val="2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.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H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v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z w:val="28"/>
          <w:szCs w:val="28"/>
        </w:rPr>
        <w:t>r,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3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-</w:t>
      </w:r>
      <w:r w:rsidRPr="00CE6351">
        <w:rPr>
          <w:color w:val="1A1A1A"/>
          <w:spacing w:val="-1"/>
          <w:sz w:val="28"/>
          <w:szCs w:val="28"/>
        </w:rPr>
        <w:t>Q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 xml:space="preserve"> t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ug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 xml:space="preserve">e 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-3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f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hi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-3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j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k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1"/>
          <w:sz w:val="28"/>
          <w:szCs w:val="28"/>
        </w:rPr>
        <w:t>d</w:t>
      </w:r>
      <w:r w:rsidRPr="00CE6351">
        <w:rPr>
          <w:color w:val="1A1A1A"/>
          <w:spacing w:val="-1"/>
          <w:sz w:val="28"/>
          <w:szCs w:val="28"/>
        </w:rPr>
        <w:t>u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 xml:space="preserve">g 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1"/>
          <w:sz w:val="28"/>
          <w:szCs w:val="28"/>
        </w:rPr>
        <w:t>p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5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>.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Hi</w:t>
      </w:r>
      <w:r w:rsidRPr="00CE6351">
        <w:rPr>
          <w:color w:val="1A1A1A"/>
          <w:sz w:val="28"/>
          <w:szCs w:val="28"/>
        </w:rPr>
        <w:t>s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nt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b</w:t>
      </w:r>
      <w:r w:rsidRPr="00CE6351">
        <w:rPr>
          <w:color w:val="1A1A1A"/>
          <w:spacing w:val="-1"/>
          <w:sz w:val="28"/>
          <w:szCs w:val="28"/>
        </w:rPr>
        <w:t>u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io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o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l</w:t>
      </w:r>
      <w:r w:rsidRPr="00CE6351">
        <w:rPr>
          <w:color w:val="1A1A1A"/>
          <w:spacing w:val="1"/>
          <w:sz w:val="28"/>
          <w:szCs w:val="28"/>
        </w:rPr>
        <w:t>g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1"/>
          <w:sz w:val="28"/>
          <w:szCs w:val="28"/>
        </w:rPr>
        <w:t>b</w:t>
      </w:r>
      <w:r w:rsidRPr="00CE6351">
        <w:rPr>
          <w:color w:val="1A1A1A"/>
          <w:sz w:val="28"/>
          <w:szCs w:val="28"/>
        </w:rPr>
        <w:t>ra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c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sy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bolis</w:t>
      </w:r>
      <w:r w:rsidRPr="00CE6351">
        <w:rPr>
          <w:color w:val="1A1A1A"/>
          <w:sz w:val="28"/>
          <w:szCs w:val="28"/>
        </w:rPr>
        <w:t xml:space="preserve">m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ere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n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us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g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>ra</w:t>
      </w:r>
      <w:r w:rsidRPr="00CE6351">
        <w:rPr>
          <w:color w:val="1A1A1A"/>
          <w:spacing w:val="-1"/>
          <w:sz w:val="28"/>
          <w:szCs w:val="28"/>
        </w:rPr>
        <w:t>b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c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ds</w:t>
      </w:r>
      <w:r w:rsidRPr="00CE6351">
        <w:rPr>
          <w:color w:val="1A1A1A"/>
          <w:sz w:val="28"/>
          <w:szCs w:val="28"/>
        </w:rPr>
        <w:t>,</w:t>
      </w:r>
      <w:r w:rsidRPr="00CE6351">
        <w:rPr>
          <w:color w:val="1A1A1A"/>
          <w:spacing w:val="1"/>
          <w:sz w:val="28"/>
          <w:szCs w:val="28"/>
        </w:rPr>
        <w:t xml:space="preserve"> o</w:t>
      </w:r>
      <w:r w:rsidRPr="00CE6351">
        <w:rPr>
          <w:color w:val="1A1A1A"/>
          <w:sz w:val="28"/>
          <w:szCs w:val="28"/>
        </w:rPr>
        <w:t xml:space="preserve">r </w:t>
      </w:r>
      <w:r w:rsidRPr="00CE6351">
        <w:rPr>
          <w:color w:val="1A1A1A"/>
          <w:spacing w:val="-1"/>
          <w:sz w:val="28"/>
          <w:szCs w:val="28"/>
        </w:rPr>
        <w:t>j</w:t>
      </w:r>
      <w:r w:rsidRPr="00CE6351">
        <w:rPr>
          <w:color w:val="1A1A1A"/>
          <w:spacing w:val="1"/>
          <w:sz w:val="28"/>
          <w:szCs w:val="28"/>
        </w:rPr>
        <w:t>us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al</w:t>
      </w:r>
      <w:r w:rsidRPr="00CE6351">
        <w:rPr>
          <w:color w:val="1A1A1A"/>
          <w:spacing w:val="3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er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,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-3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th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ti</w:t>
      </w:r>
      <w:r w:rsidRPr="00CE6351">
        <w:rPr>
          <w:color w:val="1A1A1A"/>
          <w:sz w:val="28"/>
          <w:szCs w:val="28"/>
        </w:rPr>
        <w:t>c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>l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sy</w:t>
      </w:r>
      <w:r w:rsidRPr="00CE6351">
        <w:rPr>
          <w:color w:val="1A1A1A"/>
          <w:spacing w:val="-6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bo</w:t>
      </w:r>
      <w:r w:rsidRPr="00CE6351">
        <w:rPr>
          <w:color w:val="1A1A1A"/>
          <w:spacing w:val="-1"/>
          <w:sz w:val="28"/>
          <w:szCs w:val="28"/>
        </w:rPr>
        <w:t>l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.</w:t>
      </w:r>
      <w:r w:rsidRPr="00CE6351">
        <w:rPr>
          <w:color w:val="1A1A1A"/>
          <w:spacing w:val="-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In</w:t>
      </w:r>
      <w:r w:rsidRPr="00CE6351">
        <w:rPr>
          <w:color w:val="1A1A1A"/>
          <w:spacing w:val="-2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p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ti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pacing w:val="-1"/>
          <w:sz w:val="28"/>
          <w:szCs w:val="28"/>
        </w:rPr>
        <w:t>u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 xml:space="preserve">ar </w:t>
      </w:r>
      <w:r w:rsidRPr="00CE6351">
        <w:rPr>
          <w:color w:val="1A1A1A"/>
          <w:spacing w:val="-2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5"/>
          <w:sz w:val="28"/>
          <w:szCs w:val="28"/>
        </w:rPr>
        <w:t xml:space="preserve"> 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nt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1"/>
          <w:sz w:val="28"/>
          <w:szCs w:val="28"/>
        </w:rPr>
        <w:t>d</w:t>
      </w:r>
      <w:r w:rsidRPr="00CE6351">
        <w:rPr>
          <w:color w:val="1A1A1A"/>
          <w:spacing w:val="1"/>
          <w:sz w:val="28"/>
          <w:szCs w:val="28"/>
        </w:rPr>
        <w:t>uc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 xml:space="preserve">e </w:t>
      </w:r>
      <w:r w:rsidRPr="00CE6351">
        <w:rPr>
          <w:color w:val="1A1A1A"/>
          <w:spacing w:val="-3"/>
          <w:sz w:val="28"/>
          <w:szCs w:val="28"/>
        </w:rPr>
        <w:t>f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pacing w:val="-1"/>
          <w:sz w:val="28"/>
          <w:szCs w:val="28"/>
        </w:rPr>
        <w:t>l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1"/>
          <w:sz w:val="28"/>
          <w:szCs w:val="28"/>
        </w:rPr>
        <w:t>wi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g</w:t>
      </w:r>
      <w:r w:rsidRPr="00CE6351">
        <w:rPr>
          <w:color w:val="1A1A1A"/>
          <w:spacing w:val="-2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1"/>
          <w:sz w:val="28"/>
          <w:szCs w:val="28"/>
        </w:rPr>
        <w:t>y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bol</w:t>
      </w:r>
      <w:r w:rsidRPr="00CE6351">
        <w:rPr>
          <w:color w:val="1A1A1A"/>
          <w:spacing w:val="-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:</w:t>
      </w:r>
    </w:p>
    <w:p w:rsidR="007D2203" w:rsidRPr="00CE6351" w:rsidRDefault="007D2203">
      <w:pPr>
        <w:spacing w:before="4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/>
        <w:ind w:left="120" w:right="5561"/>
        <w:jc w:val="both"/>
        <w:rPr>
          <w:sz w:val="28"/>
          <w:szCs w:val="28"/>
        </w:rPr>
      </w:pPr>
      <w:r w:rsidRPr="00CE6351">
        <w:rPr>
          <w:i/>
          <w:color w:val="1A1A1A"/>
          <w:sz w:val="28"/>
          <w:szCs w:val="28"/>
        </w:rPr>
        <w:t>wa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m</w:t>
      </w:r>
      <w:r w:rsidRPr="00CE6351">
        <w:rPr>
          <w:i/>
          <w:color w:val="1A1A1A"/>
          <w:sz w:val="28"/>
          <w:szCs w:val="28"/>
        </w:rPr>
        <w:t>e</w:t>
      </w:r>
      <w:r w:rsidRPr="00CE6351">
        <w:rPr>
          <w:i/>
          <w:color w:val="1A1A1A"/>
          <w:spacing w:val="-1"/>
          <w:sz w:val="28"/>
          <w:szCs w:val="28"/>
        </w:rPr>
        <w:t>an</w:t>
      </w:r>
      <w:r w:rsidRPr="00CE6351">
        <w:rPr>
          <w:i/>
          <w:color w:val="1A1A1A"/>
          <w:spacing w:val="1"/>
          <w:sz w:val="28"/>
          <w:szCs w:val="28"/>
        </w:rPr>
        <w:t>i</w:t>
      </w:r>
      <w:r w:rsidRPr="00CE6351">
        <w:rPr>
          <w:i/>
          <w:color w:val="1A1A1A"/>
          <w:spacing w:val="-1"/>
          <w:sz w:val="28"/>
          <w:szCs w:val="28"/>
        </w:rPr>
        <w:t>n</w:t>
      </w:r>
      <w:r w:rsidRPr="00CE6351">
        <w:rPr>
          <w:i/>
          <w:color w:val="1A1A1A"/>
          <w:sz w:val="28"/>
          <w:szCs w:val="28"/>
        </w:rPr>
        <w:t>g</w:t>
      </w:r>
      <w:r w:rsidRPr="00CE6351">
        <w:rPr>
          <w:i/>
          <w:color w:val="1A1A1A"/>
          <w:spacing w:val="-2"/>
          <w:sz w:val="28"/>
          <w:szCs w:val="28"/>
        </w:rPr>
        <w:t xml:space="preserve"> </w:t>
      </w:r>
      <w:r w:rsidRPr="00CE6351">
        <w:rPr>
          <w:i/>
          <w:color w:val="1A1A1A"/>
          <w:spacing w:val="2"/>
          <w:sz w:val="28"/>
          <w:szCs w:val="28"/>
        </w:rPr>
        <w:t>"</w:t>
      </w:r>
      <w:r w:rsidRPr="00CE6351">
        <w:rPr>
          <w:i/>
          <w:color w:val="1A1A1A"/>
          <w:spacing w:val="-1"/>
          <w:sz w:val="28"/>
          <w:szCs w:val="28"/>
        </w:rPr>
        <w:t>and</w:t>
      </w:r>
      <w:r w:rsidRPr="00CE6351">
        <w:rPr>
          <w:i/>
          <w:color w:val="1A1A1A"/>
          <w:sz w:val="28"/>
          <w:szCs w:val="28"/>
        </w:rPr>
        <w:t>"</w:t>
      </w:r>
      <w:r w:rsidRPr="00CE6351">
        <w:rPr>
          <w:i/>
          <w:color w:val="1A1A1A"/>
          <w:spacing w:val="2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f</w:t>
      </w:r>
      <w:r w:rsidRPr="00CE6351">
        <w:rPr>
          <w:i/>
          <w:color w:val="1A1A1A"/>
          <w:spacing w:val="-1"/>
          <w:sz w:val="28"/>
          <w:szCs w:val="28"/>
        </w:rPr>
        <w:t>o</w:t>
      </w:r>
      <w:r w:rsidRPr="00CE6351">
        <w:rPr>
          <w:i/>
          <w:color w:val="1A1A1A"/>
          <w:sz w:val="28"/>
          <w:szCs w:val="28"/>
        </w:rPr>
        <w:t>r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z w:val="28"/>
          <w:szCs w:val="28"/>
        </w:rPr>
        <w:t xml:space="preserve">+ </w:t>
      </w:r>
      <w:r w:rsidRPr="00CE6351">
        <w:rPr>
          <w:i/>
          <w:color w:val="1A1A1A"/>
          <w:spacing w:val="1"/>
          <w:sz w:val="28"/>
          <w:szCs w:val="28"/>
        </w:rPr>
        <w:t>i</w:t>
      </w:r>
      <w:r w:rsidRPr="00CE6351">
        <w:rPr>
          <w:i/>
          <w:color w:val="1A1A1A"/>
          <w:spacing w:val="-1"/>
          <w:sz w:val="28"/>
          <w:szCs w:val="28"/>
        </w:rPr>
        <w:t>l</w:t>
      </w:r>
      <w:r w:rsidRPr="00CE6351">
        <w:rPr>
          <w:i/>
          <w:color w:val="1A1A1A"/>
          <w:spacing w:val="1"/>
          <w:sz w:val="28"/>
          <w:szCs w:val="28"/>
        </w:rPr>
        <w:t>l</w:t>
      </w:r>
      <w:r w:rsidRPr="00CE6351">
        <w:rPr>
          <w:i/>
          <w:color w:val="1A1A1A"/>
          <w:sz w:val="28"/>
          <w:szCs w:val="28"/>
        </w:rPr>
        <w:t>a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me</w:t>
      </w:r>
      <w:r w:rsidRPr="00CE6351">
        <w:rPr>
          <w:i/>
          <w:color w:val="1A1A1A"/>
          <w:spacing w:val="-1"/>
          <w:sz w:val="28"/>
          <w:szCs w:val="28"/>
        </w:rPr>
        <w:t>a</w:t>
      </w:r>
      <w:r w:rsidRPr="00CE6351">
        <w:rPr>
          <w:i/>
          <w:color w:val="1A1A1A"/>
          <w:spacing w:val="1"/>
          <w:sz w:val="28"/>
          <w:szCs w:val="28"/>
        </w:rPr>
        <w:t>n</w:t>
      </w:r>
      <w:r w:rsidRPr="00CE6351">
        <w:rPr>
          <w:i/>
          <w:color w:val="1A1A1A"/>
          <w:spacing w:val="-1"/>
          <w:sz w:val="28"/>
          <w:szCs w:val="28"/>
        </w:rPr>
        <w:t>i</w:t>
      </w:r>
      <w:r w:rsidRPr="00CE6351">
        <w:rPr>
          <w:i/>
          <w:color w:val="1A1A1A"/>
          <w:spacing w:val="1"/>
          <w:sz w:val="28"/>
          <w:szCs w:val="28"/>
        </w:rPr>
        <w:t>n</w:t>
      </w:r>
      <w:r w:rsidRPr="00CE6351">
        <w:rPr>
          <w:i/>
          <w:color w:val="1A1A1A"/>
          <w:sz w:val="28"/>
          <w:szCs w:val="28"/>
        </w:rPr>
        <w:t>g</w:t>
      </w:r>
      <w:r w:rsidRPr="00CE6351">
        <w:rPr>
          <w:i/>
          <w:color w:val="1A1A1A"/>
          <w:spacing w:val="-2"/>
          <w:sz w:val="28"/>
          <w:szCs w:val="28"/>
        </w:rPr>
        <w:t xml:space="preserve"> </w:t>
      </w:r>
      <w:r w:rsidRPr="00CE6351">
        <w:rPr>
          <w:i/>
          <w:color w:val="1A1A1A"/>
          <w:sz w:val="28"/>
          <w:szCs w:val="28"/>
        </w:rPr>
        <w:t>"l</w:t>
      </w:r>
      <w:r w:rsidRPr="00CE6351">
        <w:rPr>
          <w:i/>
          <w:color w:val="1A1A1A"/>
          <w:spacing w:val="-1"/>
          <w:sz w:val="28"/>
          <w:szCs w:val="28"/>
        </w:rPr>
        <w:t>e</w:t>
      </w:r>
      <w:r w:rsidRPr="00CE6351">
        <w:rPr>
          <w:i/>
          <w:color w:val="1A1A1A"/>
          <w:spacing w:val="1"/>
          <w:sz w:val="28"/>
          <w:szCs w:val="28"/>
        </w:rPr>
        <w:t>s</w:t>
      </w:r>
      <w:r w:rsidRPr="00CE6351">
        <w:rPr>
          <w:i/>
          <w:color w:val="1A1A1A"/>
          <w:spacing w:val="-1"/>
          <w:sz w:val="28"/>
          <w:szCs w:val="28"/>
        </w:rPr>
        <w:t>s</w:t>
      </w:r>
      <w:r w:rsidRPr="00CE6351">
        <w:rPr>
          <w:i/>
          <w:color w:val="1A1A1A"/>
          <w:sz w:val="28"/>
          <w:szCs w:val="28"/>
        </w:rPr>
        <w:t>"</w:t>
      </w:r>
      <w:r w:rsidRPr="00CE6351">
        <w:rPr>
          <w:i/>
          <w:color w:val="1A1A1A"/>
          <w:spacing w:val="-1"/>
          <w:sz w:val="28"/>
          <w:szCs w:val="28"/>
        </w:rPr>
        <w:t xml:space="preserve"> </w:t>
      </w:r>
      <w:r w:rsidRPr="00CE6351">
        <w:rPr>
          <w:i/>
          <w:color w:val="1A1A1A"/>
          <w:spacing w:val="1"/>
          <w:sz w:val="28"/>
          <w:szCs w:val="28"/>
        </w:rPr>
        <w:t>f</w:t>
      </w:r>
      <w:r w:rsidRPr="00CE6351">
        <w:rPr>
          <w:i/>
          <w:color w:val="1A1A1A"/>
          <w:spacing w:val="-1"/>
          <w:sz w:val="28"/>
          <w:szCs w:val="28"/>
        </w:rPr>
        <w:t>o</w:t>
      </w:r>
      <w:r w:rsidRPr="00CE6351">
        <w:rPr>
          <w:i/>
          <w:color w:val="1A1A1A"/>
          <w:sz w:val="28"/>
          <w:szCs w:val="28"/>
        </w:rPr>
        <w:t>r</w:t>
      </w:r>
      <w:r w:rsidRPr="00CE6351">
        <w:rPr>
          <w:i/>
          <w:color w:val="1A1A1A"/>
          <w:spacing w:val="4"/>
          <w:sz w:val="28"/>
          <w:szCs w:val="28"/>
        </w:rPr>
        <w:t xml:space="preserve"> </w:t>
      </w:r>
      <w:r w:rsidRPr="00CE6351">
        <w:rPr>
          <w:i/>
          <w:color w:val="1A1A1A"/>
          <w:sz w:val="28"/>
          <w:szCs w:val="28"/>
        </w:rPr>
        <w:t xml:space="preserve">– </w:t>
      </w:r>
      <w:r w:rsidRPr="00CE6351">
        <w:rPr>
          <w:i/>
          <w:color w:val="1A1A1A"/>
          <w:spacing w:val="1"/>
          <w:sz w:val="28"/>
          <w:szCs w:val="28"/>
        </w:rPr>
        <w:t>f</w:t>
      </w:r>
      <w:r w:rsidRPr="00CE6351">
        <w:rPr>
          <w:i/>
          <w:color w:val="1A1A1A"/>
          <w:sz w:val="28"/>
          <w:szCs w:val="28"/>
        </w:rPr>
        <w:t>i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me</w:t>
      </w:r>
      <w:r w:rsidRPr="00CE6351">
        <w:rPr>
          <w:i/>
          <w:color w:val="1A1A1A"/>
          <w:spacing w:val="1"/>
          <w:sz w:val="28"/>
          <w:szCs w:val="28"/>
        </w:rPr>
        <w:t>a</w:t>
      </w:r>
      <w:r w:rsidRPr="00CE6351">
        <w:rPr>
          <w:i/>
          <w:color w:val="1A1A1A"/>
          <w:spacing w:val="-1"/>
          <w:sz w:val="28"/>
          <w:szCs w:val="28"/>
        </w:rPr>
        <w:t>ni</w:t>
      </w:r>
      <w:r w:rsidRPr="00CE6351">
        <w:rPr>
          <w:i/>
          <w:color w:val="1A1A1A"/>
          <w:spacing w:val="1"/>
          <w:sz w:val="28"/>
          <w:szCs w:val="28"/>
        </w:rPr>
        <w:t>n</w:t>
      </w:r>
      <w:r w:rsidRPr="00CE6351">
        <w:rPr>
          <w:i/>
          <w:color w:val="1A1A1A"/>
          <w:sz w:val="28"/>
          <w:szCs w:val="28"/>
        </w:rPr>
        <w:t>g</w:t>
      </w:r>
      <w:r w:rsidRPr="00CE6351">
        <w:rPr>
          <w:i/>
          <w:color w:val="1A1A1A"/>
          <w:spacing w:val="-2"/>
          <w:sz w:val="28"/>
          <w:szCs w:val="28"/>
        </w:rPr>
        <w:t xml:space="preserve"> </w:t>
      </w:r>
      <w:r w:rsidRPr="00CE6351">
        <w:rPr>
          <w:i/>
          <w:color w:val="1A1A1A"/>
          <w:sz w:val="28"/>
          <w:szCs w:val="28"/>
        </w:rPr>
        <w:t>"t</w:t>
      </w:r>
      <w:r w:rsidRPr="00CE6351">
        <w:rPr>
          <w:i/>
          <w:color w:val="1A1A1A"/>
          <w:spacing w:val="2"/>
          <w:sz w:val="28"/>
          <w:szCs w:val="28"/>
        </w:rPr>
        <w:t>i</w:t>
      </w:r>
      <w:r w:rsidRPr="00CE6351">
        <w:rPr>
          <w:i/>
          <w:color w:val="1A1A1A"/>
          <w:spacing w:val="-1"/>
          <w:sz w:val="28"/>
          <w:szCs w:val="28"/>
        </w:rPr>
        <w:t>m</w:t>
      </w:r>
      <w:r w:rsidRPr="00CE6351">
        <w:rPr>
          <w:i/>
          <w:color w:val="1A1A1A"/>
          <w:spacing w:val="-2"/>
          <w:sz w:val="28"/>
          <w:szCs w:val="28"/>
        </w:rPr>
        <w:t>e</w:t>
      </w:r>
      <w:r w:rsidRPr="00CE6351">
        <w:rPr>
          <w:i/>
          <w:color w:val="1A1A1A"/>
          <w:spacing w:val="-1"/>
          <w:sz w:val="28"/>
          <w:szCs w:val="28"/>
        </w:rPr>
        <w:t>s</w:t>
      </w:r>
      <w:r w:rsidRPr="00CE6351">
        <w:rPr>
          <w:i/>
          <w:color w:val="1A1A1A"/>
          <w:sz w:val="28"/>
          <w:szCs w:val="28"/>
        </w:rPr>
        <w:t>"</w:t>
      </w:r>
      <w:r w:rsidRPr="00CE6351">
        <w:rPr>
          <w:i/>
          <w:color w:val="1A1A1A"/>
          <w:spacing w:val="2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f</w:t>
      </w:r>
      <w:r w:rsidRPr="00CE6351">
        <w:rPr>
          <w:i/>
          <w:color w:val="1A1A1A"/>
          <w:spacing w:val="-1"/>
          <w:sz w:val="28"/>
          <w:szCs w:val="28"/>
        </w:rPr>
        <w:t>o</w:t>
      </w:r>
      <w:r w:rsidRPr="00CE6351">
        <w:rPr>
          <w:i/>
          <w:color w:val="1A1A1A"/>
          <w:sz w:val="28"/>
          <w:szCs w:val="28"/>
        </w:rPr>
        <w:t>r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z w:val="28"/>
          <w:szCs w:val="28"/>
        </w:rPr>
        <w:t xml:space="preserve">× </w:t>
      </w:r>
      <w:r w:rsidRPr="00CE6351">
        <w:rPr>
          <w:i/>
          <w:color w:val="1A1A1A"/>
          <w:spacing w:val="1"/>
          <w:sz w:val="28"/>
          <w:szCs w:val="28"/>
        </w:rPr>
        <w:t>a</w:t>
      </w:r>
      <w:r w:rsidRPr="00CE6351">
        <w:rPr>
          <w:i/>
          <w:color w:val="1A1A1A"/>
          <w:spacing w:val="-1"/>
          <w:sz w:val="28"/>
          <w:szCs w:val="28"/>
        </w:rPr>
        <w:t>l</w:t>
      </w:r>
      <w:r w:rsidRPr="00CE6351">
        <w:rPr>
          <w:i/>
          <w:color w:val="1A1A1A"/>
          <w:sz w:val="28"/>
          <w:szCs w:val="28"/>
        </w:rPr>
        <w:t>a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m</w:t>
      </w:r>
      <w:r w:rsidRPr="00CE6351">
        <w:rPr>
          <w:i/>
          <w:color w:val="1A1A1A"/>
          <w:sz w:val="28"/>
          <w:szCs w:val="28"/>
        </w:rPr>
        <w:t>e</w:t>
      </w:r>
      <w:r w:rsidRPr="00CE6351">
        <w:rPr>
          <w:i/>
          <w:color w:val="1A1A1A"/>
          <w:spacing w:val="-1"/>
          <w:sz w:val="28"/>
          <w:szCs w:val="28"/>
        </w:rPr>
        <w:t>an</w:t>
      </w:r>
      <w:r w:rsidRPr="00CE6351">
        <w:rPr>
          <w:i/>
          <w:color w:val="1A1A1A"/>
          <w:spacing w:val="1"/>
          <w:sz w:val="28"/>
          <w:szCs w:val="28"/>
        </w:rPr>
        <w:t>i</w:t>
      </w:r>
      <w:r w:rsidRPr="00CE6351">
        <w:rPr>
          <w:i/>
          <w:color w:val="1A1A1A"/>
          <w:spacing w:val="-1"/>
          <w:sz w:val="28"/>
          <w:szCs w:val="28"/>
        </w:rPr>
        <w:t>n</w:t>
      </w:r>
      <w:r w:rsidRPr="00CE6351">
        <w:rPr>
          <w:i/>
          <w:color w:val="1A1A1A"/>
          <w:sz w:val="28"/>
          <w:szCs w:val="28"/>
        </w:rPr>
        <w:t>g</w:t>
      </w:r>
      <w:r w:rsidRPr="00CE6351">
        <w:rPr>
          <w:i/>
          <w:color w:val="1A1A1A"/>
          <w:spacing w:val="-2"/>
          <w:sz w:val="28"/>
          <w:szCs w:val="28"/>
        </w:rPr>
        <w:t xml:space="preserve"> </w:t>
      </w:r>
      <w:r w:rsidRPr="00CE6351">
        <w:rPr>
          <w:i/>
          <w:color w:val="1A1A1A"/>
          <w:spacing w:val="2"/>
          <w:sz w:val="28"/>
          <w:szCs w:val="28"/>
        </w:rPr>
        <w:t>"</w:t>
      </w:r>
      <w:r w:rsidRPr="00CE6351">
        <w:rPr>
          <w:i/>
          <w:color w:val="1A1A1A"/>
          <w:spacing w:val="-1"/>
          <w:sz w:val="28"/>
          <w:szCs w:val="28"/>
        </w:rPr>
        <w:t>o</w:t>
      </w:r>
      <w:r w:rsidRPr="00CE6351">
        <w:rPr>
          <w:i/>
          <w:color w:val="1A1A1A"/>
          <w:sz w:val="28"/>
          <w:szCs w:val="28"/>
        </w:rPr>
        <w:t>ve</w:t>
      </w:r>
      <w:r w:rsidRPr="00CE6351">
        <w:rPr>
          <w:i/>
          <w:color w:val="1A1A1A"/>
          <w:spacing w:val="-1"/>
          <w:sz w:val="28"/>
          <w:szCs w:val="28"/>
        </w:rPr>
        <w:t>r</w:t>
      </w:r>
      <w:r w:rsidRPr="00CE6351">
        <w:rPr>
          <w:i/>
          <w:color w:val="1A1A1A"/>
          <w:sz w:val="28"/>
          <w:szCs w:val="28"/>
        </w:rPr>
        <w:t>"</w:t>
      </w:r>
      <w:r w:rsidRPr="00CE6351">
        <w:rPr>
          <w:i/>
          <w:color w:val="1A1A1A"/>
          <w:spacing w:val="-1"/>
          <w:sz w:val="28"/>
          <w:szCs w:val="28"/>
        </w:rPr>
        <w:t xml:space="preserve"> f</w:t>
      </w:r>
      <w:r w:rsidRPr="00CE6351">
        <w:rPr>
          <w:i/>
          <w:color w:val="1A1A1A"/>
          <w:spacing w:val="1"/>
          <w:sz w:val="28"/>
          <w:szCs w:val="28"/>
        </w:rPr>
        <w:t>o</w:t>
      </w:r>
      <w:r w:rsidRPr="00CE6351">
        <w:rPr>
          <w:i/>
          <w:color w:val="1A1A1A"/>
          <w:sz w:val="28"/>
          <w:szCs w:val="28"/>
        </w:rPr>
        <w:t>r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z w:val="28"/>
          <w:szCs w:val="28"/>
        </w:rPr>
        <w:t>÷</w:t>
      </w:r>
    </w:p>
    <w:p w:rsidR="007D2203" w:rsidRPr="00CE6351" w:rsidRDefault="00AA47A5">
      <w:pPr>
        <w:spacing w:line="320" w:lineRule="exact"/>
        <w:ind w:left="120" w:right="5194"/>
        <w:jc w:val="both"/>
        <w:rPr>
          <w:sz w:val="28"/>
          <w:szCs w:val="28"/>
        </w:rPr>
      </w:pPr>
      <w:r w:rsidRPr="00CE6351">
        <w:rPr>
          <w:i/>
          <w:color w:val="1A1A1A"/>
          <w:sz w:val="28"/>
          <w:szCs w:val="28"/>
        </w:rPr>
        <w:t>j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f</w:t>
      </w:r>
      <w:r w:rsidRPr="00CE6351">
        <w:rPr>
          <w:i/>
          <w:color w:val="1A1A1A"/>
          <w:spacing w:val="1"/>
          <w:sz w:val="28"/>
          <w:szCs w:val="28"/>
        </w:rPr>
        <w:t>ro</w:t>
      </w:r>
      <w:r w:rsidRPr="00CE6351">
        <w:rPr>
          <w:i/>
          <w:color w:val="1A1A1A"/>
          <w:sz w:val="28"/>
          <w:szCs w:val="28"/>
        </w:rPr>
        <w:t>m</w:t>
      </w:r>
      <w:r w:rsidRPr="00CE6351">
        <w:rPr>
          <w:i/>
          <w:color w:val="1A1A1A"/>
          <w:spacing w:val="-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j</w:t>
      </w:r>
      <w:r w:rsidRPr="00CE6351">
        <w:rPr>
          <w:i/>
          <w:color w:val="1A1A1A"/>
          <w:spacing w:val="-1"/>
          <w:sz w:val="28"/>
          <w:szCs w:val="28"/>
        </w:rPr>
        <w:t>a</w:t>
      </w:r>
      <w:r w:rsidRPr="00CE6351">
        <w:rPr>
          <w:i/>
          <w:color w:val="1A1A1A"/>
          <w:spacing w:val="1"/>
          <w:sz w:val="28"/>
          <w:szCs w:val="28"/>
        </w:rPr>
        <w:t>d</w:t>
      </w:r>
      <w:r w:rsidRPr="00CE6351">
        <w:rPr>
          <w:i/>
          <w:color w:val="1A1A1A"/>
          <w:spacing w:val="-1"/>
          <w:sz w:val="28"/>
          <w:szCs w:val="28"/>
        </w:rPr>
        <w:t>a</w:t>
      </w:r>
      <w:r w:rsidRPr="00CE6351">
        <w:rPr>
          <w:i/>
          <w:color w:val="1A1A1A"/>
          <w:sz w:val="28"/>
          <w:szCs w:val="28"/>
        </w:rPr>
        <w:t>h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me</w:t>
      </w:r>
      <w:r w:rsidRPr="00CE6351">
        <w:rPr>
          <w:i/>
          <w:color w:val="1A1A1A"/>
          <w:spacing w:val="1"/>
          <w:sz w:val="28"/>
          <w:szCs w:val="28"/>
        </w:rPr>
        <w:t>a</w:t>
      </w:r>
      <w:r w:rsidRPr="00CE6351">
        <w:rPr>
          <w:i/>
          <w:color w:val="1A1A1A"/>
          <w:spacing w:val="-1"/>
          <w:sz w:val="28"/>
          <w:szCs w:val="28"/>
        </w:rPr>
        <w:t>n</w:t>
      </w:r>
      <w:r w:rsidRPr="00CE6351">
        <w:rPr>
          <w:i/>
          <w:color w:val="1A1A1A"/>
          <w:spacing w:val="1"/>
          <w:sz w:val="28"/>
          <w:szCs w:val="28"/>
        </w:rPr>
        <w:t>i</w:t>
      </w:r>
      <w:r w:rsidRPr="00CE6351">
        <w:rPr>
          <w:i/>
          <w:color w:val="1A1A1A"/>
          <w:spacing w:val="-1"/>
          <w:sz w:val="28"/>
          <w:szCs w:val="28"/>
        </w:rPr>
        <w:t>n</w:t>
      </w:r>
      <w:r w:rsidRPr="00CE6351">
        <w:rPr>
          <w:i/>
          <w:color w:val="1A1A1A"/>
          <w:sz w:val="28"/>
          <w:szCs w:val="28"/>
        </w:rPr>
        <w:t>g</w:t>
      </w:r>
      <w:r w:rsidRPr="00CE6351">
        <w:rPr>
          <w:i/>
          <w:color w:val="1A1A1A"/>
          <w:spacing w:val="-1"/>
          <w:sz w:val="28"/>
          <w:szCs w:val="28"/>
        </w:rPr>
        <w:t xml:space="preserve"> </w:t>
      </w:r>
      <w:r w:rsidRPr="00CE6351">
        <w:rPr>
          <w:i/>
          <w:color w:val="1A1A1A"/>
          <w:spacing w:val="1"/>
          <w:sz w:val="28"/>
          <w:szCs w:val="28"/>
        </w:rPr>
        <w:t>"</w:t>
      </w:r>
      <w:r w:rsidRPr="00CE6351">
        <w:rPr>
          <w:i/>
          <w:color w:val="1A1A1A"/>
          <w:spacing w:val="-1"/>
          <w:sz w:val="28"/>
          <w:szCs w:val="28"/>
        </w:rPr>
        <w:t>ro</w:t>
      </w:r>
      <w:r w:rsidRPr="00CE6351">
        <w:rPr>
          <w:i/>
          <w:color w:val="1A1A1A"/>
          <w:spacing w:val="1"/>
          <w:sz w:val="28"/>
          <w:szCs w:val="28"/>
        </w:rPr>
        <w:t>o</w:t>
      </w:r>
      <w:r w:rsidRPr="00CE6351">
        <w:rPr>
          <w:i/>
          <w:color w:val="1A1A1A"/>
          <w:spacing w:val="-1"/>
          <w:sz w:val="28"/>
          <w:szCs w:val="28"/>
        </w:rPr>
        <w:t>t</w:t>
      </w:r>
      <w:r w:rsidRPr="00CE6351">
        <w:rPr>
          <w:i/>
          <w:color w:val="1A1A1A"/>
          <w:sz w:val="28"/>
          <w:szCs w:val="28"/>
        </w:rPr>
        <w:t>"</w:t>
      </w:r>
    </w:p>
    <w:p w:rsidR="007D2203" w:rsidRPr="00CE6351" w:rsidRDefault="00AA47A5">
      <w:pPr>
        <w:spacing w:line="300" w:lineRule="exact"/>
        <w:ind w:left="120" w:right="3079"/>
        <w:jc w:val="both"/>
        <w:rPr>
          <w:sz w:val="28"/>
          <w:szCs w:val="28"/>
        </w:rPr>
      </w:pPr>
      <w:r w:rsidRPr="00CE6351">
        <w:rPr>
          <w:i/>
          <w:color w:val="1A1A1A"/>
          <w:spacing w:val="1"/>
          <w:position w:val="-1"/>
          <w:sz w:val="28"/>
          <w:szCs w:val="28"/>
        </w:rPr>
        <w:t>s</w:t>
      </w:r>
      <w:r w:rsidRPr="00CE6351">
        <w:rPr>
          <w:i/>
          <w:color w:val="1A1A1A"/>
          <w:position w:val="-1"/>
          <w:sz w:val="28"/>
          <w:szCs w:val="28"/>
        </w:rPr>
        <w:t>h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f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r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o</w:t>
      </w:r>
      <w:r w:rsidRPr="00CE6351">
        <w:rPr>
          <w:i/>
          <w:color w:val="1A1A1A"/>
          <w:position w:val="-1"/>
          <w:sz w:val="28"/>
          <w:szCs w:val="28"/>
        </w:rPr>
        <w:t>m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s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h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a</w:t>
      </w:r>
      <w:r w:rsidRPr="00CE6351">
        <w:rPr>
          <w:i/>
          <w:color w:val="1A1A1A"/>
          <w:position w:val="-1"/>
          <w:sz w:val="28"/>
          <w:szCs w:val="28"/>
        </w:rPr>
        <w:t xml:space="preserve">y 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m</w:t>
      </w:r>
      <w:r w:rsidRPr="00CE6351">
        <w:rPr>
          <w:i/>
          <w:color w:val="1A1A1A"/>
          <w:position w:val="-1"/>
          <w:sz w:val="28"/>
          <w:szCs w:val="28"/>
        </w:rPr>
        <w:t>e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a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n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in</w:t>
      </w:r>
      <w:r w:rsidRPr="00CE6351">
        <w:rPr>
          <w:i/>
          <w:color w:val="1A1A1A"/>
          <w:position w:val="-1"/>
          <w:sz w:val="28"/>
          <w:szCs w:val="28"/>
        </w:rPr>
        <w:t>g</w:t>
      </w:r>
      <w:r w:rsidRPr="00CE6351">
        <w:rPr>
          <w:i/>
          <w:color w:val="1A1A1A"/>
          <w:spacing w:val="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"t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h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ing</w:t>
      </w:r>
      <w:r w:rsidRPr="00CE6351">
        <w:rPr>
          <w:i/>
          <w:color w:val="1A1A1A"/>
          <w:position w:val="-1"/>
          <w:sz w:val="28"/>
          <w:szCs w:val="28"/>
        </w:rPr>
        <w:t>"</w:t>
      </w:r>
      <w:r w:rsidRPr="00CE6351">
        <w:rPr>
          <w:i/>
          <w:color w:val="1A1A1A"/>
          <w:spacing w:val="4"/>
          <w:position w:val="-1"/>
          <w:sz w:val="28"/>
          <w:szCs w:val="28"/>
        </w:rPr>
        <w:t xml:space="preserve"> </w:t>
      </w:r>
      <w:r w:rsidRPr="00CE6351">
        <w:rPr>
          <w:color w:val="1A1A1A"/>
          <w:position w:val="-1"/>
          <w:sz w:val="28"/>
          <w:szCs w:val="28"/>
        </w:rPr>
        <w:t>(</w:t>
      </w:r>
      <w:r w:rsidRPr="00CE6351">
        <w:rPr>
          <w:i/>
          <w:color w:val="1A1A1A"/>
          <w:position w:val="-1"/>
          <w:sz w:val="28"/>
          <w:szCs w:val="28"/>
        </w:rPr>
        <w:t>x,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t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h</w:t>
      </w:r>
      <w:r w:rsidRPr="00CE6351">
        <w:rPr>
          <w:i/>
          <w:color w:val="1A1A1A"/>
          <w:position w:val="-1"/>
          <w:sz w:val="28"/>
          <w:szCs w:val="28"/>
        </w:rPr>
        <w:t xml:space="preserve">e 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u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n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k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n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o</w:t>
      </w:r>
      <w:r w:rsidRPr="00CE6351">
        <w:rPr>
          <w:i/>
          <w:color w:val="1A1A1A"/>
          <w:spacing w:val="-3"/>
          <w:position w:val="-1"/>
          <w:sz w:val="28"/>
          <w:szCs w:val="28"/>
        </w:rPr>
        <w:t>w</w:t>
      </w:r>
      <w:r w:rsidRPr="00CE6351">
        <w:rPr>
          <w:i/>
          <w:color w:val="1A1A1A"/>
          <w:spacing w:val="3"/>
          <w:position w:val="-1"/>
          <w:sz w:val="28"/>
          <w:szCs w:val="28"/>
        </w:rPr>
        <w:t>n</w:t>
      </w:r>
      <w:r w:rsidRPr="00CE6351">
        <w:rPr>
          <w:color w:val="1A1A1A"/>
          <w:position w:val="-1"/>
          <w:sz w:val="28"/>
          <w:szCs w:val="28"/>
        </w:rPr>
        <w:t>)</w:t>
      </w:r>
    </w:p>
    <w:p w:rsidR="007D2203" w:rsidRPr="00CE6351" w:rsidRDefault="00AA47A5">
      <w:pPr>
        <w:spacing w:line="320" w:lineRule="exact"/>
        <w:ind w:left="120" w:right="6402"/>
        <w:jc w:val="both"/>
        <w:rPr>
          <w:sz w:val="18"/>
          <w:szCs w:val="18"/>
        </w:rPr>
      </w:pPr>
      <w:r w:rsidRPr="00CE6351">
        <w:rPr>
          <w:i/>
          <w:color w:val="1A1A1A"/>
          <w:position w:val="-1"/>
          <w:sz w:val="28"/>
          <w:szCs w:val="28"/>
        </w:rPr>
        <w:t>m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position w:val="-1"/>
          <w:sz w:val="28"/>
          <w:szCs w:val="28"/>
        </w:rPr>
        <w:t>f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ro</w:t>
      </w:r>
      <w:r w:rsidRPr="00CE6351">
        <w:rPr>
          <w:i/>
          <w:color w:val="1A1A1A"/>
          <w:position w:val="-1"/>
          <w:sz w:val="28"/>
          <w:szCs w:val="28"/>
        </w:rPr>
        <w:t>m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m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a</w:t>
      </w:r>
      <w:r w:rsidRPr="00CE6351">
        <w:rPr>
          <w:i/>
          <w:color w:val="1A1A1A"/>
          <w:position w:val="-1"/>
          <w:sz w:val="28"/>
          <w:szCs w:val="28"/>
        </w:rPr>
        <w:t>l</w:t>
      </w:r>
      <w:r w:rsidRPr="00CE6351">
        <w:rPr>
          <w:i/>
          <w:color w:val="1A1A1A"/>
          <w:spacing w:val="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f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o</w:t>
      </w:r>
      <w:r w:rsidRPr="00CE6351">
        <w:rPr>
          <w:i/>
          <w:color w:val="1A1A1A"/>
          <w:position w:val="-1"/>
          <w:sz w:val="28"/>
          <w:szCs w:val="28"/>
        </w:rPr>
        <w:t>r</w:t>
      </w:r>
      <w:r w:rsidRPr="00CE6351">
        <w:rPr>
          <w:i/>
          <w:color w:val="1A1A1A"/>
          <w:spacing w:val="2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position w:val="-1"/>
          <w:sz w:val="28"/>
          <w:szCs w:val="28"/>
        </w:rPr>
        <w:t>x</w:t>
      </w:r>
      <w:r w:rsidRPr="00CE6351">
        <w:rPr>
          <w:color w:val="1A1A1A"/>
          <w:position w:val="12"/>
          <w:sz w:val="18"/>
          <w:szCs w:val="18"/>
        </w:rPr>
        <w:t>2</w:t>
      </w:r>
    </w:p>
    <w:p w:rsidR="007D2203" w:rsidRPr="00CE6351" w:rsidRDefault="00AA47A5">
      <w:pPr>
        <w:spacing w:line="320" w:lineRule="exact"/>
        <w:ind w:left="120" w:right="5392"/>
        <w:jc w:val="both"/>
        <w:rPr>
          <w:sz w:val="18"/>
          <w:szCs w:val="18"/>
        </w:rPr>
      </w:pPr>
      <w:r w:rsidRPr="00CE6351">
        <w:rPr>
          <w:i/>
          <w:color w:val="1A1A1A"/>
          <w:position w:val="-1"/>
          <w:sz w:val="28"/>
          <w:szCs w:val="28"/>
        </w:rPr>
        <w:t>k form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position w:val="-1"/>
          <w:sz w:val="28"/>
          <w:szCs w:val="28"/>
        </w:rPr>
        <w:t>k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a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’</w:t>
      </w:r>
      <w:r w:rsidRPr="00CE6351">
        <w:rPr>
          <w:i/>
          <w:color w:val="1A1A1A"/>
          <w:position w:val="-1"/>
          <w:sz w:val="28"/>
          <w:szCs w:val="28"/>
        </w:rPr>
        <w:t>b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o</w:t>
      </w:r>
      <w:r w:rsidRPr="00CE6351">
        <w:rPr>
          <w:i/>
          <w:color w:val="1A1A1A"/>
          <w:position w:val="-1"/>
          <w:sz w:val="28"/>
          <w:szCs w:val="28"/>
        </w:rPr>
        <w:t>r</w:t>
      </w:r>
      <w:r w:rsidRPr="00CE6351">
        <w:rPr>
          <w:i/>
          <w:color w:val="1A1A1A"/>
          <w:spacing w:val="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3"/>
          <w:position w:val="-1"/>
          <w:sz w:val="28"/>
          <w:szCs w:val="28"/>
        </w:rPr>
        <w:t>c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u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bi</w:t>
      </w:r>
      <w:r w:rsidRPr="00CE6351">
        <w:rPr>
          <w:i/>
          <w:color w:val="1A1A1A"/>
          <w:position w:val="-1"/>
          <w:sz w:val="28"/>
          <w:szCs w:val="28"/>
        </w:rPr>
        <w:t>c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f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o</w:t>
      </w:r>
      <w:r w:rsidRPr="00CE6351">
        <w:rPr>
          <w:i/>
          <w:color w:val="1A1A1A"/>
          <w:position w:val="-1"/>
          <w:sz w:val="28"/>
          <w:szCs w:val="28"/>
        </w:rPr>
        <w:t>r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</w:t>
      </w:r>
      <w:r w:rsidRPr="00CE6351">
        <w:rPr>
          <w:color w:val="1A1A1A"/>
          <w:spacing w:val="1"/>
          <w:position w:val="-1"/>
          <w:sz w:val="28"/>
          <w:szCs w:val="28"/>
        </w:rPr>
        <w:t>x</w:t>
      </w:r>
      <w:r w:rsidRPr="00CE6351">
        <w:rPr>
          <w:color w:val="1A1A1A"/>
          <w:position w:val="12"/>
          <w:sz w:val="18"/>
          <w:szCs w:val="18"/>
        </w:rPr>
        <w:t>3</w:t>
      </w:r>
    </w:p>
    <w:p w:rsidR="007D2203" w:rsidRPr="00CE6351" w:rsidRDefault="00AA47A5">
      <w:pPr>
        <w:spacing w:before="2" w:line="300" w:lineRule="exact"/>
        <w:ind w:left="120" w:right="6356"/>
        <w:jc w:val="both"/>
        <w:rPr>
          <w:sz w:val="28"/>
          <w:szCs w:val="28"/>
        </w:rPr>
      </w:pPr>
      <w:r w:rsidRPr="00CE6351">
        <w:rPr>
          <w:i/>
          <w:color w:val="1A1A1A"/>
          <w:position w:val="-1"/>
          <w:sz w:val="28"/>
          <w:szCs w:val="28"/>
        </w:rPr>
        <w:t>l</w:t>
      </w:r>
      <w:r w:rsidRPr="00CE6351">
        <w:rPr>
          <w:i/>
          <w:color w:val="1A1A1A"/>
          <w:spacing w:val="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f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ro</w:t>
      </w:r>
      <w:r w:rsidRPr="00CE6351">
        <w:rPr>
          <w:i/>
          <w:color w:val="1A1A1A"/>
          <w:position w:val="-1"/>
          <w:sz w:val="28"/>
          <w:szCs w:val="28"/>
        </w:rPr>
        <w:t>m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3"/>
          <w:position w:val="-1"/>
          <w:sz w:val="28"/>
          <w:szCs w:val="28"/>
        </w:rPr>
        <w:t>e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q</w:t>
      </w:r>
      <w:r w:rsidRPr="00CE6351">
        <w:rPr>
          <w:i/>
          <w:color w:val="1A1A1A"/>
          <w:position w:val="-1"/>
          <w:sz w:val="28"/>
          <w:szCs w:val="28"/>
        </w:rPr>
        <w:t>u</w:t>
      </w:r>
      <w:r w:rsidRPr="00CE6351">
        <w:rPr>
          <w:i/>
          <w:color w:val="1A1A1A"/>
          <w:spacing w:val="-1"/>
          <w:position w:val="-1"/>
          <w:sz w:val="28"/>
          <w:szCs w:val="28"/>
        </w:rPr>
        <w:t>a</w:t>
      </w:r>
      <w:r w:rsidRPr="00CE6351">
        <w:rPr>
          <w:i/>
          <w:color w:val="1A1A1A"/>
          <w:position w:val="-1"/>
          <w:sz w:val="28"/>
          <w:szCs w:val="28"/>
        </w:rPr>
        <w:t>l</w:t>
      </w:r>
      <w:r w:rsidRPr="00CE6351">
        <w:rPr>
          <w:i/>
          <w:color w:val="1A1A1A"/>
          <w:spacing w:val="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position w:val="-1"/>
          <w:sz w:val="28"/>
          <w:szCs w:val="28"/>
        </w:rPr>
        <w:t>f</w:t>
      </w:r>
      <w:r w:rsidRPr="00CE6351">
        <w:rPr>
          <w:i/>
          <w:color w:val="1A1A1A"/>
          <w:spacing w:val="1"/>
          <w:position w:val="-1"/>
          <w:sz w:val="28"/>
          <w:szCs w:val="28"/>
        </w:rPr>
        <w:t>o</w:t>
      </w:r>
      <w:r w:rsidRPr="00CE6351">
        <w:rPr>
          <w:i/>
          <w:color w:val="1A1A1A"/>
          <w:position w:val="-1"/>
          <w:sz w:val="28"/>
          <w:szCs w:val="28"/>
        </w:rPr>
        <w:t>r</w:t>
      </w:r>
      <w:r w:rsidRPr="00CE6351">
        <w:rPr>
          <w:i/>
          <w:color w:val="1A1A1A"/>
          <w:spacing w:val="1"/>
          <w:position w:val="-1"/>
          <w:sz w:val="28"/>
          <w:szCs w:val="28"/>
        </w:rPr>
        <w:t xml:space="preserve"> </w:t>
      </w:r>
      <w:r w:rsidRPr="00CE6351">
        <w:rPr>
          <w:i/>
          <w:color w:val="1A1A1A"/>
          <w:position w:val="-1"/>
          <w:sz w:val="28"/>
          <w:szCs w:val="28"/>
        </w:rPr>
        <w:t>=</w:t>
      </w:r>
    </w:p>
    <w:p w:rsidR="007D2203" w:rsidRPr="00CE6351" w:rsidRDefault="007D2203">
      <w:pPr>
        <w:spacing w:before="1" w:line="120" w:lineRule="exact"/>
        <w:rPr>
          <w:sz w:val="13"/>
          <w:szCs w:val="13"/>
        </w:rPr>
      </w:pPr>
    </w:p>
    <w:p w:rsidR="007D2203" w:rsidRPr="00CE6351" w:rsidRDefault="007D2203">
      <w:pPr>
        <w:spacing w:line="200" w:lineRule="exact"/>
      </w:pPr>
    </w:p>
    <w:p w:rsidR="00CE6351" w:rsidRDefault="00AA47A5">
      <w:pPr>
        <w:spacing w:before="24"/>
        <w:ind w:left="120" w:right="230" w:firstLine="720"/>
        <w:rPr>
          <w:i/>
          <w:color w:val="1A1A1A"/>
          <w:sz w:val="28"/>
          <w:szCs w:val="28"/>
        </w:rPr>
      </w:pPr>
      <w:r w:rsidRPr="00CE6351">
        <w:rPr>
          <w:color w:val="1A1A1A"/>
          <w:spacing w:val="-1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-</w:t>
      </w:r>
      <w:r w:rsidRPr="00CE6351">
        <w:rPr>
          <w:color w:val="1A1A1A"/>
          <w:spacing w:val="-1"/>
          <w:sz w:val="28"/>
          <w:szCs w:val="28"/>
        </w:rPr>
        <w:t>Q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wr</w:t>
      </w:r>
      <w:r w:rsidRPr="00CE6351">
        <w:rPr>
          <w:color w:val="1A1A1A"/>
          <w:spacing w:val="1"/>
          <w:sz w:val="28"/>
          <w:szCs w:val="28"/>
        </w:rPr>
        <w:t>ot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v</w:t>
      </w:r>
      <w:r w:rsidRPr="00CE6351">
        <w:rPr>
          <w:color w:val="1A1A1A"/>
          <w:sz w:val="28"/>
          <w:szCs w:val="28"/>
        </w:rPr>
        <w:t>er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>l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b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1"/>
          <w:sz w:val="28"/>
          <w:szCs w:val="28"/>
        </w:rPr>
        <w:t>k</w:t>
      </w:r>
      <w:r w:rsidRPr="00CE6351">
        <w:rPr>
          <w:color w:val="1A1A1A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3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pacing w:val="-3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c a</w:t>
      </w:r>
      <w:r w:rsidRPr="00CE6351">
        <w:rPr>
          <w:color w:val="1A1A1A"/>
          <w:spacing w:val="-2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n a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pacing w:val="-1"/>
          <w:sz w:val="28"/>
          <w:szCs w:val="28"/>
        </w:rPr>
        <w:t>g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b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z w:val="28"/>
          <w:szCs w:val="28"/>
        </w:rPr>
        <w:t>a. Cer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in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y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2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-</w:t>
      </w:r>
      <w:r w:rsidRPr="00CE6351">
        <w:rPr>
          <w:color w:val="1A1A1A"/>
          <w:spacing w:val="-1"/>
          <w:sz w:val="28"/>
          <w:szCs w:val="28"/>
        </w:rPr>
        <w:t>Q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s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d</w:t>
      </w:r>
      <w:r w:rsidRPr="00CE6351">
        <w:rPr>
          <w:color w:val="1A1A1A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z w:val="28"/>
          <w:szCs w:val="28"/>
        </w:rPr>
        <w:t xml:space="preserve">e </w:t>
      </w:r>
      <w:r w:rsidRPr="00CE6351">
        <w:rPr>
          <w:color w:val="1A1A1A"/>
          <w:spacing w:val="-2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g</w:t>
      </w:r>
      <w:r w:rsidRPr="00CE6351">
        <w:rPr>
          <w:color w:val="1A1A1A"/>
          <w:spacing w:val="-1"/>
          <w:sz w:val="28"/>
          <w:szCs w:val="28"/>
        </w:rPr>
        <w:t>in</w:t>
      </w:r>
      <w:r w:rsidRPr="00CE6351">
        <w:rPr>
          <w:color w:val="1A1A1A"/>
          <w:sz w:val="28"/>
          <w:szCs w:val="28"/>
        </w:rPr>
        <w:t>al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w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ks</w:t>
      </w:r>
      <w:r w:rsidRPr="00CE6351">
        <w:rPr>
          <w:color w:val="1A1A1A"/>
          <w:sz w:val="28"/>
          <w:szCs w:val="28"/>
        </w:rPr>
        <w:t>.</w:t>
      </w:r>
      <w:r w:rsidRPr="00CE6351">
        <w:rPr>
          <w:color w:val="1A1A1A"/>
          <w:spacing w:val="-1"/>
          <w:sz w:val="28"/>
          <w:szCs w:val="28"/>
        </w:rPr>
        <w:t xml:space="preserve"> Hi</w:t>
      </w:r>
      <w:r w:rsidRPr="00CE6351">
        <w:rPr>
          <w:color w:val="1A1A1A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j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 xml:space="preserve">r </w:t>
      </w:r>
      <w:r w:rsidRPr="00CE6351">
        <w:rPr>
          <w:color w:val="1A1A1A"/>
          <w:sz w:val="28"/>
          <w:szCs w:val="28"/>
        </w:rPr>
        <w:t>tr</w:t>
      </w:r>
      <w:r w:rsidRPr="00CE6351">
        <w:rPr>
          <w:color w:val="1A1A1A"/>
          <w:spacing w:val="1"/>
          <w:sz w:val="28"/>
          <w:szCs w:val="28"/>
        </w:rPr>
        <w:t>e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is</w:t>
      </w:r>
      <w:r w:rsidRPr="00CE6351">
        <w:rPr>
          <w:color w:val="1A1A1A"/>
          <w:sz w:val="28"/>
          <w:szCs w:val="28"/>
        </w:rPr>
        <w:t xml:space="preserve">e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as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1"/>
          <w:sz w:val="28"/>
          <w:szCs w:val="28"/>
        </w:rPr>
        <w:t>a</w:t>
      </w:r>
      <w:r w:rsidRPr="00CE6351">
        <w:rPr>
          <w:i/>
          <w:color w:val="1A1A1A"/>
          <w:spacing w:val="1"/>
          <w:sz w:val="28"/>
          <w:szCs w:val="28"/>
        </w:rPr>
        <w:t>l</w:t>
      </w:r>
      <w:r w:rsidRPr="00CE6351">
        <w:rPr>
          <w:i/>
          <w:color w:val="1A1A1A"/>
          <w:sz w:val="28"/>
          <w:szCs w:val="28"/>
        </w:rPr>
        <w:t>-</w:t>
      </w:r>
    </w:p>
    <w:p w:rsidR="00CE6351" w:rsidRDefault="00CE6351">
      <w:pPr>
        <w:spacing w:before="24"/>
        <w:ind w:left="120" w:right="230" w:firstLine="720"/>
        <w:rPr>
          <w:i/>
          <w:color w:val="1A1A1A"/>
          <w:spacing w:val="-3"/>
          <w:sz w:val="28"/>
          <w:szCs w:val="28"/>
        </w:rPr>
      </w:pPr>
    </w:p>
    <w:p w:rsidR="00CE6351" w:rsidRDefault="00CE6351">
      <w:pPr>
        <w:spacing w:before="24"/>
        <w:ind w:left="120" w:right="230" w:firstLine="720"/>
        <w:rPr>
          <w:i/>
          <w:color w:val="1A1A1A"/>
          <w:spacing w:val="-3"/>
          <w:sz w:val="28"/>
          <w:szCs w:val="28"/>
        </w:rPr>
      </w:pPr>
    </w:p>
    <w:p w:rsidR="007D2203" w:rsidRPr="00CE6351" w:rsidRDefault="00AA47A5">
      <w:pPr>
        <w:spacing w:before="24"/>
        <w:ind w:left="120" w:right="230" w:firstLine="720"/>
        <w:rPr>
          <w:sz w:val="28"/>
          <w:szCs w:val="28"/>
        </w:rPr>
      </w:pPr>
      <w:r w:rsidRPr="00CE6351">
        <w:rPr>
          <w:i/>
          <w:color w:val="1A1A1A"/>
          <w:spacing w:val="-3"/>
          <w:sz w:val="28"/>
          <w:szCs w:val="28"/>
        </w:rPr>
        <w:lastRenderedPageBreak/>
        <w:t>T</w:t>
      </w:r>
      <w:r w:rsidRPr="00CE6351">
        <w:rPr>
          <w:i/>
          <w:color w:val="1A1A1A"/>
          <w:spacing w:val="1"/>
          <w:sz w:val="28"/>
          <w:szCs w:val="28"/>
        </w:rPr>
        <w:t>a</w:t>
      </w:r>
      <w:r w:rsidRPr="00CE6351">
        <w:rPr>
          <w:i/>
          <w:color w:val="1A1A1A"/>
          <w:spacing w:val="-1"/>
          <w:sz w:val="28"/>
          <w:szCs w:val="28"/>
        </w:rPr>
        <w:t>b</w:t>
      </w:r>
      <w:r w:rsidRPr="00CE6351">
        <w:rPr>
          <w:i/>
          <w:color w:val="1A1A1A"/>
          <w:spacing w:val="1"/>
          <w:sz w:val="28"/>
          <w:szCs w:val="28"/>
        </w:rPr>
        <w:t>s</w:t>
      </w:r>
      <w:r w:rsidRPr="00CE6351">
        <w:rPr>
          <w:i/>
          <w:color w:val="1A1A1A"/>
          <w:spacing w:val="-1"/>
          <w:sz w:val="28"/>
          <w:szCs w:val="28"/>
        </w:rPr>
        <w:t>ir</w:t>
      </w:r>
      <w:r w:rsidRPr="00CE6351">
        <w:rPr>
          <w:i/>
          <w:color w:val="1A1A1A"/>
          <w:sz w:val="28"/>
          <w:szCs w:val="28"/>
        </w:rPr>
        <w:t>a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f</w:t>
      </w:r>
      <w:r w:rsidRPr="00CE6351">
        <w:rPr>
          <w:i/>
          <w:color w:val="1A1A1A"/>
          <w:spacing w:val="1"/>
          <w:sz w:val="28"/>
          <w:szCs w:val="28"/>
        </w:rPr>
        <w:t>i</w:t>
      </w:r>
      <w:r w:rsidRPr="00CE6351">
        <w:rPr>
          <w:i/>
          <w:color w:val="1A1A1A"/>
          <w:sz w:val="28"/>
          <w:szCs w:val="28"/>
        </w:rPr>
        <w:t>'</w:t>
      </w:r>
      <w:r w:rsidRPr="00CE6351">
        <w:rPr>
          <w:i/>
          <w:color w:val="1A1A1A"/>
          <w:spacing w:val="1"/>
          <w:sz w:val="28"/>
          <w:szCs w:val="28"/>
        </w:rPr>
        <w:t>l</w:t>
      </w:r>
      <w:r w:rsidRPr="00CE6351">
        <w:rPr>
          <w:i/>
          <w:color w:val="1A1A1A"/>
          <w:sz w:val="28"/>
          <w:szCs w:val="28"/>
        </w:rPr>
        <w:t>m</w:t>
      </w:r>
      <w:r w:rsidRPr="00CE6351">
        <w:rPr>
          <w:i/>
          <w:color w:val="1A1A1A"/>
          <w:spacing w:val="-4"/>
          <w:sz w:val="28"/>
          <w:szCs w:val="28"/>
        </w:rPr>
        <w:t xml:space="preserve"> </w:t>
      </w:r>
      <w:r w:rsidRPr="00CE6351">
        <w:rPr>
          <w:i/>
          <w:color w:val="1A1A1A"/>
          <w:spacing w:val="1"/>
          <w:sz w:val="28"/>
          <w:szCs w:val="28"/>
        </w:rPr>
        <w:t>a</w:t>
      </w:r>
      <w:r w:rsidRPr="00CE6351">
        <w:rPr>
          <w:i/>
          <w:color w:val="1A1A1A"/>
          <w:spacing w:val="3"/>
          <w:sz w:val="28"/>
          <w:szCs w:val="28"/>
        </w:rPr>
        <w:t>l</w:t>
      </w:r>
      <w:r w:rsidRPr="00CE6351">
        <w:rPr>
          <w:i/>
          <w:color w:val="1A1A1A"/>
          <w:spacing w:val="-2"/>
          <w:sz w:val="28"/>
          <w:szCs w:val="28"/>
        </w:rPr>
        <w:t>-</w:t>
      </w:r>
      <w:r w:rsidRPr="00CE6351">
        <w:rPr>
          <w:i/>
          <w:color w:val="1A1A1A"/>
          <w:spacing w:val="-1"/>
          <w:sz w:val="28"/>
          <w:szCs w:val="28"/>
        </w:rPr>
        <w:t>h</w:t>
      </w:r>
      <w:r w:rsidRPr="00CE6351">
        <w:rPr>
          <w:i/>
          <w:color w:val="1A1A1A"/>
          <w:spacing w:val="1"/>
          <w:sz w:val="28"/>
          <w:szCs w:val="28"/>
        </w:rPr>
        <w:t>i</w:t>
      </w:r>
      <w:r w:rsidRPr="00CE6351">
        <w:rPr>
          <w:i/>
          <w:color w:val="1A1A1A"/>
          <w:spacing w:val="-1"/>
          <w:sz w:val="28"/>
          <w:szCs w:val="28"/>
        </w:rPr>
        <w:t>sa</w:t>
      </w:r>
      <w:r w:rsidRPr="00CE6351">
        <w:rPr>
          <w:i/>
          <w:color w:val="1A1A1A"/>
          <w:sz w:val="28"/>
          <w:szCs w:val="28"/>
        </w:rPr>
        <w:t>b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(C</w:t>
      </w:r>
      <w:r w:rsidRPr="00CE6351">
        <w:rPr>
          <w:color w:val="1A1A1A"/>
          <w:spacing w:val="-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ar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2"/>
          <w:sz w:val="28"/>
          <w:szCs w:val="28"/>
        </w:rPr>
        <w:t>f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c</w:t>
      </w:r>
      <w:r w:rsidRPr="00CE6351">
        <w:rPr>
          <w:color w:val="1A1A1A"/>
          <w:spacing w:val="-2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n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of</w:t>
      </w:r>
      <w:r w:rsidRPr="00CE6351">
        <w:rPr>
          <w:color w:val="1A1A1A"/>
          <w:spacing w:val="-2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t</w:t>
      </w:r>
      <w:r w:rsidRPr="00CE6351">
        <w:rPr>
          <w:color w:val="1A1A1A"/>
          <w:spacing w:val="-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 s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2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ce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f a</w:t>
      </w:r>
      <w:r w:rsidRPr="00CE6351">
        <w:rPr>
          <w:color w:val="1A1A1A"/>
          <w:spacing w:val="-3"/>
          <w:sz w:val="28"/>
          <w:szCs w:val="28"/>
        </w:rPr>
        <w:t>r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pacing w:val="1"/>
          <w:sz w:val="28"/>
          <w:szCs w:val="28"/>
        </w:rPr>
        <w:t>th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1"/>
          <w:sz w:val="28"/>
          <w:szCs w:val="28"/>
        </w:rPr>
        <w:t>ti</w:t>
      </w:r>
      <w:r w:rsidRPr="00CE6351">
        <w:rPr>
          <w:color w:val="1A1A1A"/>
          <w:spacing w:val="5"/>
          <w:sz w:val="28"/>
          <w:szCs w:val="28"/>
        </w:rPr>
        <w:t>c</w:t>
      </w:r>
      <w:r w:rsidRPr="00CE6351">
        <w:rPr>
          <w:color w:val="1A1A1A"/>
          <w:sz w:val="28"/>
          <w:szCs w:val="28"/>
        </w:rPr>
        <w:t xml:space="preserve">), </w:t>
      </w:r>
      <w:r w:rsidRPr="00CE6351">
        <w:rPr>
          <w:color w:val="1A1A1A"/>
          <w:spacing w:val="-1"/>
          <w:sz w:val="28"/>
          <w:szCs w:val="28"/>
        </w:rPr>
        <w:t>w</w:t>
      </w:r>
      <w:r w:rsidRPr="00CE6351">
        <w:rPr>
          <w:color w:val="1A1A1A"/>
          <w:spacing w:val="1"/>
          <w:sz w:val="28"/>
          <w:szCs w:val="28"/>
        </w:rPr>
        <w:t>hi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z w:val="28"/>
          <w:szCs w:val="28"/>
        </w:rPr>
        <w:t>h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w</w:t>
      </w:r>
      <w:r w:rsidRPr="00CE6351">
        <w:rPr>
          <w:color w:val="1A1A1A"/>
          <w:sz w:val="28"/>
          <w:szCs w:val="28"/>
        </w:rPr>
        <w:t>as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d</w:t>
      </w:r>
      <w:r w:rsidRPr="00CE6351">
        <w:rPr>
          <w:color w:val="1A1A1A"/>
          <w:spacing w:val="-1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ff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pacing w:val="-1"/>
          <w:sz w:val="28"/>
          <w:szCs w:val="28"/>
        </w:rPr>
        <w:t>u</w:t>
      </w:r>
      <w:r w:rsidRPr="00CE6351">
        <w:rPr>
          <w:color w:val="1A1A1A"/>
          <w:spacing w:val="1"/>
          <w:sz w:val="28"/>
          <w:szCs w:val="28"/>
        </w:rPr>
        <w:t>l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-2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a</w:t>
      </w:r>
      <w:r w:rsidRPr="00CE6351">
        <w:rPr>
          <w:color w:val="1A1A1A"/>
          <w:spacing w:val="-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>d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>ere</w:t>
      </w:r>
      <w:r w:rsidRPr="00CE6351">
        <w:rPr>
          <w:color w:val="1A1A1A"/>
          <w:spacing w:val="-2"/>
          <w:sz w:val="28"/>
          <w:szCs w:val="28"/>
        </w:rPr>
        <w:t>f</w:t>
      </w:r>
      <w:r w:rsidRPr="00CE6351">
        <w:rPr>
          <w:color w:val="1A1A1A"/>
          <w:spacing w:val="1"/>
          <w:sz w:val="28"/>
          <w:szCs w:val="28"/>
        </w:rPr>
        <w:t>o</w:t>
      </w:r>
      <w:r w:rsidRPr="00CE6351">
        <w:rPr>
          <w:color w:val="1A1A1A"/>
          <w:sz w:val="28"/>
          <w:szCs w:val="28"/>
        </w:rPr>
        <w:t>re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h</w:t>
      </w:r>
      <w:r w:rsidRPr="00CE6351">
        <w:rPr>
          <w:color w:val="1A1A1A"/>
          <w:sz w:val="28"/>
          <w:szCs w:val="28"/>
        </w:rPr>
        <w:t xml:space="preserve">e </w:t>
      </w:r>
      <w:r w:rsidRPr="00CE6351">
        <w:rPr>
          <w:color w:val="1A1A1A"/>
          <w:spacing w:val="-3"/>
          <w:sz w:val="28"/>
          <w:szCs w:val="28"/>
        </w:rPr>
        <w:t>f</w:t>
      </w:r>
      <w:r w:rsidRPr="00CE6351">
        <w:rPr>
          <w:color w:val="1A1A1A"/>
          <w:spacing w:val="6"/>
          <w:sz w:val="28"/>
          <w:szCs w:val="28"/>
        </w:rPr>
        <w:t>o</w:t>
      </w:r>
      <w:r w:rsidRPr="00CE6351">
        <w:rPr>
          <w:color w:val="1A1A1A"/>
          <w:spacing w:val="-1"/>
          <w:sz w:val="28"/>
          <w:szCs w:val="28"/>
        </w:rPr>
        <w:t>llow</w:t>
      </w:r>
      <w:r w:rsidRPr="00CE6351">
        <w:rPr>
          <w:color w:val="1A1A1A"/>
          <w:sz w:val="28"/>
          <w:szCs w:val="28"/>
        </w:rPr>
        <w:t>ed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u</w:t>
      </w:r>
      <w:r w:rsidRPr="00CE6351">
        <w:rPr>
          <w:color w:val="1A1A1A"/>
          <w:sz w:val="28"/>
          <w:szCs w:val="28"/>
        </w:rPr>
        <w:t>p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2"/>
          <w:sz w:val="28"/>
          <w:szCs w:val="28"/>
        </w:rPr>
        <w:t>i</w:t>
      </w:r>
      <w:r w:rsidRPr="00CE6351">
        <w:rPr>
          <w:color w:val="1A1A1A"/>
          <w:sz w:val="28"/>
          <w:szCs w:val="28"/>
        </w:rPr>
        <w:t>t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by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z w:val="28"/>
          <w:szCs w:val="28"/>
        </w:rPr>
        <w:t>s</w:t>
      </w:r>
      <w:r w:rsidRPr="00CE6351">
        <w:rPr>
          <w:color w:val="1A1A1A"/>
          <w:spacing w:val="1"/>
          <w:sz w:val="28"/>
          <w:szCs w:val="28"/>
        </w:rPr>
        <w:t>i</w:t>
      </w:r>
      <w:r w:rsidRPr="00CE6351">
        <w:rPr>
          <w:color w:val="1A1A1A"/>
          <w:spacing w:val="-5"/>
          <w:sz w:val="28"/>
          <w:szCs w:val="28"/>
        </w:rPr>
        <w:t>m</w:t>
      </w:r>
      <w:r w:rsidRPr="00CE6351">
        <w:rPr>
          <w:color w:val="1A1A1A"/>
          <w:spacing w:val="1"/>
          <w:sz w:val="28"/>
          <w:szCs w:val="28"/>
        </w:rPr>
        <w:t>pl</w:t>
      </w:r>
      <w:r w:rsidRPr="00CE6351">
        <w:rPr>
          <w:color w:val="1A1A1A"/>
          <w:sz w:val="28"/>
          <w:szCs w:val="28"/>
        </w:rPr>
        <w:t>er</w:t>
      </w:r>
      <w:r w:rsidRPr="00CE6351">
        <w:rPr>
          <w:color w:val="1A1A1A"/>
          <w:spacing w:val="-3"/>
          <w:sz w:val="28"/>
          <w:szCs w:val="28"/>
        </w:rPr>
        <w:t xml:space="preserve"> </w:t>
      </w:r>
      <w:r w:rsidRPr="00CE6351">
        <w:rPr>
          <w:color w:val="1A1A1A"/>
          <w:spacing w:val="1"/>
          <w:sz w:val="28"/>
          <w:szCs w:val="28"/>
        </w:rPr>
        <w:t>v</w:t>
      </w:r>
      <w:r w:rsidRPr="00CE6351">
        <w:rPr>
          <w:color w:val="1A1A1A"/>
          <w:sz w:val="28"/>
          <w:szCs w:val="28"/>
        </w:rPr>
        <w:t>e</w:t>
      </w:r>
      <w:r w:rsidRPr="00CE6351">
        <w:rPr>
          <w:color w:val="1A1A1A"/>
          <w:spacing w:val="-2"/>
          <w:sz w:val="28"/>
          <w:szCs w:val="28"/>
        </w:rPr>
        <w:t>r</w:t>
      </w:r>
      <w:r w:rsidRPr="00CE6351">
        <w:rPr>
          <w:color w:val="1A1A1A"/>
          <w:spacing w:val="1"/>
          <w:sz w:val="28"/>
          <w:szCs w:val="28"/>
        </w:rPr>
        <w:t>s</w:t>
      </w:r>
      <w:r w:rsidRPr="00CE6351">
        <w:rPr>
          <w:color w:val="1A1A1A"/>
          <w:spacing w:val="-1"/>
          <w:sz w:val="28"/>
          <w:szCs w:val="28"/>
        </w:rPr>
        <w:t>io</w:t>
      </w:r>
      <w:r w:rsidRPr="00CE6351">
        <w:rPr>
          <w:color w:val="1A1A1A"/>
          <w:spacing w:val="1"/>
          <w:sz w:val="28"/>
          <w:szCs w:val="28"/>
        </w:rPr>
        <w:t>n</w:t>
      </w:r>
      <w:r w:rsidRPr="00CE6351">
        <w:rPr>
          <w:color w:val="1A1A1A"/>
          <w:sz w:val="28"/>
          <w:szCs w:val="28"/>
        </w:rPr>
        <w:t xml:space="preserve">s </w:t>
      </w:r>
      <w:r w:rsidRPr="00CE6351">
        <w:rPr>
          <w:color w:val="1A1A1A"/>
          <w:spacing w:val="1"/>
          <w:sz w:val="28"/>
          <w:szCs w:val="28"/>
        </w:rPr>
        <w:t>su</w:t>
      </w:r>
      <w:r w:rsidRPr="00CE6351">
        <w:rPr>
          <w:color w:val="1A1A1A"/>
          <w:spacing w:val="-2"/>
          <w:sz w:val="28"/>
          <w:szCs w:val="28"/>
        </w:rPr>
        <w:t>c</w:t>
      </w:r>
      <w:r w:rsidRPr="00CE6351">
        <w:rPr>
          <w:color w:val="1A1A1A"/>
          <w:sz w:val="28"/>
          <w:szCs w:val="28"/>
        </w:rPr>
        <w:t>h</w:t>
      </w:r>
      <w:r w:rsidRPr="00CE6351">
        <w:rPr>
          <w:color w:val="1A1A1A"/>
          <w:spacing w:val="1"/>
          <w:sz w:val="28"/>
          <w:szCs w:val="28"/>
        </w:rPr>
        <w:t xml:space="preserve"> </w:t>
      </w:r>
      <w:r w:rsidRPr="00CE6351">
        <w:rPr>
          <w:color w:val="1A1A1A"/>
          <w:spacing w:val="-3"/>
          <w:sz w:val="28"/>
          <w:szCs w:val="28"/>
        </w:rPr>
        <w:t>a</w:t>
      </w:r>
      <w:r w:rsidRPr="00CE6351">
        <w:rPr>
          <w:color w:val="1A1A1A"/>
          <w:sz w:val="28"/>
          <w:szCs w:val="28"/>
        </w:rPr>
        <w:t>s</w:t>
      </w:r>
      <w:r w:rsidRPr="00CE6351">
        <w:rPr>
          <w:color w:val="1A1A1A"/>
          <w:spacing w:val="2"/>
          <w:sz w:val="28"/>
          <w:szCs w:val="28"/>
        </w:rPr>
        <w:t xml:space="preserve"> </w:t>
      </w:r>
      <w:r w:rsidRPr="00CE6351">
        <w:rPr>
          <w:i/>
          <w:color w:val="1A1A1A"/>
          <w:spacing w:val="-1"/>
          <w:sz w:val="28"/>
          <w:szCs w:val="28"/>
        </w:rPr>
        <w:t>U</w:t>
      </w:r>
      <w:r w:rsidRPr="00CE6351">
        <w:rPr>
          <w:i/>
          <w:color w:val="1A1A1A"/>
          <w:spacing w:val="1"/>
          <w:sz w:val="28"/>
          <w:szCs w:val="28"/>
        </w:rPr>
        <w:t>n</w:t>
      </w:r>
      <w:r w:rsidRPr="00CE6351">
        <w:rPr>
          <w:i/>
          <w:color w:val="1A1A1A"/>
          <w:sz w:val="28"/>
          <w:szCs w:val="28"/>
        </w:rPr>
        <w:t>v</w:t>
      </w:r>
      <w:r w:rsidRPr="00CE6351">
        <w:rPr>
          <w:i/>
          <w:color w:val="1A1A1A"/>
          <w:spacing w:val="-2"/>
          <w:sz w:val="28"/>
          <w:szCs w:val="28"/>
        </w:rPr>
        <w:t>e</w:t>
      </w:r>
      <w:r w:rsidRPr="00CE6351">
        <w:rPr>
          <w:i/>
          <w:color w:val="1A1A1A"/>
          <w:spacing w:val="-1"/>
          <w:sz w:val="28"/>
          <w:szCs w:val="28"/>
        </w:rPr>
        <w:t>i</w:t>
      </w:r>
      <w:r w:rsidRPr="00CE6351">
        <w:rPr>
          <w:i/>
          <w:color w:val="1A1A1A"/>
          <w:spacing w:val="1"/>
          <w:sz w:val="28"/>
          <w:szCs w:val="28"/>
        </w:rPr>
        <w:t>l</w:t>
      </w:r>
      <w:r w:rsidRPr="00CE6351">
        <w:rPr>
          <w:i/>
          <w:color w:val="1A1A1A"/>
          <w:spacing w:val="-1"/>
          <w:sz w:val="28"/>
          <w:szCs w:val="28"/>
        </w:rPr>
        <w:t>in</w:t>
      </w:r>
      <w:r w:rsidRPr="00CE6351">
        <w:rPr>
          <w:i/>
          <w:color w:val="1A1A1A"/>
          <w:sz w:val="28"/>
          <w:szCs w:val="28"/>
        </w:rPr>
        <w:t>g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t</w:t>
      </w:r>
      <w:r w:rsidRPr="00CE6351">
        <w:rPr>
          <w:i/>
          <w:color w:val="1A1A1A"/>
          <w:spacing w:val="1"/>
          <w:sz w:val="28"/>
          <w:szCs w:val="28"/>
        </w:rPr>
        <w:t>h</w:t>
      </w:r>
      <w:r w:rsidRPr="00CE6351">
        <w:rPr>
          <w:i/>
          <w:color w:val="1A1A1A"/>
          <w:sz w:val="28"/>
          <w:szCs w:val="28"/>
        </w:rPr>
        <w:t>e</w:t>
      </w:r>
      <w:r w:rsidRPr="00CE6351">
        <w:rPr>
          <w:i/>
          <w:color w:val="1A1A1A"/>
          <w:spacing w:val="-2"/>
          <w:sz w:val="28"/>
          <w:szCs w:val="28"/>
        </w:rPr>
        <w:t xml:space="preserve"> </w:t>
      </w:r>
      <w:r w:rsidRPr="00CE6351">
        <w:rPr>
          <w:i/>
          <w:color w:val="1A1A1A"/>
          <w:sz w:val="28"/>
          <w:szCs w:val="28"/>
        </w:rPr>
        <w:t>sc</w:t>
      </w:r>
      <w:r w:rsidRPr="00CE6351">
        <w:rPr>
          <w:i/>
          <w:color w:val="1A1A1A"/>
          <w:spacing w:val="2"/>
          <w:sz w:val="28"/>
          <w:szCs w:val="28"/>
        </w:rPr>
        <w:t>i</w:t>
      </w:r>
      <w:r w:rsidRPr="00CE6351">
        <w:rPr>
          <w:i/>
          <w:color w:val="1A1A1A"/>
          <w:spacing w:val="-2"/>
          <w:sz w:val="28"/>
          <w:szCs w:val="28"/>
        </w:rPr>
        <w:t>e</w:t>
      </w:r>
      <w:r w:rsidRPr="00CE6351">
        <w:rPr>
          <w:i/>
          <w:color w:val="1A1A1A"/>
          <w:spacing w:val="1"/>
          <w:sz w:val="28"/>
          <w:szCs w:val="28"/>
        </w:rPr>
        <w:t>n</w:t>
      </w:r>
      <w:r w:rsidRPr="00CE6351">
        <w:rPr>
          <w:i/>
          <w:color w:val="1A1A1A"/>
          <w:spacing w:val="-2"/>
          <w:sz w:val="28"/>
          <w:szCs w:val="28"/>
        </w:rPr>
        <w:t>c</w:t>
      </w:r>
      <w:r w:rsidRPr="00CE6351">
        <w:rPr>
          <w:i/>
          <w:color w:val="1A1A1A"/>
          <w:sz w:val="28"/>
          <w:szCs w:val="28"/>
        </w:rPr>
        <w:t xml:space="preserve">e </w:t>
      </w:r>
      <w:r w:rsidRPr="00CE6351">
        <w:rPr>
          <w:i/>
          <w:color w:val="1A1A1A"/>
          <w:spacing w:val="-2"/>
          <w:sz w:val="28"/>
          <w:szCs w:val="28"/>
        </w:rPr>
        <w:t>o</w:t>
      </w:r>
      <w:r w:rsidRPr="00CE6351">
        <w:rPr>
          <w:i/>
          <w:color w:val="1A1A1A"/>
          <w:sz w:val="28"/>
          <w:szCs w:val="28"/>
        </w:rPr>
        <w:t>f</w:t>
      </w:r>
      <w:r w:rsidRPr="00CE6351">
        <w:rPr>
          <w:i/>
          <w:color w:val="1A1A1A"/>
          <w:spacing w:val="1"/>
          <w:sz w:val="28"/>
          <w:szCs w:val="28"/>
        </w:rPr>
        <w:t xml:space="preserve"> </w:t>
      </w:r>
      <w:r w:rsidRPr="00CE6351">
        <w:rPr>
          <w:i/>
          <w:color w:val="1A1A1A"/>
          <w:spacing w:val="-2"/>
          <w:sz w:val="28"/>
          <w:szCs w:val="28"/>
        </w:rPr>
        <w:t>a</w:t>
      </w:r>
      <w:r w:rsidRPr="00CE6351">
        <w:rPr>
          <w:i/>
          <w:color w:val="1A1A1A"/>
          <w:spacing w:val="1"/>
          <w:sz w:val="28"/>
          <w:szCs w:val="28"/>
        </w:rPr>
        <w:t>r</w:t>
      </w:r>
      <w:r w:rsidRPr="00CE6351">
        <w:rPr>
          <w:i/>
          <w:color w:val="1A1A1A"/>
          <w:spacing w:val="-1"/>
          <w:sz w:val="28"/>
          <w:szCs w:val="28"/>
        </w:rPr>
        <w:t>it</w:t>
      </w:r>
      <w:r w:rsidRPr="00CE6351">
        <w:rPr>
          <w:i/>
          <w:color w:val="1A1A1A"/>
          <w:spacing w:val="1"/>
          <w:sz w:val="28"/>
          <w:szCs w:val="28"/>
        </w:rPr>
        <w:t>h</w:t>
      </w:r>
      <w:r w:rsidRPr="00CE6351">
        <w:rPr>
          <w:i/>
          <w:color w:val="1A1A1A"/>
          <w:spacing w:val="-1"/>
          <w:sz w:val="28"/>
          <w:szCs w:val="28"/>
        </w:rPr>
        <w:t>m</w:t>
      </w:r>
      <w:r w:rsidRPr="00CE6351">
        <w:rPr>
          <w:i/>
          <w:color w:val="1A1A1A"/>
          <w:sz w:val="28"/>
          <w:szCs w:val="28"/>
        </w:rPr>
        <w:t>e</w:t>
      </w:r>
      <w:r w:rsidRPr="00CE6351">
        <w:rPr>
          <w:i/>
          <w:color w:val="1A1A1A"/>
          <w:spacing w:val="-1"/>
          <w:sz w:val="28"/>
          <w:szCs w:val="28"/>
        </w:rPr>
        <w:t>t</w:t>
      </w:r>
      <w:r w:rsidRPr="00CE6351">
        <w:rPr>
          <w:i/>
          <w:color w:val="1A1A1A"/>
          <w:spacing w:val="1"/>
          <w:sz w:val="28"/>
          <w:szCs w:val="28"/>
        </w:rPr>
        <w:t>ic</w:t>
      </w:r>
      <w:r w:rsidRPr="00CE6351">
        <w:rPr>
          <w:color w:val="1A1A1A"/>
          <w:sz w:val="28"/>
          <w:szCs w:val="28"/>
        </w:rPr>
        <w:t>.</w:t>
      </w:r>
    </w:p>
    <w:p w:rsidR="007D2203" w:rsidRPr="00CE6351" w:rsidRDefault="007D2203">
      <w:pPr>
        <w:spacing w:before="6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20" w:right="3368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5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A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z w:val="28"/>
          <w:szCs w:val="28"/>
          <w:u w:val="thick" w:color="000000"/>
        </w:rPr>
        <w:t>t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3"/>
          <w:sz w:val="28"/>
          <w:szCs w:val="28"/>
          <w:u w:val="thick" w:color="000000"/>
        </w:rPr>
        <w:t>n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pacing w:val="1"/>
          <w:sz w:val="28"/>
          <w:szCs w:val="28"/>
          <w:u w:val="thick" w:color="000000"/>
        </w:rPr>
        <w:t>y</w:t>
      </w:r>
      <w:r w:rsidRPr="00CE6351">
        <w:rPr>
          <w:b/>
          <w:sz w:val="28"/>
          <w:szCs w:val="28"/>
          <w:u w:val="thick" w:color="000000"/>
        </w:rPr>
        <w:t>,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Ge</w:t>
      </w:r>
      <w:r w:rsidRPr="00CE6351">
        <w:rPr>
          <w:b/>
          <w:spacing w:val="-1"/>
          <w:sz w:val="28"/>
          <w:szCs w:val="28"/>
          <w:u w:val="thick" w:color="000000"/>
        </w:rPr>
        <w:t>og</w:t>
      </w:r>
      <w:r w:rsidRPr="00CE6351">
        <w:rPr>
          <w:b/>
          <w:sz w:val="28"/>
          <w:szCs w:val="28"/>
          <w:u w:val="thick" w:color="000000"/>
        </w:rPr>
        <w:t>r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p</w:t>
      </w:r>
      <w:r w:rsidRPr="00CE6351">
        <w:rPr>
          <w:b/>
          <w:spacing w:val="-3"/>
          <w:sz w:val="28"/>
          <w:szCs w:val="28"/>
          <w:u w:val="thick" w:color="000000"/>
        </w:rPr>
        <w:t>h</w:t>
      </w:r>
      <w:r w:rsidRPr="00CE6351">
        <w:rPr>
          <w:b/>
          <w:sz w:val="28"/>
          <w:szCs w:val="28"/>
          <w:u w:val="thick" w:color="000000"/>
        </w:rPr>
        <w:t>y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 xml:space="preserve">and </w:t>
      </w:r>
      <w:r w:rsidRPr="00CE6351">
        <w:rPr>
          <w:b/>
          <w:spacing w:val="-4"/>
          <w:sz w:val="28"/>
          <w:szCs w:val="28"/>
          <w:u w:val="thick" w:color="000000"/>
        </w:rPr>
        <w:t>N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pacing w:val="-1"/>
          <w:sz w:val="28"/>
          <w:szCs w:val="28"/>
          <w:u w:val="thick" w:color="000000"/>
        </w:rPr>
        <w:t>vi</w:t>
      </w:r>
      <w:r w:rsidRPr="00CE6351">
        <w:rPr>
          <w:b/>
          <w:spacing w:val="1"/>
          <w:sz w:val="28"/>
          <w:szCs w:val="28"/>
          <w:u w:val="thick" w:color="000000"/>
        </w:rPr>
        <w:t>ga</w:t>
      </w:r>
      <w:r w:rsidRPr="00CE6351">
        <w:rPr>
          <w:b/>
          <w:spacing w:val="-2"/>
          <w:sz w:val="28"/>
          <w:szCs w:val="28"/>
          <w:u w:val="thick" w:color="000000"/>
        </w:rPr>
        <w:t>t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z w:val="28"/>
          <w:szCs w:val="28"/>
          <w:u w:val="thick" w:color="000000"/>
        </w:rPr>
        <w:t>n</w:t>
      </w:r>
    </w:p>
    <w:p w:rsidR="007D2203" w:rsidRPr="00CE6351" w:rsidRDefault="00AA47A5">
      <w:pPr>
        <w:spacing w:line="280" w:lineRule="exact"/>
        <w:ind w:left="120" w:right="85"/>
        <w:jc w:val="both"/>
        <w:rPr>
          <w:sz w:val="25"/>
          <w:szCs w:val="25"/>
        </w:rPr>
      </w:pPr>
      <w:r w:rsidRPr="00CE6351">
        <w:rPr>
          <w:spacing w:val="-3"/>
          <w:sz w:val="25"/>
          <w:szCs w:val="25"/>
        </w:rPr>
        <w:t>W</w:t>
      </w:r>
      <w:r w:rsidRPr="00CE6351">
        <w:rPr>
          <w:spacing w:val="2"/>
          <w:sz w:val="25"/>
          <w:szCs w:val="25"/>
        </w:rPr>
        <w:t>h</w:t>
      </w:r>
      <w:r w:rsidRPr="00CE6351">
        <w:rPr>
          <w:sz w:val="25"/>
          <w:szCs w:val="25"/>
        </w:rPr>
        <w:t xml:space="preserve">en </w:t>
      </w:r>
      <w:r w:rsidRPr="00CE6351">
        <w:rPr>
          <w:spacing w:val="17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we </w:t>
      </w:r>
      <w:r w:rsidRPr="00CE6351">
        <w:rPr>
          <w:spacing w:val="20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talk </w:t>
      </w:r>
      <w:r w:rsidRPr="00CE6351">
        <w:rPr>
          <w:spacing w:val="26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about </w:t>
      </w:r>
      <w:r w:rsidRPr="00CE6351">
        <w:rPr>
          <w:spacing w:val="22"/>
          <w:sz w:val="25"/>
          <w:szCs w:val="25"/>
        </w:rPr>
        <w:t xml:space="preserve"> </w:t>
      </w:r>
      <w:r w:rsidRPr="00CE6351">
        <w:rPr>
          <w:sz w:val="25"/>
          <w:szCs w:val="25"/>
        </w:rPr>
        <w:t>a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t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>on</w:t>
      </w:r>
      <w:r w:rsidRPr="00CE6351">
        <w:rPr>
          <w:spacing w:val="2"/>
          <w:sz w:val="25"/>
          <w:szCs w:val="25"/>
        </w:rPr>
        <w:t>o</w:t>
      </w:r>
      <w:r w:rsidRPr="00CE6351">
        <w:rPr>
          <w:sz w:val="25"/>
          <w:szCs w:val="25"/>
        </w:rPr>
        <w:t>m</w:t>
      </w:r>
      <w:r w:rsidRPr="00CE6351">
        <w:rPr>
          <w:spacing w:val="-2"/>
          <w:sz w:val="25"/>
          <w:szCs w:val="25"/>
        </w:rPr>
        <w:t>y</w:t>
      </w:r>
      <w:r w:rsidRPr="00CE6351">
        <w:rPr>
          <w:sz w:val="25"/>
          <w:szCs w:val="25"/>
        </w:rPr>
        <w:t xml:space="preserve">, </w:t>
      </w:r>
      <w:r w:rsidRPr="00CE6351">
        <w:rPr>
          <w:spacing w:val="13"/>
          <w:sz w:val="25"/>
          <w:szCs w:val="25"/>
        </w:rPr>
        <w:t xml:space="preserve"> </w:t>
      </w:r>
      <w:r w:rsidRPr="00CE6351">
        <w:rPr>
          <w:w w:val="99"/>
          <w:sz w:val="25"/>
          <w:szCs w:val="25"/>
        </w:rPr>
        <w:t>w</w:t>
      </w:r>
      <w:r w:rsidRPr="00CE6351">
        <w:rPr>
          <w:spacing w:val="3"/>
          <w:w w:val="99"/>
          <w:sz w:val="25"/>
          <w:szCs w:val="25"/>
        </w:rPr>
        <w:t>e</w:t>
      </w:r>
      <w:r w:rsidRPr="00CE6351">
        <w:rPr>
          <w:spacing w:val="-1"/>
          <w:w w:val="75"/>
          <w:sz w:val="25"/>
          <w:szCs w:val="25"/>
        </w:rPr>
        <w:t>‟</w:t>
      </w:r>
      <w:r w:rsidRPr="00CE6351">
        <w:rPr>
          <w:w w:val="99"/>
          <w:sz w:val="25"/>
          <w:szCs w:val="25"/>
        </w:rPr>
        <w:t>d</w:t>
      </w:r>
      <w:r w:rsidRPr="00CE6351">
        <w:rPr>
          <w:spacing w:val="12"/>
          <w:sz w:val="25"/>
          <w:szCs w:val="25"/>
        </w:rPr>
        <w:t xml:space="preserve"> </w:t>
      </w:r>
      <w:r w:rsidRPr="00CE6351">
        <w:rPr>
          <w:spacing w:val="1"/>
          <w:sz w:val="25"/>
          <w:szCs w:val="25"/>
        </w:rPr>
        <w:t>r</w:t>
      </w:r>
      <w:r w:rsidRPr="00CE6351">
        <w:rPr>
          <w:spacing w:val="2"/>
          <w:sz w:val="25"/>
          <w:szCs w:val="25"/>
        </w:rPr>
        <w:t>e</w:t>
      </w:r>
      <w:r w:rsidRPr="00CE6351">
        <w:rPr>
          <w:spacing w:val="-2"/>
          <w:sz w:val="25"/>
          <w:szCs w:val="25"/>
        </w:rPr>
        <w:t>m</w:t>
      </w:r>
      <w:r w:rsidRPr="00CE6351">
        <w:rPr>
          <w:spacing w:val="2"/>
          <w:sz w:val="25"/>
          <w:szCs w:val="25"/>
        </w:rPr>
        <w:t>e</w:t>
      </w:r>
      <w:r w:rsidRPr="00CE6351">
        <w:rPr>
          <w:spacing w:val="-2"/>
          <w:sz w:val="25"/>
          <w:szCs w:val="25"/>
        </w:rPr>
        <w:t>m</w:t>
      </w:r>
      <w:r w:rsidRPr="00CE6351">
        <w:rPr>
          <w:sz w:val="25"/>
          <w:szCs w:val="25"/>
        </w:rPr>
        <w:t>ber</w:t>
      </w:r>
      <w:r w:rsidRPr="00CE6351">
        <w:rPr>
          <w:spacing w:val="5"/>
          <w:sz w:val="25"/>
          <w:szCs w:val="25"/>
        </w:rPr>
        <w:t xml:space="preserve"> </w:t>
      </w:r>
      <w:r w:rsidRPr="00CE6351">
        <w:rPr>
          <w:sz w:val="25"/>
          <w:szCs w:val="25"/>
        </w:rPr>
        <w:t>the</w:t>
      </w:r>
      <w:r w:rsidRPr="00CE6351">
        <w:rPr>
          <w:spacing w:val="12"/>
          <w:sz w:val="25"/>
          <w:szCs w:val="25"/>
        </w:rPr>
        <w:t xml:space="preserve"> </w:t>
      </w:r>
      <w:r w:rsidRPr="00CE6351">
        <w:rPr>
          <w:spacing w:val="3"/>
          <w:sz w:val="25"/>
          <w:szCs w:val="25"/>
        </w:rPr>
        <w:t>I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l</w:t>
      </w:r>
      <w:r w:rsidRPr="00CE6351">
        <w:rPr>
          <w:spacing w:val="2"/>
          <w:sz w:val="25"/>
          <w:szCs w:val="25"/>
        </w:rPr>
        <w:t>a</w:t>
      </w:r>
      <w:r w:rsidRPr="00CE6351">
        <w:rPr>
          <w:spacing w:val="-2"/>
          <w:sz w:val="25"/>
          <w:szCs w:val="25"/>
        </w:rPr>
        <w:t>m</w:t>
      </w:r>
      <w:r w:rsidRPr="00CE6351">
        <w:rPr>
          <w:sz w:val="25"/>
          <w:szCs w:val="25"/>
        </w:rPr>
        <w:t>ic</w:t>
      </w:r>
      <w:r w:rsidRPr="00CE6351">
        <w:rPr>
          <w:spacing w:val="7"/>
          <w:sz w:val="25"/>
          <w:szCs w:val="25"/>
        </w:rPr>
        <w:t xml:space="preserve"> </w:t>
      </w:r>
      <w:r w:rsidRPr="00CE6351">
        <w:rPr>
          <w:spacing w:val="1"/>
          <w:sz w:val="25"/>
          <w:szCs w:val="25"/>
        </w:rPr>
        <w:t>Er</w:t>
      </w:r>
      <w:r w:rsidRPr="00CE6351">
        <w:rPr>
          <w:sz w:val="25"/>
          <w:szCs w:val="25"/>
        </w:rPr>
        <w:t>a</w:t>
      </w:r>
      <w:r w:rsidRPr="00CE6351">
        <w:rPr>
          <w:spacing w:val="10"/>
          <w:sz w:val="25"/>
          <w:szCs w:val="25"/>
        </w:rPr>
        <w:t xml:space="preserve"> </w:t>
      </w:r>
      <w:r w:rsidRPr="00CE6351">
        <w:rPr>
          <w:spacing w:val="-1"/>
          <w:sz w:val="25"/>
          <w:szCs w:val="25"/>
        </w:rPr>
        <w:t>s</w:t>
      </w:r>
      <w:r w:rsidRPr="00CE6351">
        <w:rPr>
          <w:spacing w:val="2"/>
          <w:sz w:val="25"/>
          <w:szCs w:val="25"/>
        </w:rPr>
        <w:t>c</w:t>
      </w:r>
      <w:r w:rsidRPr="00CE6351">
        <w:rPr>
          <w:sz w:val="25"/>
          <w:szCs w:val="25"/>
        </w:rPr>
        <w:t>ienti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ts</w:t>
      </w:r>
      <w:r w:rsidRPr="00CE6351">
        <w:rPr>
          <w:spacing w:val="8"/>
          <w:sz w:val="25"/>
          <w:szCs w:val="25"/>
        </w:rPr>
        <w:t xml:space="preserve"> </w:t>
      </w:r>
      <w:r w:rsidRPr="00CE6351">
        <w:rPr>
          <w:spacing w:val="2"/>
          <w:sz w:val="25"/>
          <w:szCs w:val="25"/>
        </w:rPr>
        <w:t>a</w:t>
      </w:r>
      <w:r w:rsidRPr="00CE6351">
        <w:rPr>
          <w:sz w:val="25"/>
          <w:szCs w:val="25"/>
        </w:rPr>
        <w:t>nd</w:t>
      </w:r>
    </w:p>
    <w:p w:rsidR="007D2203" w:rsidRPr="00CE6351" w:rsidRDefault="00AA47A5">
      <w:pPr>
        <w:ind w:left="120" w:right="75"/>
        <w:jc w:val="both"/>
        <w:rPr>
          <w:sz w:val="25"/>
          <w:szCs w:val="25"/>
        </w:rPr>
      </w:pPr>
      <w:r w:rsidRPr="00CE6351">
        <w:rPr>
          <w:spacing w:val="-1"/>
          <w:sz w:val="25"/>
          <w:szCs w:val="25"/>
        </w:rPr>
        <w:t>M</w:t>
      </w:r>
      <w:r w:rsidRPr="00CE6351">
        <w:rPr>
          <w:sz w:val="25"/>
          <w:szCs w:val="25"/>
        </w:rPr>
        <w:t>u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l</w:t>
      </w:r>
      <w:r w:rsidRPr="00CE6351">
        <w:rPr>
          <w:spacing w:val="2"/>
          <w:sz w:val="25"/>
          <w:szCs w:val="25"/>
        </w:rPr>
        <w:t>i</w:t>
      </w:r>
      <w:r w:rsidRPr="00CE6351">
        <w:rPr>
          <w:sz w:val="25"/>
          <w:szCs w:val="25"/>
        </w:rPr>
        <w:t>m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‟</w:t>
      </w:r>
      <w:r w:rsidRPr="00CE6351">
        <w:rPr>
          <w:spacing w:val="32"/>
          <w:sz w:val="25"/>
          <w:szCs w:val="25"/>
        </w:rPr>
        <w:t xml:space="preserve"> </w:t>
      </w:r>
      <w:r w:rsidRPr="00CE6351">
        <w:rPr>
          <w:sz w:val="25"/>
          <w:szCs w:val="25"/>
        </w:rPr>
        <w:t>contr</w:t>
      </w:r>
      <w:r w:rsidRPr="00CE6351">
        <w:rPr>
          <w:spacing w:val="1"/>
          <w:sz w:val="25"/>
          <w:szCs w:val="25"/>
        </w:rPr>
        <w:t>i</w:t>
      </w:r>
      <w:r w:rsidRPr="00CE6351">
        <w:rPr>
          <w:sz w:val="25"/>
          <w:szCs w:val="25"/>
        </w:rPr>
        <w:t>butio</w:t>
      </w:r>
      <w:r w:rsidRPr="00CE6351">
        <w:rPr>
          <w:spacing w:val="2"/>
          <w:sz w:val="25"/>
          <w:szCs w:val="25"/>
        </w:rPr>
        <w:t>n</w:t>
      </w:r>
      <w:r w:rsidRPr="00CE6351">
        <w:rPr>
          <w:spacing w:val="1"/>
          <w:sz w:val="25"/>
          <w:szCs w:val="25"/>
        </w:rPr>
        <w:t>s</w:t>
      </w:r>
      <w:r w:rsidRPr="00CE6351">
        <w:rPr>
          <w:sz w:val="25"/>
          <w:szCs w:val="25"/>
        </w:rPr>
        <w:t>,</w:t>
      </w:r>
      <w:r w:rsidRPr="00CE6351">
        <w:rPr>
          <w:spacing w:val="-12"/>
          <w:sz w:val="25"/>
          <w:szCs w:val="25"/>
        </w:rPr>
        <w:t xml:space="preserve"> </w:t>
      </w:r>
      <w:r w:rsidRPr="00CE6351">
        <w:rPr>
          <w:sz w:val="25"/>
          <w:szCs w:val="25"/>
        </w:rPr>
        <w:t>which</w:t>
      </w:r>
      <w:r w:rsidRPr="00CE6351">
        <w:rPr>
          <w:spacing w:val="-3"/>
          <w:sz w:val="25"/>
          <w:szCs w:val="25"/>
        </w:rPr>
        <w:t xml:space="preserve"> </w:t>
      </w:r>
      <w:r w:rsidRPr="00CE6351">
        <w:rPr>
          <w:sz w:val="25"/>
          <w:szCs w:val="25"/>
        </w:rPr>
        <w:t>are</w:t>
      </w:r>
      <w:r w:rsidRPr="00CE6351">
        <w:rPr>
          <w:spacing w:val="5"/>
          <w:sz w:val="25"/>
          <w:szCs w:val="25"/>
        </w:rPr>
        <w:t xml:space="preserve"> </w:t>
      </w:r>
      <w:r w:rsidRPr="00CE6351">
        <w:rPr>
          <w:sz w:val="25"/>
          <w:szCs w:val="25"/>
        </w:rPr>
        <w:t>cle</w:t>
      </w:r>
      <w:r w:rsidRPr="00CE6351">
        <w:rPr>
          <w:spacing w:val="-1"/>
          <w:sz w:val="25"/>
          <w:szCs w:val="25"/>
        </w:rPr>
        <w:t>a</w:t>
      </w:r>
      <w:r w:rsidRPr="00CE6351">
        <w:rPr>
          <w:spacing w:val="1"/>
          <w:sz w:val="25"/>
          <w:szCs w:val="25"/>
        </w:rPr>
        <w:t>r</w:t>
      </w:r>
      <w:r w:rsidRPr="00CE6351">
        <w:rPr>
          <w:spacing w:val="2"/>
          <w:sz w:val="25"/>
          <w:szCs w:val="25"/>
        </w:rPr>
        <w:t>l</w:t>
      </w:r>
      <w:r w:rsidRPr="00CE6351">
        <w:rPr>
          <w:sz w:val="25"/>
          <w:szCs w:val="25"/>
        </w:rPr>
        <w:t>y</w:t>
      </w:r>
      <w:r w:rsidRPr="00CE6351">
        <w:rPr>
          <w:spacing w:val="62"/>
          <w:sz w:val="25"/>
          <w:szCs w:val="25"/>
        </w:rPr>
        <w:t xml:space="preserve"> </w:t>
      </w:r>
      <w:r w:rsidRPr="00CE6351">
        <w:rPr>
          <w:spacing w:val="1"/>
          <w:sz w:val="25"/>
          <w:szCs w:val="25"/>
        </w:rPr>
        <w:t>r</w:t>
      </w:r>
      <w:r w:rsidRPr="00CE6351">
        <w:rPr>
          <w:spacing w:val="2"/>
          <w:sz w:val="25"/>
          <w:szCs w:val="25"/>
        </w:rPr>
        <w:t>e</w:t>
      </w:r>
      <w:r w:rsidRPr="00CE6351">
        <w:rPr>
          <w:spacing w:val="-1"/>
          <w:sz w:val="25"/>
          <w:szCs w:val="25"/>
        </w:rPr>
        <w:t>f</w:t>
      </w:r>
      <w:r w:rsidRPr="00CE6351">
        <w:rPr>
          <w:sz w:val="25"/>
          <w:szCs w:val="25"/>
        </w:rPr>
        <w:t>l</w:t>
      </w:r>
      <w:r w:rsidRPr="00CE6351">
        <w:rPr>
          <w:spacing w:val="2"/>
          <w:sz w:val="25"/>
          <w:szCs w:val="25"/>
        </w:rPr>
        <w:t>e</w:t>
      </w:r>
      <w:r w:rsidRPr="00CE6351">
        <w:rPr>
          <w:sz w:val="25"/>
          <w:szCs w:val="25"/>
        </w:rPr>
        <w:t>cted</w:t>
      </w:r>
      <w:r w:rsidRPr="00CE6351">
        <w:rPr>
          <w:spacing w:val="-1"/>
          <w:sz w:val="25"/>
          <w:szCs w:val="25"/>
        </w:rPr>
        <w:t xml:space="preserve"> </w:t>
      </w:r>
      <w:r w:rsidRPr="00CE6351">
        <w:rPr>
          <w:sz w:val="25"/>
          <w:szCs w:val="25"/>
        </w:rPr>
        <w:t>in</w:t>
      </w:r>
      <w:r w:rsidRPr="00CE6351">
        <w:rPr>
          <w:spacing w:val="2"/>
          <w:sz w:val="25"/>
          <w:szCs w:val="25"/>
        </w:rPr>
        <w:t xml:space="preserve"> </w:t>
      </w:r>
      <w:r w:rsidRPr="00CE6351">
        <w:rPr>
          <w:sz w:val="25"/>
          <w:szCs w:val="25"/>
        </w:rPr>
        <w:t>the</w:t>
      </w:r>
      <w:r w:rsidRPr="00CE6351">
        <w:rPr>
          <w:spacing w:val="4"/>
          <w:sz w:val="25"/>
          <w:szCs w:val="25"/>
        </w:rPr>
        <w:t xml:space="preserve"> </w:t>
      </w:r>
      <w:r w:rsidRPr="00CE6351">
        <w:rPr>
          <w:sz w:val="25"/>
          <w:szCs w:val="25"/>
        </w:rPr>
        <w:t>Arabic</w:t>
      </w:r>
      <w:r w:rsidRPr="00CE6351">
        <w:rPr>
          <w:spacing w:val="60"/>
          <w:sz w:val="25"/>
          <w:szCs w:val="25"/>
        </w:rPr>
        <w:t xml:space="preserve"> </w:t>
      </w:r>
      <w:r w:rsidRPr="00CE6351">
        <w:rPr>
          <w:sz w:val="25"/>
          <w:szCs w:val="25"/>
        </w:rPr>
        <w:t>n</w:t>
      </w:r>
      <w:r w:rsidRPr="00CE6351">
        <w:rPr>
          <w:spacing w:val="2"/>
          <w:sz w:val="25"/>
          <w:szCs w:val="25"/>
        </w:rPr>
        <w:t>a</w:t>
      </w:r>
      <w:r w:rsidRPr="00CE6351">
        <w:rPr>
          <w:sz w:val="25"/>
          <w:szCs w:val="25"/>
        </w:rPr>
        <w:t>mes</w:t>
      </w:r>
      <w:r w:rsidRPr="00CE6351">
        <w:rPr>
          <w:spacing w:val="-5"/>
          <w:sz w:val="25"/>
          <w:szCs w:val="25"/>
        </w:rPr>
        <w:t xml:space="preserve"> </w:t>
      </w:r>
      <w:r w:rsidRPr="00CE6351">
        <w:rPr>
          <w:spacing w:val="2"/>
          <w:sz w:val="25"/>
          <w:szCs w:val="25"/>
        </w:rPr>
        <w:t>o</w:t>
      </w:r>
      <w:r w:rsidRPr="00CE6351">
        <w:rPr>
          <w:sz w:val="25"/>
          <w:szCs w:val="25"/>
        </w:rPr>
        <w:t>f</w:t>
      </w:r>
      <w:r w:rsidRPr="00CE6351">
        <w:rPr>
          <w:spacing w:val="3"/>
          <w:sz w:val="25"/>
          <w:szCs w:val="25"/>
        </w:rPr>
        <w:t xml:space="preserve"> </w:t>
      </w:r>
      <w:r w:rsidRPr="00CE6351">
        <w:rPr>
          <w:spacing w:val="-2"/>
          <w:sz w:val="25"/>
          <w:szCs w:val="25"/>
        </w:rPr>
        <w:t>m</w:t>
      </w:r>
      <w:r w:rsidRPr="00CE6351">
        <w:rPr>
          <w:sz w:val="25"/>
          <w:szCs w:val="25"/>
        </w:rPr>
        <w:t>a</w:t>
      </w:r>
      <w:r w:rsidRPr="00CE6351">
        <w:rPr>
          <w:spacing w:val="2"/>
          <w:sz w:val="25"/>
          <w:szCs w:val="25"/>
        </w:rPr>
        <w:t>n</w:t>
      </w:r>
      <w:r w:rsidRPr="00CE6351">
        <w:rPr>
          <w:sz w:val="25"/>
          <w:szCs w:val="25"/>
        </w:rPr>
        <w:t xml:space="preserve">y 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tars</w:t>
      </w:r>
      <w:r w:rsidRPr="00CE6351">
        <w:rPr>
          <w:spacing w:val="4"/>
          <w:sz w:val="25"/>
          <w:szCs w:val="25"/>
        </w:rPr>
        <w:t xml:space="preserve"> </w:t>
      </w:r>
      <w:r w:rsidRPr="00CE6351">
        <w:rPr>
          <w:spacing w:val="-1"/>
          <w:sz w:val="25"/>
          <w:szCs w:val="25"/>
        </w:rPr>
        <w:t>[</w:t>
      </w:r>
      <w:r w:rsidRPr="00CE6351">
        <w:rPr>
          <w:sz w:val="25"/>
          <w:szCs w:val="25"/>
        </w:rPr>
        <w:t>1</w:t>
      </w:r>
      <w:r w:rsidRPr="00CE6351">
        <w:rPr>
          <w:spacing w:val="2"/>
          <w:sz w:val="25"/>
          <w:szCs w:val="25"/>
        </w:rPr>
        <w:t>8</w:t>
      </w:r>
      <w:r w:rsidRPr="00CE6351">
        <w:rPr>
          <w:spacing w:val="-1"/>
          <w:sz w:val="25"/>
          <w:szCs w:val="25"/>
        </w:rPr>
        <w:t>]</w:t>
      </w:r>
      <w:r w:rsidRPr="00CE6351">
        <w:rPr>
          <w:sz w:val="25"/>
          <w:szCs w:val="25"/>
        </w:rPr>
        <w:t>.</w:t>
      </w:r>
      <w:r w:rsidRPr="00CE6351">
        <w:rPr>
          <w:spacing w:val="6"/>
          <w:sz w:val="25"/>
          <w:szCs w:val="25"/>
        </w:rPr>
        <w:t xml:space="preserve"> </w:t>
      </w:r>
      <w:r w:rsidRPr="00CE6351">
        <w:rPr>
          <w:spacing w:val="-3"/>
          <w:sz w:val="25"/>
          <w:szCs w:val="25"/>
        </w:rPr>
        <w:t>W</w:t>
      </w:r>
      <w:r w:rsidRPr="00CE6351">
        <w:rPr>
          <w:sz w:val="25"/>
          <w:szCs w:val="25"/>
        </w:rPr>
        <w:t>hen</w:t>
      </w:r>
      <w:r w:rsidRPr="00CE6351">
        <w:rPr>
          <w:spacing w:val="3"/>
          <w:sz w:val="25"/>
          <w:szCs w:val="25"/>
        </w:rPr>
        <w:t xml:space="preserve"> </w:t>
      </w:r>
      <w:r w:rsidRPr="00CE6351">
        <w:rPr>
          <w:sz w:val="25"/>
          <w:szCs w:val="25"/>
        </w:rPr>
        <w:t>the</w:t>
      </w:r>
      <w:r w:rsidRPr="00CE6351">
        <w:rPr>
          <w:spacing w:val="9"/>
          <w:sz w:val="25"/>
          <w:szCs w:val="25"/>
        </w:rPr>
        <w:t xml:space="preserve"> </w:t>
      </w:r>
      <w:r w:rsidRPr="00CE6351">
        <w:rPr>
          <w:sz w:val="25"/>
          <w:szCs w:val="25"/>
        </w:rPr>
        <w:t>h</w:t>
      </w:r>
      <w:r w:rsidRPr="00CE6351">
        <w:rPr>
          <w:spacing w:val="2"/>
          <w:sz w:val="25"/>
          <w:szCs w:val="25"/>
        </w:rPr>
        <w:t>e</w:t>
      </w:r>
      <w:r w:rsidRPr="00CE6351">
        <w:rPr>
          <w:sz w:val="25"/>
          <w:szCs w:val="25"/>
        </w:rPr>
        <w:t>ad</w:t>
      </w:r>
      <w:r w:rsidRPr="00CE6351">
        <w:rPr>
          <w:spacing w:val="4"/>
          <w:sz w:val="25"/>
          <w:szCs w:val="25"/>
        </w:rPr>
        <w:t xml:space="preserve"> </w:t>
      </w:r>
      <w:r w:rsidRPr="00CE6351">
        <w:rPr>
          <w:sz w:val="25"/>
          <w:szCs w:val="25"/>
        </w:rPr>
        <w:t>of</w:t>
      </w:r>
      <w:r w:rsidRPr="00CE6351">
        <w:rPr>
          <w:spacing w:val="6"/>
          <w:sz w:val="25"/>
          <w:szCs w:val="25"/>
        </w:rPr>
        <w:t xml:space="preserve"> </w:t>
      </w:r>
      <w:r w:rsidRPr="00CE6351">
        <w:rPr>
          <w:sz w:val="25"/>
          <w:szCs w:val="25"/>
        </w:rPr>
        <w:t>NASA,</w:t>
      </w:r>
      <w:r w:rsidRPr="00CE6351">
        <w:rPr>
          <w:spacing w:val="1"/>
          <w:sz w:val="25"/>
          <w:szCs w:val="25"/>
        </w:rPr>
        <w:t xml:space="preserve"> </w:t>
      </w:r>
      <w:r w:rsidRPr="00CE6351">
        <w:rPr>
          <w:spacing w:val="-1"/>
          <w:sz w:val="25"/>
          <w:szCs w:val="25"/>
        </w:rPr>
        <w:t>C</w:t>
      </w:r>
      <w:r w:rsidRPr="00CE6351">
        <w:rPr>
          <w:sz w:val="25"/>
          <w:szCs w:val="25"/>
        </w:rPr>
        <w:t>harl</w:t>
      </w:r>
      <w:r w:rsidRPr="00CE6351">
        <w:rPr>
          <w:spacing w:val="2"/>
          <w:sz w:val="25"/>
          <w:szCs w:val="25"/>
        </w:rPr>
        <w:t>e</w:t>
      </w:r>
      <w:r w:rsidRPr="00CE6351">
        <w:rPr>
          <w:sz w:val="25"/>
          <w:szCs w:val="25"/>
        </w:rPr>
        <w:t xml:space="preserve">s </w:t>
      </w:r>
      <w:r w:rsidRPr="00CE6351">
        <w:rPr>
          <w:spacing w:val="-1"/>
          <w:sz w:val="25"/>
          <w:szCs w:val="25"/>
        </w:rPr>
        <w:t>B</w:t>
      </w:r>
      <w:r w:rsidRPr="00CE6351">
        <w:rPr>
          <w:sz w:val="25"/>
          <w:szCs w:val="25"/>
        </w:rPr>
        <w:t>olden,</w:t>
      </w:r>
      <w:r w:rsidRPr="00CE6351">
        <w:rPr>
          <w:spacing w:val="1"/>
          <w:sz w:val="25"/>
          <w:szCs w:val="25"/>
        </w:rPr>
        <w:t xml:space="preserve"> </w:t>
      </w:r>
      <w:r w:rsidRPr="00CE6351">
        <w:rPr>
          <w:sz w:val="25"/>
          <w:szCs w:val="25"/>
        </w:rPr>
        <w:t>w</w:t>
      </w:r>
      <w:r w:rsidRPr="00CE6351">
        <w:rPr>
          <w:spacing w:val="1"/>
          <w:sz w:val="25"/>
          <w:szCs w:val="25"/>
        </w:rPr>
        <w:t>a</w:t>
      </w:r>
      <w:r w:rsidRPr="00CE6351">
        <w:rPr>
          <w:sz w:val="25"/>
          <w:szCs w:val="25"/>
        </w:rPr>
        <w:t>s</w:t>
      </w:r>
      <w:r w:rsidRPr="00CE6351">
        <w:rPr>
          <w:spacing w:val="4"/>
          <w:sz w:val="25"/>
          <w:szCs w:val="25"/>
        </w:rPr>
        <w:t xml:space="preserve"> </w:t>
      </w:r>
      <w:r w:rsidRPr="00CE6351">
        <w:rPr>
          <w:sz w:val="25"/>
          <w:szCs w:val="25"/>
        </w:rPr>
        <w:t>vi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iting</w:t>
      </w:r>
      <w:r w:rsidRPr="00CE6351">
        <w:rPr>
          <w:spacing w:val="7"/>
          <w:sz w:val="25"/>
          <w:szCs w:val="25"/>
        </w:rPr>
        <w:t xml:space="preserve"> </w:t>
      </w:r>
      <w:r w:rsidRPr="00CE6351">
        <w:rPr>
          <w:spacing w:val="1"/>
          <w:sz w:val="25"/>
          <w:szCs w:val="25"/>
        </w:rPr>
        <w:t>C</w:t>
      </w:r>
      <w:r w:rsidRPr="00CE6351">
        <w:rPr>
          <w:sz w:val="25"/>
          <w:szCs w:val="25"/>
        </w:rPr>
        <w:t>airo,</w:t>
      </w:r>
      <w:r w:rsidRPr="00CE6351">
        <w:rPr>
          <w:spacing w:val="3"/>
          <w:sz w:val="25"/>
          <w:szCs w:val="25"/>
        </w:rPr>
        <w:t xml:space="preserve"> </w:t>
      </w:r>
      <w:r w:rsidRPr="00CE6351">
        <w:rPr>
          <w:sz w:val="25"/>
          <w:szCs w:val="25"/>
        </w:rPr>
        <w:t>and</w:t>
      </w:r>
      <w:r w:rsidRPr="00CE6351">
        <w:rPr>
          <w:spacing w:val="5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he </w:t>
      </w:r>
      <w:r w:rsidRPr="00CE6351">
        <w:rPr>
          <w:spacing w:val="-2"/>
          <w:sz w:val="25"/>
          <w:szCs w:val="25"/>
        </w:rPr>
        <w:t>m</w:t>
      </w:r>
      <w:r w:rsidRPr="00CE6351">
        <w:rPr>
          <w:sz w:val="25"/>
          <w:szCs w:val="25"/>
        </w:rPr>
        <w:t>entio</w:t>
      </w:r>
      <w:r w:rsidRPr="00CE6351">
        <w:rPr>
          <w:spacing w:val="2"/>
          <w:sz w:val="25"/>
          <w:szCs w:val="25"/>
        </w:rPr>
        <w:t>n</w:t>
      </w:r>
      <w:r w:rsidRPr="00CE6351">
        <w:rPr>
          <w:sz w:val="25"/>
          <w:szCs w:val="25"/>
        </w:rPr>
        <w:t>ed</w:t>
      </w:r>
      <w:r w:rsidRPr="00CE6351">
        <w:rPr>
          <w:spacing w:val="55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that </w:t>
      </w:r>
      <w:r w:rsidRPr="00CE6351">
        <w:rPr>
          <w:spacing w:val="3"/>
          <w:sz w:val="25"/>
          <w:szCs w:val="25"/>
        </w:rPr>
        <w:t xml:space="preserve"> </w:t>
      </w:r>
      <w:r w:rsidRPr="00CE6351">
        <w:rPr>
          <w:sz w:val="25"/>
          <w:szCs w:val="25"/>
        </w:rPr>
        <w:t>P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>e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id</w:t>
      </w:r>
      <w:r w:rsidRPr="00CE6351">
        <w:rPr>
          <w:spacing w:val="2"/>
          <w:sz w:val="25"/>
          <w:szCs w:val="25"/>
        </w:rPr>
        <w:t>e</w:t>
      </w:r>
      <w:r w:rsidRPr="00CE6351">
        <w:rPr>
          <w:sz w:val="25"/>
          <w:szCs w:val="25"/>
        </w:rPr>
        <w:t>nt</w:t>
      </w:r>
      <w:r w:rsidRPr="00CE6351">
        <w:rPr>
          <w:spacing w:val="60"/>
          <w:sz w:val="25"/>
          <w:szCs w:val="25"/>
        </w:rPr>
        <w:t xml:space="preserve"> </w:t>
      </w:r>
      <w:r w:rsidRPr="00CE6351">
        <w:rPr>
          <w:sz w:val="25"/>
          <w:szCs w:val="25"/>
        </w:rPr>
        <w:t>Obama</w:t>
      </w:r>
      <w:r w:rsidRPr="00CE6351">
        <w:rPr>
          <w:spacing w:val="58"/>
          <w:sz w:val="25"/>
          <w:szCs w:val="25"/>
        </w:rPr>
        <w:t xml:space="preserve"> </w:t>
      </w:r>
      <w:r w:rsidRPr="00CE6351">
        <w:rPr>
          <w:sz w:val="25"/>
          <w:szCs w:val="25"/>
        </w:rPr>
        <w:t>told  him</w:t>
      </w:r>
      <w:r w:rsidRPr="00CE6351">
        <w:rPr>
          <w:spacing w:val="59"/>
          <w:sz w:val="25"/>
          <w:szCs w:val="25"/>
        </w:rPr>
        <w:t xml:space="preserve"> </w:t>
      </w:r>
      <w:r w:rsidRPr="00CE6351">
        <w:rPr>
          <w:sz w:val="25"/>
          <w:szCs w:val="25"/>
        </w:rPr>
        <w:t>t</w:t>
      </w:r>
      <w:r w:rsidRPr="00CE6351">
        <w:rPr>
          <w:spacing w:val="2"/>
          <w:sz w:val="25"/>
          <w:szCs w:val="25"/>
        </w:rPr>
        <w:t>h</w:t>
      </w:r>
      <w:r w:rsidRPr="00CE6351">
        <w:rPr>
          <w:sz w:val="25"/>
          <w:szCs w:val="25"/>
        </w:rPr>
        <w:t xml:space="preserve">at </w:t>
      </w:r>
      <w:r w:rsidRPr="00CE6351">
        <w:rPr>
          <w:spacing w:val="1"/>
          <w:sz w:val="25"/>
          <w:szCs w:val="25"/>
        </w:rPr>
        <w:t xml:space="preserve"> </w:t>
      </w:r>
      <w:r w:rsidRPr="00CE6351">
        <w:rPr>
          <w:sz w:val="25"/>
          <w:szCs w:val="25"/>
        </w:rPr>
        <w:t>NASA    ne</w:t>
      </w:r>
      <w:r w:rsidRPr="00CE6351">
        <w:rPr>
          <w:spacing w:val="-1"/>
          <w:sz w:val="25"/>
          <w:szCs w:val="25"/>
        </w:rPr>
        <w:t>e</w:t>
      </w:r>
      <w:r w:rsidRPr="00CE6351">
        <w:rPr>
          <w:sz w:val="25"/>
          <w:szCs w:val="25"/>
        </w:rPr>
        <w:t xml:space="preserve">ds   </w:t>
      </w:r>
      <w:r w:rsidRPr="00CE6351">
        <w:rPr>
          <w:spacing w:val="1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to   </w:t>
      </w:r>
      <w:r w:rsidRPr="00CE6351">
        <w:rPr>
          <w:spacing w:val="8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get </w:t>
      </w:r>
      <w:r w:rsidRPr="00CE6351">
        <w:rPr>
          <w:spacing w:val="3"/>
          <w:sz w:val="25"/>
          <w:szCs w:val="25"/>
        </w:rPr>
        <w:t xml:space="preserve"> </w:t>
      </w:r>
      <w:r w:rsidRPr="00CE6351">
        <w:rPr>
          <w:spacing w:val="-2"/>
          <w:sz w:val="25"/>
          <w:szCs w:val="25"/>
        </w:rPr>
        <w:t>m</w:t>
      </w:r>
      <w:r w:rsidRPr="00CE6351">
        <w:rPr>
          <w:sz w:val="25"/>
          <w:szCs w:val="25"/>
        </w:rPr>
        <w:t>o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 xml:space="preserve">e 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cient</w:t>
      </w:r>
      <w:r w:rsidRPr="00CE6351">
        <w:rPr>
          <w:spacing w:val="2"/>
          <w:sz w:val="25"/>
          <w:szCs w:val="25"/>
        </w:rPr>
        <w:t>i</w:t>
      </w:r>
      <w:r w:rsidRPr="00CE6351">
        <w:rPr>
          <w:spacing w:val="-1"/>
          <w:sz w:val="25"/>
          <w:szCs w:val="25"/>
        </w:rPr>
        <w:t>f</w:t>
      </w:r>
      <w:r w:rsidRPr="00CE6351">
        <w:rPr>
          <w:sz w:val="25"/>
          <w:szCs w:val="25"/>
        </w:rPr>
        <w:t xml:space="preserve">ic  </w:t>
      </w:r>
      <w:r w:rsidRPr="00CE6351">
        <w:rPr>
          <w:spacing w:val="9"/>
          <w:sz w:val="25"/>
          <w:szCs w:val="25"/>
        </w:rPr>
        <w:t xml:space="preserve"> </w:t>
      </w:r>
      <w:r w:rsidRPr="00CE6351">
        <w:rPr>
          <w:sz w:val="25"/>
          <w:szCs w:val="25"/>
        </w:rPr>
        <w:t>contr</w:t>
      </w:r>
      <w:r w:rsidRPr="00CE6351">
        <w:rPr>
          <w:spacing w:val="1"/>
          <w:sz w:val="25"/>
          <w:szCs w:val="25"/>
        </w:rPr>
        <w:t>i</w:t>
      </w:r>
      <w:r w:rsidRPr="00CE6351">
        <w:rPr>
          <w:sz w:val="25"/>
          <w:szCs w:val="25"/>
        </w:rPr>
        <w:t xml:space="preserve">butions   </w:t>
      </w:r>
      <w:r w:rsidRPr="00CE6351">
        <w:rPr>
          <w:spacing w:val="-1"/>
          <w:sz w:val="25"/>
          <w:szCs w:val="25"/>
        </w:rPr>
        <w:t>f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 xml:space="preserve">om  </w:t>
      </w:r>
      <w:r w:rsidRPr="00CE6351">
        <w:rPr>
          <w:spacing w:val="4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a  </w:t>
      </w:r>
      <w:r w:rsidRPr="00CE6351">
        <w:rPr>
          <w:spacing w:val="11"/>
          <w:sz w:val="25"/>
          <w:szCs w:val="25"/>
        </w:rPr>
        <w:t xml:space="preserve"> </w:t>
      </w:r>
      <w:r w:rsidRPr="00CE6351">
        <w:rPr>
          <w:sz w:val="25"/>
          <w:szCs w:val="25"/>
        </w:rPr>
        <w:t>b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>o</w:t>
      </w:r>
      <w:r w:rsidRPr="00CE6351">
        <w:rPr>
          <w:spacing w:val="2"/>
          <w:sz w:val="25"/>
          <w:szCs w:val="25"/>
        </w:rPr>
        <w:t>a</w:t>
      </w:r>
      <w:r w:rsidRPr="00CE6351">
        <w:rPr>
          <w:sz w:val="25"/>
          <w:szCs w:val="25"/>
        </w:rPr>
        <w:t xml:space="preserve">der  </w:t>
      </w:r>
      <w:r w:rsidRPr="00CE6351">
        <w:rPr>
          <w:spacing w:val="5"/>
          <w:sz w:val="25"/>
          <w:szCs w:val="25"/>
        </w:rPr>
        <w:t xml:space="preserve"> 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 xml:space="preserve">ange  </w:t>
      </w:r>
      <w:r w:rsidRPr="00CE6351">
        <w:rPr>
          <w:spacing w:val="6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of  </w:t>
      </w:r>
      <w:r w:rsidRPr="00CE6351">
        <w:rPr>
          <w:spacing w:val="8"/>
          <w:sz w:val="25"/>
          <w:szCs w:val="25"/>
        </w:rPr>
        <w:t xml:space="preserve"> </w:t>
      </w:r>
      <w:r w:rsidRPr="00CE6351">
        <w:rPr>
          <w:sz w:val="25"/>
          <w:szCs w:val="25"/>
        </w:rPr>
        <w:t>natio</w:t>
      </w:r>
      <w:r w:rsidRPr="00CE6351">
        <w:rPr>
          <w:spacing w:val="2"/>
          <w:sz w:val="25"/>
          <w:szCs w:val="25"/>
        </w:rPr>
        <w:t>n</w:t>
      </w:r>
      <w:r w:rsidRPr="00CE6351">
        <w:rPr>
          <w:sz w:val="25"/>
          <w:szCs w:val="25"/>
        </w:rPr>
        <w:t>s</w:t>
      </w:r>
      <w:r w:rsidRPr="00CE6351">
        <w:rPr>
          <w:spacing w:val="28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,  </w:t>
      </w:r>
      <w:r w:rsidRPr="00CE6351">
        <w:rPr>
          <w:spacing w:val="12"/>
          <w:sz w:val="25"/>
          <w:szCs w:val="25"/>
        </w:rPr>
        <w:t xml:space="preserve"> </w:t>
      </w:r>
      <w:r w:rsidRPr="00CE6351">
        <w:rPr>
          <w:sz w:val="25"/>
          <w:szCs w:val="25"/>
        </w:rPr>
        <w:t>inc</w:t>
      </w:r>
      <w:r w:rsidRPr="00CE6351">
        <w:rPr>
          <w:spacing w:val="2"/>
          <w:sz w:val="25"/>
          <w:szCs w:val="25"/>
        </w:rPr>
        <w:t>l</w:t>
      </w:r>
      <w:r w:rsidRPr="00CE6351">
        <w:rPr>
          <w:sz w:val="25"/>
          <w:szCs w:val="25"/>
        </w:rPr>
        <w:t xml:space="preserve">uding  </w:t>
      </w:r>
      <w:r w:rsidRPr="00CE6351">
        <w:rPr>
          <w:spacing w:val="6"/>
          <w:sz w:val="25"/>
          <w:szCs w:val="25"/>
        </w:rPr>
        <w:t xml:space="preserve"> </w:t>
      </w:r>
      <w:r w:rsidRPr="00CE6351">
        <w:rPr>
          <w:spacing w:val="7"/>
          <w:sz w:val="25"/>
          <w:szCs w:val="25"/>
        </w:rPr>
        <w:t>t</w:t>
      </w:r>
      <w:r w:rsidRPr="00CE6351">
        <w:rPr>
          <w:sz w:val="25"/>
          <w:szCs w:val="25"/>
        </w:rPr>
        <w:t xml:space="preserve">he </w:t>
      </w:r>
      <w:r w:rsidRPr="00CE6351">
        <w:rPr>
          <w:spacing w:val="-1"/>
          <w:sz w:val="25"/>
          <w:szCs w:val="25"/>
        </w:rPr>
        <w:t>M</w:t>
      </w:r>
      <w:r w:rsidRPr="00CE6351">
        <w:rPr>
          <w:sz w:val="25"/>
          <w:szCs w:val="25"/>
        </w:rPr>
        <w:t>u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l</w:t>
      </w:r>
      <w:r w:rsidRPr="00CE6351">
        <w:rPr>
          <w:spacing w:val="2"/>
          <w:sz w:val="25"/>
          <w:szCs w:val="25"/>
        </w:rPr>
        <w:t>i</w:t>
      </w:r>
      <w:r w:rsidRPr="00CE6351">
        <w:rPr>
          <w:sz w:val="25"/>
          <w:szCs w:val="25"/>
        </w:rPr>
        <w:t>m</w:t>
      </w:r>
      <w:r w:rsidRPr="00CE6351">
        <w:rPr>
          <w:spacing w:val="58"/>
          <w:sz w:val="25"/>
          <w:szCs w:val="25"/>
        </w:rPr>
        <w:t xml:space="preserve"> </w:t>
      </w:r>
      <w:r w:rsidRPr="00CE6351">
        <w:rPr>
          <w:spacing w:val="2"/>
          <w:sz w:val="25"/>
          <w:szCs w:val="25"/>
        </w:rPr>
        <w:t>n</w:t>
      </w:r>
      <w:r w:rsidRPr="00CE6351">
        <w:rPr>
          <w:sz w:val="25"/>
          <w:szCs w:val="25"/>
        </w:rPr>
        <w:t>ation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,</w:t>
      </w:r>
      <w:r w:rsidRPr="00CE6351">
        <w:rPr>
          <w:spacing w:val="61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who </w:t>
      </w:r>
      <w:r w:rsidRPr="00CE6351">
        <w:rPr>
          <w:spacing w:val="4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have </w:t>
      </w:r>
      <w:r w:rsidRPr="00CE6351">
        <w:rPr>
          <w:spacing w:val="1"/>
          <w:sz w:val="25"/>
          <w:szCs w:val="25"/>
        </w:rPr>
        <w:t xml:space="preserve"> </w:t>
      </w:r>
      <w:r w:rsidRPr="00CE6351">
        <w:rPr>
          <w:spacing w:val="-2"/>
          <w:sz w:val="25"/>
          <w:szCs w:val="25"/>
        </w:rPr>
        <w:t>m</w:t>
      </w:r>
      <w:r w:rsidRPr="00CE6351">
        <w:rPr>
          <w:sz w:val="25"/>
          <w:szCs w:val="25"/>
        </w:rPr>
        <w:t xml:space="preserve">ade </w:t>
      </w:r>
      <w:r w:rsidRPr="00CE6351">
        <w:rPr>
          <w:spacing w:val="2"/>
          <w:sz w:val="25"/>
          <w:szCs w:val="25"/>
        </w:rPr>
        <w:t xml:space="preserve"> </w:t>
      </w:r>
      <w:r w:rsidRPr="00CE6351">
        <w:rPr>
          <w:spacing w:val="-2"/>
          <w:sz w:val="25"/>
          <w:szCs w:val="25"/>
        </w:rPr>
        <w:t>“</w:t>
      </w:r>
      <w:r w:rsidRPr="00CE6351">
        <w:rPr>
          <w:sz w:val="25"/>
          <w:szCs w:val="25"/>
        </w:rPr>
        <w:t>hi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to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 xml:space="preserve">ic  </w:t>
      </w:r>
      <w:r w:rsidRPr="00CE6351">
        <w:rPr>
          <w:spacing w:val="2"/>
          <w:sz w:val="25"/>
          <w:szCs w:val="25"/>
        </w:rPr>
        <w:t>c</w:t>
      </w:r>
      <w:r w:rsidRPr="00CE6351">
        <w:rPr>
          <w:sz w:val="25"/>
          <w:szCs w:val="25"/>
        </w:rPr>
        <w:t>ont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>ibution</w:t>
      </w:r>
      <w:r w:rsidRPr="00CE6351">
        <w:rPr>
          <w:spacing w:val="56"/>
          <w:sz w:val="25"/>
          <w:szCs w:val="25"/>
        </w:rPr>
        <w:t xml:space="preserve"> </w:t>
      </w:r>
      <w:r w:rsidRPr="00CE6351">
        <w:rPr>
          <w:sz w:val="25"/>
          <w:szCs w:val="25"/>
        </w:rPr>
        <w:t xml:space="preserve">to </w:t>
      </w:r>
      <w:r w:rsidRPr="00CE6351">
        <w:rPr>
          <w:spacing w:val="3"/>
          <w:sz w:val="25"/>
          <w:szCs w:val="25"/>
        </w:rPr>
        <w:t xml:space="preserve"> </w:t>
      </w:r>
      <w:r w:rsidRPr="00CE6351">
        <w:rPr>
          <w:spacing w:val="-1"/>
          <w:sz w:val="25"/>
          <w:szCs w:val="25"/>
        </w:rPr>
        <w:t>s</w:t>
      </w:r>
      <w:r w:rsidRPr="00CE6351">
        <w:rPr>
          <w:sz w:val="25"/>
          <w:szCs w:val="25"/>
        </w:rPr>
        <w:t>cie</w:t>
      </w:r>
      <w:r w:rsidRPr="00CE6351">
        <w:rPr>
          <w:spacing w:val="1"/>
          <w:sz w:val="25"/>
          <w:szCs w:val="25"/>
        </w:rPr>
        <w:t>n</w:t>
      </w:r>
      <w:r w:rsidRPr="00CE6351">
        <w:rPr>
          <w:sz w:val="25"/>
          <w:szCs w:val="25"/>
        </w:rPr>
        <w:t>c</w:t>
      </w:r>
      <w:r w:rsidRPr="00CE6351">
        <w:rPr>
          <w:spacing w:val="-1"/>
          <w:sz w:val="25"/>
          <w:szCs w:val="25"/>
        </w:rPr>
        <w:t>e</w:t>
      </w:r>
      <w:r w:rsidRPr="00CE6351">
        <w:rPr>
          <w:sz w:val="25"/>
          <w:szCs w:val="25"/>
        </w:rPr>
        <w:t xml:space="preserve">, </w:t>
      </w:r>
      <w:r w:rsidRPr="00CE6351">
        <w:rPr>
          <w:spacing w:val="5"/>
          <w:sz w:val="25"/>
          <w:szCs w:val="25"/>
        </w:rPr>
        <w:t xml:space="preserve"> </w:t>
      </w:r>
      <w:r w:rsidRPr="00CE6351">
        <w:rPr>
          <w:spacing w:val="-2"/>
          <w:sz w:val="25"/>
          <w:szCs w:val="25"/>
        </w:rPr>
        <w:t>m</w:t>
      </w:r>
      <w:r w:rsidRPr="00CE6351">
        <w:rPr>
          <w:sz w:val="25"/>
          <w:szCs w:val="25"/>
        </w:rPr>
        <w:t>a</w:t>
      </w:r>
      <w:r w:rsidRPr="00CE6351">
        <w:rPr>
          <w:spacing w:val="2"/>
          <w:sz w:val="25"/>
          <w:szCs w:val="25"/>
        </w:rPr>
        <w:t>t</w:t>
      </w:r>
      <w:r w:rsidRPr="00CE6351">
        <w:rPr>
          <w:sz w:val="25"/>
          <w:szCs w:val="25"/>
        </w:rPr>
        <w:t>h,  and engine</w:t>
      </w:r>
      <w:r w:rsidRPr="00CE6351">
        <w:rPr>
          <w:spacing w:val="-1"/>
          <w:sz w:val="25"/>
          <w:szCs w:val="25"/>
        </w:rPr>
        <w:t>e</w:t>
      </w:r>
      <w:r w:rsidRPr="00CE6351">
        <w:rPr>
          <w:spacing w:val="1"/>
          <w:sz w:val="25"/>
          <w:szCs w:val="25"/>
        </w:rPr>
        <w:t>r</w:t>
      </w:r>
      <w:r w:rsidRPr="00CE6351">
        <w:rPr>
          <w:sz w:val="25"/>
          <w:szCs w:val="25"/>
        </w:rPr>
        <w:t>ing.”</w:t>
      </w:r>
    </w:p>
    <w:p w:rsidR="007D2203" w:rsidRPr="00CE6351" w:rsidRDefault="00AA47A5">
      <w:pPr>
        <w:spacing w:before="1"/>
        <w:ind w:left="120" w:right="68" w:firstLine="79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fac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bso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ed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l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ono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g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al</w:t>
      </w:r>
      <w:r w:rsidRPr="00CE6351">
        <w:rPr>
          <w:spacing w:val="1"/>
          <w:sz w:val="28"/>
          <w:szCs w:val="28"/>
        </w:rPr>
        <w:t xml:space="preserve"> 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th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r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n 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r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os</w:t>
      </w:r>
      <w:r w:rsidRPr="00CE6351">
        <w:rPr>
          <w:sz w:val="28"/>
          <w:szCs w:val="28"/>
        </w:rPr>
        <w:t>e,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ey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cal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w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em </w:t>
      </w:r>
      <w:r w:rsidRPr="00CE6351">
        <w:rPr>
          <w:spacing w:val="1"/>
          <w:sz w:val="28"/>
          <w:szCs w:val="28"/>
        </w:rPr>
        <w:t>to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ed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s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st</w:t>
      </w:r>
      <w:r w:rsidRPr="00CE6351">
        <w:rPr>
          <w:spacing w:val="1"/>
          <w:sz w:val="28"/>
          <w:szCs w:val="28"/>
        </w:rPr>
        <w:t>ud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ot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>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 xml:space="preserve"> th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l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ay 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>t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 xml:space="preserve">to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ti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un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e,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, 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di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ec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 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z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>s</w:t>
      </w:r>
      <w:r w:rsidRPr="00CE6351">
        <w:rPr>
          <w:sz w:val="28"/>
          <w:szCs w:val="28"/>
        </w:rPr>
        <w:t>.</w:t>
      </w:r>
    </w:p>
    <w:p w:rsidR="007D2203" w:rsidRPr="00CE6351" w:rsidRDefault="00AA47A5">
      <w:pPr>
        <w:spacing w:before="3" w:line="320" w:lineRule="exact"/>
        <w:ind w:left="120" w:right="67" w:firstLine="72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 in</w:t>
      </w:r>
      <w:r w:rsidRPr="00CE6351">
        <w:rPr>
          <w:spacing w:val="-2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ce,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K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hi</w:t>
      </w:r>
      <w:r w:rsidRPr="00CE6351">
        <w:rPr>
          <w:color w:val="221F1F"/>
          <w:sz w:val="28"/>
          <w:szCs w:val="28"/>
        </w:rPr>
        <w:t>r 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-</w:t>
      </w:r>
      <w:r w:rsidRPr="00CE6351">
        <w:rPr>
          <w:b/>
          <w:color w:val="221F1F"/>
          <w:spacing w:val="-1"/>
          <w:sz w:val="28"/>
          <w:szCs w:val="28"/>
        </w:rPr>
        <w:t>F</w:t>
      </w:r>
      <w:r w:rsidRPr="00CE6351">
        <w:rPr>
          <w:b/>
          <w:color w:val="221F1F"/>
          <w:spacing w:val="1"/>
          <w:sz w:val="28"/>
          <w:szCs w:val="28"/>
        </w:rPr>
        <w:t>a</w:t>
      </w:r>
      <w:r w:rsidRPr="00CE6351">
        <w:rPr>
          <w:b/>
          <w:color w:val="221F1F"/>
          <w:spacing w:val="-2"/>
          <w:sz w:val="28"/>
          <w:szCs w:val="28"/>
        </w:rPr>
        <w:t>r</w:t>
      </w:r>
      <w:r w:rsidRPr="00CE6351">
        <w:rPr>
          <w:b/>
          <w:color w:val="221F1F"/>
          <w:spacing w:val="1"/>
          <w:sz w:val="28"/>
          <w:szCs w:val="28"/>
        </w:rPr>
        <w:t>g</w:t>
      </w:r>
      <w:r w:rsidRPr="00CE6351">
        <w:rPr>
          <w:b/>
          <w:color w:val="221F1F"/>
          <w:spacing w:val="-3"/>
          <w:sz w:val="28"/>
          <w:szCs w:val="28"/>
        </w:rPr>
        <w:t>h</w:t>
      </w:r>
      <w:r w:rsidRPr="00CE6351">
        <w:rPr>
          <w:b/>
          <w:color w:val="221F1F"/>
          <w:spacing w:val="1"/>
          <w:sz w:val="28"/>
          <w:szCs w:val="28"/>
        </w:rPr>
        <w:t>a</w:t>
      </w:r>
      <w:r w:rsidRPr="00CE6351">
        <w:rPr>
          <w:b/>
          <w:color w:val="221F1F"/>
          <w:sz w:val="28"/>
          <w:szCs w:val="28"/>
        </w:rPr>
        <w:t>n</w:t>
      </w:r>
      <w:r w:rsidRPr="00CE6351">
        <w:rPr>
          <w:b/>
          <w:color w:val="221F1F"/>
          <w:spacing w:val="2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-1"/>
          <w:sz w:val="28"/>
          <w:szCs w:val="28"/>
        </w:rPr>
        <w:t xml:space="preserve"> b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a,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 xml:space="preserve">one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in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1"/>
          <w:sz w:val="28"/>
          <w:szCs w:val="28"/>
        </w:rPr>
        <w:t>ui</w:t>
      </w:r>
      <w:r w:rsidRPr="00CE6351">
        <w:rPr>
          <w:color w:val="221F1F"/>
          <w:spacing w:val="1"/>
          <w:sz w:val="28"/>
          <w:szCs w:val="28"/>
        </w:rPr>
        <w:t>sh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st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no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ers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A</w:t>
      </w:r>
      <w:r w:rsidRPr="00CE6351">
        <w:rPr>
          <w:color w:val="221F1F"/>
          <w:spacing w:val="1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-Ma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3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A</w:t>
      </w:r>
      <w:r w:rsidRPr="00CE6351">
        <w:rPr>
          <w:color w:val="221F1F"/>
          <w:spacing w:val="2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- M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kk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ip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8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(</w:t>
      </w:r>
      <w:r w:rsidRPr="00CE6351">
        <w:rPr>
          <w:color w:val="221F1F"/>
          <w:spacing w:val="1"/>
          <w:sz w:val="28"/>
          <w:szCs w:val="28"/>
        </w:rPr>
        <w:t>8</w:t>
      </w:r>
      <w:r w:rsidRPr="00CE6351">
        <w:rPr>
          <w:color w:val="221F1F"/>
          <w:spacing w:val="-1"/>
          <w:sz w:val="28"/>
          <w:szCs w:val="28"/>
        </w:rPr>
        <w:t>0</w:t>
      </w:r>
      <w:r w:rsidRPr="00CE6351">
        <w:rPr>
          <w:color w:val="221F1F"/>
          <w:spacing w:val="2"/>
          <w:sz w:val="28"/>
          <w:szCs w:val="28"/>
        </w:rPr>
        <w:t>0</w:t>
      </w:r>
      <w:r w:rsidRPr="00CE6351">
        <w:rPr>
          <w:color w:val="221F1F"/>
          <w:sz w:val="28"/>
          <w:szCs w:val="28"/>
        </w:rPr>
        <w:t>-).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i/>
          <w:color w:val="221F1F"/>
          <w:spacing w:val="2"/>
          <w:sz w:val="28"/>
          <w:szCs w:val="28"/>
        </w:rPr>
        <w:t>"</w:t>
      </w:r>
      <w:r w:rsidRPr="00CE6351">
        <w:rPr>
          <w:i/>
          <w:color w:val="221F1F"/>
          <w:spacing w:val="-1"/>
          <w:sz w:val="28"/>
          <w:szCs w:val="28"/>
        </w:rPr>
        <w:t>El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-1"/>
          <w:sz w:val="28"/>
          <w:szCs w:val="28"/>
        </w:rPr>
        <w:t>m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1"/>
          <w:sz w:val="28"/>
          <w:szCs w:val="28"/>
        </w:rPr>
        <w:t>n</w:t>
      </w:r>
      <w:r w:rsidRPr="00CE6351">
        <w:rPr>
          <w:i/>
          <w:color w:val="221F1F"/>
          <w:spacing w:val="-1"/>
          <w:sz w:val="28"/>
          <w:szCs w:val="28"/>
        </w:rPr>
        <w:t>t</w:t>
      </w:r>
      <w:r w:rsidRPr="00CE6351">
        <w:rPr>
          <w:i/>
          <w:color w:val="221F1F"/>
          <w:sz w:val="28"/>
          <w:szCs w:val="28"/>
        </w:rPr>
        <w:t>s</w:t>
      </w:r>
      <w:r w:rsidRPr="00CE6351">
        <w:rPr>
          <w:i/>
          <w:color w:val="221F1F"/>
          <w:spacing w:val="2"/>
          <w:sz w:val="28"/>
          <w:szCs w:val="28"/>
        </w:rPr>
        <w:t xml:space="preserve"> </w:t>
      </w:r>
      <w:r w:rsidRPr="00CE6351">
        <w:rPr>
          <w:i/>
          <w:color w:val="221F1F"/>
          <w:spacing w:val="-1"/>
          <w:sz w:val="28"/>
          <w:szCs w:val="28"/>
        </w:rPr>
        <w:t>o</w:t>
      </w:r>
      <w:r w:rsidRPr="00CE6351">
        <w:rPr>
          <w:i/>
          <w:color w:val="221F1F"/>
          <w:sz w:val="28"/>
          <w:szCs w:val="28"/>
        </w:rPr>
        <w:t>f</w:t>
      </w:r>
      <w:r w:rsidRPr="00CE6351">
        <w:rPr>
          <w:i/>
          <w:color w:val="221F1F"/>
          <w:spacing w:val="2"/>
          <w:sz w:val="28"/>
          <w:szCs w:val="28"/>
        </w:rPr>
        <w:t xml:space="preserve"> </w:t>
      </w:r>
      <w:r w:rsidRPr="00CE6351">
        <w:rPr>
          <w:i/>
          <w:color w:val="221F1F"/>
          <w:spacing w:val="-1"/>
          <w:sz w:val="28"/>
          <w:szCs w:val="28"/>
        </w:rPr>
        <w:t>As</w:t>
      </w:r>
      <w:r w:rsidRPr="00CE6351">
        <w:rPr>
          <w:i/>
          <w:color w:val="221F1F"/>
          <w:spacing w:val="1"/>
          <w:sz w:val="28"/>
          <w:szCs w:val="28"/>
        </w:rPr>
        <w:t>t</w:t>
      </w:r>
      <w:r w:rsidRPr="00CE6351">
        <w:rPr>
          <w:i/>
          <w:color w:val="221F1F"/>
          <w:spacing w:val="-1"/>
          <w:sz w:val="28"/>
          <w:szCs w:val="28"/>
        </w:rPr>
        <w:t>r</w:t>
      </w:r>
      <w:r w:rsidRPr="00CE6351">
        <w:rPr>
          <w:i/>
          <w:color w:val="221F1F"/>
          <w:spacing w:val="1"/>
          <w:sz w:val="28"/>
          <w:szCs w:val="28"/>
        </w:rPr>
        <w:t>o</w:t>
      </w:r>
      <w:r w:rsidRPr="00CE6351">
        <w:rPr>
          <w:i/>
          <w:color w:val="221F1F"/>
          <w:spacing w:val="-1"/>
          <w:sz w:val="28"/>
          <w:szCs w:val="28"/>
        </w:rPr>
        <w:t>n</w:t>
      </w:r>
      <w:r w:rsidRPr="00CE6351">
        <w:rPr>
          <w:i/>
          <w:color w:val="221F1F"/>
          <w:spacing w:val="1"/>
          <w:sz w:val="28"/>
          <w:szCs w:val="28"/>
        </w:rPr>
        <w:t>o</w:t>
      </w:r>
      <w:r w:rsidRPr="00CE6351">
        <w:rPr>
          <w:i/>
          <w:color w:val="221F1F"/>
          <w:spacing w:val="-1"/>
          <w:sz w:val="28"/>
          <w:szCs w:val="28"/>
        </w:rPr>
        <w:t>m</w:t>
      </w:r>
      <w:r w:rsidRPr="00CE6351">
        <w:rPr>
          <w:i/>
          <w:color w:val="221F1F"/>
          <w:spacing w:val="-2"/>
          <w:sz w:val="28"/>
          <w:szCs w:val="28"/>
        </w:rPr>
        <w:t>y</w:t>
      </w:r>
      <w:r w:rsidRPr="00CE6351">
        <w:rPr>
          <w:i/>
          <w:color w:val="221F1F"/>
          <w:sz w:val="28"/>
          <w:szCs w:val="28"/>
        </w:rPr>
        <w:t>"</w:t>
      </w:r>
      <w:r w:rsidRPr="00CE6351">
        <w:rPr>
          <w:i/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(</w:t>
      </w:r>
      <w:r w:rsidRPr="00CE6351">
        <w:rPr>
          <w:i/>
          <w:color w:val="221F1F"/>
          <w:spacing w:val="-3"/>
          <w:sz w:val="28"/>
          <w:szCs w:val="28"/>
        </w:rPr>
        <w:t>K</w:t>
      </w:r>
      <w:r w:rsidRPr="00CE6351">
        <w:rPr>
          <w:i/>
          <w:color w:val="221F1F"/>
          <w:spacing w:val="1"/>
          <w:sz w:val="28"/>
          <w:szCs w:val="28"/>
        </w:rPr>
        <w:t>i</w:t>
      </w:r>
      <w:r w:rsidRPr="00CE6351">
        <w:rPr>
          <w:i/>
          <w:color w:val="221F1F"/>
          <w:spacing w:val="-1"/>
          <w:sz w:val="28"/>
          <w:szCs w:val="28"/>
        </w:rPr>
        <w:t>t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z w:val="28"/>
          <w:szCs w:val="28"/>
        </w:rPr>
        <w:t xml:space="preserve">b </w:t>
      </w:r>
      <w:r w:rsidRPr="00CE6351">
        <w:rPr>
          <w:i/>
          <w:color w:val="221F1F"/>
          <w:spacing w:val="1"/>
          <w:sz w:val="28"/>
          <w:szCs w:val="28"/>
        </w:rPr>
        <w:t>f</w:t>
      </w:r>
      <w:r w:rsidRPr="00CE6351">
        <w:rPr>
          <w:i/>
          <w:color w:val="221F1F"/>
          <w:sz w:val="28"/>
          <w:szCs w:val="28"/>
        </w:rPr>
        <w:t xml:space="preserve">i </w:t>
      </w:r>
      <w:r w:rsidRPr="00CE6351">
        <w:rPr>
          <w:i/>
          <w:color w:val="221F1F"/>
          <w:spacing w:val="1"/>
          <w:sz w:val="28"/>
          <w:szCs w:val="28"/>
        </w:rPr>
        <w:t>al</w:t>
      </w:r>
      <w:r w:rsidRPr="00CE6351">
        <w:rPr>
          <w:i/>
          <w:color w:val="221F1F"/>
          <w:sz w:val="28"/>
          <w:szCs w:val="28"/>
        </w:rPr>
        <w:t>-</w:t>
      </w:r>
      <w:r w:rsidRPr="00CE6351">
        <w:rPr>
          <w:i/>
          <w:color w:val="221F1F"/>
          <w:spacing w:val="-4"/>
          <w:sz w:val="28"/>
          <w:szCs w:val="28"/>
        </w:rPr>
        <w:t>H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pacing w:val="-1"/>
          <w:sz w:val="28"/>
          <w:szCs w:val="28"/>
        </w:rPr>
        <w:t>r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pacing w:val="-2"/>
          <w:sz w:val="28"/>
          <w:szCs w:val="28"/>
        </w:rPr>
        <w:t>k</w:t>
      </w:r>
      <w:r w:rsidRPr="00CE6351">
        <w:rPr>
          <w:i/>
          <w:color w:val="221F1F"/>
          <w:spacing w:val="-1"/>
          <w:sz w:val="28"/>
          <w:szCs w:val="28"/>
        </w:rPr>
        <w:t>a</w:t>
      </w:r>
      <w:r w:rsidRPr="00CE6351">
        <w:rPr>
          <w:i/>
          <w:color w:val="221F1F"/>
          <w:sz w:val="28"/>
          <w:szCs w:val="28"/>
        </w:rPr>
        <w:t xml:space="preserve">t </w:t>
      </w:r>
      <w:r w:rsidRPr="00CE6351">
        <w:rPr>
          <w:i/>
          <w:color w:val="221F1F"/>
          <w:spacing w:val="21"/>
          <w:sz w:val="28"/>
          <w:szCs w:val="28"/>
        </w:rPr>
        <w:t xml:space="preserve"> </w:t>
      </w:r>
      <w:r w:rsidRPr="00CE6351">
        <w:rPr>
          <w:i/>
          <w:color w:val="221F1F"/>
          <w:spacing w:val="-1"/>
          <w:sz w:val="28"/>
          <w:szCs w:val="28"/>
        </w:rPr>
        <w:t>a</w:t>
      </w:r>
      <w:r w:rsidRPr="00CE6351">
        <w:rPr>
          <w:i/>
          <w:color w:val="221F1F"/>
          <w:spacing w:val="2"/>
          <w:sz w:val="28"/>
          <w:szCs w:val="28"/>
        </w:rPr>
        <w:t>l</w:t>
      </w:r>
      <w:r w:rsidRPr="00CE6351">
        <w:rPr>
          <w:i/>
          <w:color w:val="221F1F"/>
          <w:spacing w:val="-2"/>
          <w:sz w:val="28"/>
          <w:szCs w:val="28"/>
        </w:rPr>
        <w:t>-</w:t>
      </w:r>
      <w:r w:rsidRPr="00CE6351">
        <w:rPr>
          <w:i/>
          <w:color w:val="221F1F"/>
          <w:spacing w:val="1"/>
          <w:sz w:val="28"/>
          <w:szCs w:val="28"/>
        </w:rPr>
        <w:t>Sa</w:t>
      </w:r>
      <w:r w:rsidRPr="00CE6351">
        <w:rPr>
          <w:i/>
          <w:color w:val="221F1F"/>
          <w:spacing w:val="-4"/>
          <w:sz w:val="28"/>
          <w:szCs w:val="28"/>
        </w:rPr>
        <w:t>m</w:t>
      </w:r>
      <w:r w:rsidRPr="00CE6351">
        <w:rPr>
          <w:i/>
          <w:color w:val="221F1F"/>
          <w:spacing w:val="-1"/>
          <w:sz w:val="28"/>
          <w:szCs w:val="28"/>
        </w:rPr>
        <w:t>a</w:t>
      </w:r>
      <w:r w:rsidRPr="00CE6351">
        <w:rPr>
          <w:i/>
          <w:color w:val="221F1F"/>
          <w:sz w:val="28"/>
          <w:szCs w:val="28"/>
        </w:rPr>
        <w:t>w</w:t>
      </w:r>
      <w:r w:rsidRPr="00CE6351">
        <w:rPr>
          <w:i/>
          <w:color w:val="221F1F"/>
          <w:spacing w:val="1"/>
          <w:sz w:val="28"/>
          <w:szCs w:val="28"/>
        </w:rPr>
        <w:t>i</w:t>
      </w:r>
      <w:r w:rsidRPr="00CE6351">
        <w:rPr>
          <w:i/>
          <w:color w:val="221F1F"/>
          <w:spacing w:val="-2"/>
          <w:sz w:val="28"/>
          <w:szCs w:val="28"/>
        </w:rPr>
        <w:t>y</w:t>
      </w:r>
      <w:r w:rsidRPr="00CE6351">
        <w:rPr>
          <w:i/>
          <w:color w:val="221F1F"/>
          <w:sz w:val="28"/>
          <w:szCs w:val="28"/>
        </w:rPr>
        <w:t xml:space="preserve">a </w:t>
      </w:r>
      <w:r w:rsidRPr="00CE6351">
        <w:rPr>
          <w:i/>
          <w:color w:val="221F1F"/>
          <w:spacing w:val="21"/>
          <w:sz w:val="28"/>
          <w:szCs w:val="28"/>
        </w:rPr>
        <w:t xml:space="preserve"> </w:t>
      </w:r>
      <w:r w:rsidRPr="00CE6351">
        <w:rPr>
          <w:i/>
          <w:color w:val="221F1F"/>
          <w:sz w:val="28"/>
          <w:szCs w:val="28"/>
        </w:rPr>
        <w:t xml:space="preserve">wa </w:t>
      </w:r>
      <w:r w:rsidRPr="00CE6351">
        <w:rPr>
          <w:i/>
          <w:color w:val="221F1F"/>
          <w:spacing w:val="19"/>
          <w:sz w:val="28"/>
          <w:szCs w:val="28"/>
        </w:rPr>
        <w:t xml:space="preserve"> </w:t>
      </w:r>
      <w:r w:rsidRPr="00CE6351">
        <w:rPr>
          <w:i/>
          <w:color w:val="221F1F"/>
          <w:sz w:val="28"/>
          <w:szCs w:val="28"/>
        </w:rPr>
        <w:t>J</w:t>
      </w:r>
      <w:r w:rsidRPr="00CE6351">
        <w:rPr>
          <w:i/>
          <w:color w:val="221F1F"/>
          <w:spacing w:val="-1"/>
          <w:sz w:val="28"/>
          <w:szCs w:val="28"/>
        </w:rPr>
        <w:t>a</w:t>
      </w:r>
      <w:r w:rsidRPr="00CE6351">
        <w:rPr>
          <w:i/>
          <w:color w:val="221F1F"/>
          <w:sz w:val="28"/>
          <w:szCs w:val="28"/>
        </w:rPr>
        <w:t>w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pacing w:val="-4"/>
          <w:sz w:val="28"/>
          <w:szCs w:val="28"/>
        </w:rPr>
        <w:t>m</w:t>
      </w:r>
      <w:r w:rsidRPr="00CE6351">
        <w:rPr>
          <w:i/>
          <w:color w:val="221F1F"/>
          <w:sz w:val="28"/>
          <w:szCs w:val="28"/>
        </w:rPr>
        <w:t xml:space="preserve">i </w:t>
      </w:r>
      <w:r w:rsidRPr="00CE6351">
        <w:rPr>
          <w:i/>
          <w:color w:val="221F1F"/>
          <w:spacing w:val="21"/>
          <w:sz w:val="28"/>
          <w:szCs w:val="28"/>
        </w:rPr>
        <w:t xml:space="preserve"> </w:t>
      </w:r>
      <w:r w:rsidRPr="00CE6351">
        <w:rPr>
          <w:i/>
          <w:color w:val="221F1F"/>
          <w:sz w:val="28"/>
          <w:szCs w:val="28"/>
        </w:rPr>
        <w:t>I</w:t>
      </w:r>
      <w:r w:rsidRPr="00CE6351">
        <w:rPr>
          <w:i/>
          <w:color w:val="221F1F"/>
          <w:spacing w:val="-1"/>
          <w:sz w:val="28"/>
          <w:szCs w:val="28"/>
        </w:rPr>
        <w:t>l</w:t>
      </w:r>
      <w:r w:rsidRPr="00CE6351">
        <w:rPr>
          <w:i/>
          <w:color w:val="221F1F"/>
          <w:sz w:val="28"/>
          <w:szCs w:val="28"/>
        </w:rPr>
        <w:t xml:space="preserve">m </w:t>
      </w:r>
      <w:r w:rsidRPr="00CE6351">
        <w:rPr>
          <w:i/>
          <w:color w:val="221F1F"/>
          <w:spacing w:val="19"/>
          <w:sz w:val="28"/>
          <w:szCs w:val="28"/>
        </w:rPr>
        <w:t xml:space="preserve"> 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pacing w:val="5"/>
          <w:sz w:val="28"/>
          <w:szCs w:val="28"/>
        </w:rPr>
        <w:t>l</w:t>
      </w:r>
      <w:r w:rsidRPr="00CE6351">
        <w:rPr>
          <w:i/>
          <w:color w:val="221F1F"/>
          <w:sz w:val="28"/>
          <w:szCs w:val="28"/>
        </w:rPr>
        <w:t>-</w:t>
      </w:r>
      <w:r w:rsidRPr="00CE6351">
        <w:rPr>
          <w:i/>
          <w:color w:val="221F1F"/>
          <w:spacing w:val="-3"/>
          <w:sz w:val="28"/>
          <w:szCs w:val="28"/>
        </w:rPr>
        <w:t>N</w:t>
      </w:r>
      <w:r w:rsidRPr="00CE6351">
        <w:rPr>
          <w:i/>
          <w:color w:val="221F1F"/>
          <w:spacing w:val="-1"/>
          <w:sz w:val="28"/>
          <w:szCs w:val="28"/>
        </w:rPr>
        <w:t>u</w:t>
      </w:r>
      <w:r w:rsidRPr="00CE6351">
        <w:rPr>
          <w:i/>
          <w:color w:val="221F1F"/>
          <w:spacing w:val="1"/>
          <w:sz w:val="28"/>
          <w:szCs w:val="28"/>
        </w:rPr>
        <w:t>ju</w:t>
      </w:r>
      <w:r w:rsidRPr="00CE6351">
        <w:rPr>
          <w:i/>
          <w:color w:val="221F1F"/>
          <w:sz w:val="28"/>
          <w:szCs w:val="28"/>
        </w:rPr>
        <w:t xml:space="preserve">m </w:t>
      </w:r>
      <w:r w:rsidRPr="00CE6351">
        <w:rPr>
          <w:i/>
          <w:color w:val="221F1F"/>
          <w:spacing w:val="18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.e. </w:t>
      </w:r>
      <w:r w:rsidRPr="00CE6351">
        <w:rPr>
          <w:color w:val="221F1F"/>
          <w:spacing w:val="19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8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1"/>
          <w:sz w:val="28"/>
          <w:szCs w:val="28"/>
        </w:rPr>
        <w:t>oo</w:t>
      </w:r>
      <w:r w:rsidRPr="00CE6351">
        <w:rPr>
          <w:color w:val="221F1F"/>
          <w:sz w:val="28"/>
          <w:szCs w:val="28"/>
        </w:rPr>
        <w:t xml:space="preserve">k </w:t>
      </w:r>
      <w:r w:rsidRPr="00CE6351">
        <w:rPr>
          <w:color w:val="221F1F"/>
          <w:spacing w:val="2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n</w:t>
      </w:r>
    </w:p>
    <w:p w:rsidR="007D2203" w:rsidRPr="00CE6351" w:rsidRDefault="00AA47A5">
      <w:pPr>
        <w:spacing w:before="2" w:line="320" w:lineRule="exact"/>
        <w:ind w:left="120" w:right="78"/>
        <w:jc w:val="both"/>
        <w:rPr>
          <w:sz w:val="28"/>
          <w:szCs w:val="28"/>
        </w:rPr>
      </w:pP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oti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d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ug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),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hi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 xml:space="preserve">as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ed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ti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9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1</w:t>
      </w:r>
      <w:r w:rsidRPr="00CE6351">
        <w:rPr>
          <w:color w:val="221F1F"/>
          <w:spacing w:val="-1"/>
          <w:sz w:val="28"/>
          <w:szCs w:val="28"/>
        </w:rPr>
        <w:t>2t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-1"/>
          <w:sz w:val="28"/>
          <w:szCs w:val="28"/>
        </w:rPr>
        <w:t>nt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1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1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3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1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9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11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9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1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ar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10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</w:p>
    <w:p w:rsidR="007D2203" w:rsidRPr="00CE6351" w:rsidRDefault="00AA47A5" w:rsidP="004827F4">
      <w:pPr>
        <w:spacing w:line="300" w:lineRule="exact"/>
        <w:ind w:left="120" w:right="74"/>
        <w:jc w:val="both"/>
        <w:rPr>
          <w:sz w:val="28"/>
          <w:szCs w:val="28"/>
        </w:rPr>
      </w:pPr>
      <w:r w:rsidRPr="00CE6351">
        <w:rPr>
          <w:color w:val="221F1F"/>
          <w:spacing w:val="1"/>
          <w:position w:val="-1"/>
          <w:sz w:val="28"/>
          <w:szCs w:val="28"/>
        </w:rPr>
        <w:t>b</w:t>
      </w:r>
      <w:r w:rsidRPr="00CE6351">
        <w:rPr>
          <w:color w:val="221F1F"/>
          <w:position w:val="-1"/>
          <w:sz w:val="28"/>
          <w:szCs w:val="28"/>
        </w:rPr>
        <w:t xml:space="preserve">e </w:t>
      </w:r>
      <w:r w:rsidRPr="00CE6351">
        <w:rPr>
          <w:color w:val="221F1F"/>
          <w:spacing w:val="11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1"/>
          <w:position w:val="-1"/>
          <w:sz w:val="28"/>
          <w:szCs w:val="28"/>
        </w:rPr>
        <w:t>6</w:t>
      </w:r>
      <w:r w:rsidRPr="00CE6351">
        <w:rPr>
          <w:color w:val="221F1F"/>
          <w:spacing w:val="-3"/>
          <w:position w:val="-1"/>
          <w:sz w:val="28"/>
          <w:szCs w:val="28"/>
        </w:rPr>
        <w:t>,</w:t>
      </w:r>
      <w:r w:rsidRPr="00CE6351">
        <w:rPr>
          <w:color w:val="221F1F"/>
          <w:spacing w:val="1"/>
          <w:position w:val="-1"/>
          <w:sz w:val="28"/>
          <w:szCs w:val="28"/>
        </w:rPr>
        <w:t>5</w:t>
      </w:r>
      <w:r w:rsidRPr="00CE6351">
        <w:rPr>
          <w:color w:val="221F1F"/>
          <w:spacing w:val="-1"/>
          <w:position w:val="-1"/>
          <w:sz w:val="28"/>
          <w:szCs w:val="28"/>
        </w:rPr>
        <w:t>0</w:t>
      </w:r>
      <w:r w:rsidRPr="00CE6351">
        <w:rPr>
          <w:color w:val="221F1F"/>
          <w:position w:val="-1"/>
          <w:sz w:val="28"/>
          <w:szCs w:val="28"/>
        </w:rPr>
        <w:t xml:space="preserve">0 </w:t>
      </w:r>
      <w:r w:rsidRPr="00CE6351">
        <w:rPr>
          <w:color w:val="221F1F"/>
          <w:spacing w:val="14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-5"/>
          <w:position w:val="-1"/>
          <w:sz w:val="28"/>
          <w:szCs w:val="28"/>
        </w:rPr>
        <w:t>m</w:t>
      </w:r>
      <w:r w:rsidRPr="00CE6351">
        <w:rPr>
          <w:color w:val="221F1F"/>
          <w:spacing w:val="1"/>
          <w:position w:val="-1"/>
          <w:sz w:val="28"/>
          <w:szCs w:val="28"/>
        </w:rPr>
        <w:t>il</w:t>
      </w:r>
      <w:r w:rsidRPr="00CE6351">
        <w:rPr>
          <w:color w:val="221F1F"/>
          <w:spacing w:val="-2"/>
          <w:position w:val="-1"/>
          <w:sz w:val="28"/>
          <w:szCs w:val="28"/>
        </w:rPr>
        <w:t>e</w:t>
      </w:r>
      <w:r w:rsidRPr="00CE6351">
        <w:rPr>
          <w:color w:val="221F1F"/>
          <w:spacing w:val="1"/>
          <w:position w:val="-1"/>
          <w:sz w:val="28"/>
          <w:szCs w:val="28"/>
        </w:rPr>
        <w:t>s</w:t>
      </w:r>
      <w:r w:rsidRPr="00CE6351">
        <w:rPr>
          <w:color w:val="221F1F"/>
          <w:position w:val="-1"/>
          <w:sz w:val="28"/>
          <w:szCs w:val="28"/>
        </w:rPr>
        <w:t xml:space="preserve">, </w:t>
      </w:r>
      <w:r w:rsidRPr="00CE6351">
        <w:rPr>
          <w:color w:val="221F1F"/>
          <w:spacing w:val="13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-2"/>
          <w:position w:val="-1"/>
          <w:sz w:val="28"/>
          <w:szCs w:val="28"/>
        </w:rPr>
        <w:t>a</w:t>
      </w:r>
      <w:r w:rsidRPr="00CE6351">
        <w:rPr>
          <w:color w:val="221F1F"/>
          <w:spacing w:val="1"/>
          <w:position w:val="-1"/>
          <w:sz w:val="28"/>
          <w:szCs w:val="28"/>
        </w:rPr>
        <w:t>n</w:t>
      </w:r>
      <w:r w:rsidRPr="00CE6351">
        <w:rPr>
          <w:color w:val="221F1F"/>
          <w:position w:val="-1"/>
          <w:sz w:val="28"/>
          <w:szCs w:val="28"/>
        </w:rPr>
        <w:t xml:space="preserve">d </w:t>
      </w:r>
      <w:r w:rsidRPr="00CE6351">
        <w:rPr>
          <w:color w:val="221F1F"/>
          <w:spacing w:val="12"/>
          <w:position w:val="-1"/>
          <w:sz w:val="28"/>
          <w:szCs w:val="28"/>
        </w:rPr>
        <w:t xml:space="preserve"> </w:t>
      </w:r>
      <w:r w:rsidRPr="00CE6351">
        <w:rPr>
          <w:color w:val="221F1F"/>
          <w:position w:val="-1"/>
          <w:sz w:val="28"/>
          <w:szCs w:val="28"/>
        </w:rPr>
        <w:t>f</w:t>
      </w:r>
      <w:r w:rsidRPr="00CE6351">
        <w:rPr>
          <w:color w:val="221F1F"/>
          <w:spacing w:val="-1"/>
          <w:position w:val="-1"/>
          <w:sz w:val="28"/>
          <w:szCs w:val="28"/>
        </w:rPr>
        <w:t>ou</w:t>
      </w:r>
      <w:r w:rsidRPr="00CE6351">
        <w:rPr>
          <w:color w:val="221F1F"/>
          <w:spacing w:val="1"/>
          <w:position w:val="-1"/>
          <w:sz w:val="28"/>
          <w:szCs w:val="28"/>
        </w:rPr>
        <w:t>n</w:t>
      </w:r>
      <w:r w:rsidRPr="00CE6351">
        <w:rPr>
          <w:color w:val="221F1F"/>
          <w:position w:val="-1"/>
          <w:sz w:val="28"/>
          <w:szCs w:val="28"/>
        </w:rPr>
        <w:t xml:space="preserve">d </w:t>
      </w:r>
      <w:r w:rsidRPr="00CE6351">
        <w:rPr>
          <w:color w:val="221F1F"/>
          <w:spacing w:val="12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-1"/>
          <w:position w:val="-1"/>
          <w:sz w:val="28"/>
          <w:szCs w:val="28"/>
        </w:rPr>
        <w:t>t</w:t>
      </w:r>
      <w:r w:rsidRPr="00CE6351">
        <w:rPr>
          <w:color w:val="221F1F"/>
          <w:spacing w:val="1"/>
          <w:position w:val="-1"/>
          <w:sz w:val="28"/>
          <w:szCs w:val="28"/>
        </w:rPr>
        <w:t>h</w:t>
      </w:r>
      <w:r w:rsidRPr="00CE6351">
        <w:rPr>
          <w:color w:val="221F1F"/>
          <w:position w:val="-1"/>
          <w:sz w:val="28"/>
          <w:szCs w:val="28"/>
        </w:rPr>
        <w:t xml:space="preserve">e </w:t>
      </w:r>
      <w:r w:rsidRPr="00CE6351">
        <w:rPr>
          <w:color w:val="221F1F"/>
          <w:spacing w:val="11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-1"/>
          <w:position w:val="-1"/>
          <w:sz w:val="28"/>
          <w:szCs w:val="28"/>
        </w:rPr>
        <w:t>d</w:t>
      </w:r>
      <w:r w:rsidRPr="00CE6351">
        <w:rPr>
          <w:color w:val="221F1F"/>
          <w:spacing w:val="1"/>
          <w:position w:val="-1"/>
          <w:sz w:val="28"/>
          <w:szCs w:val="28"/>
        </w:rPr>
        <w:t>i</w:t>
      </w:r>
      <w:r w:rsidRPr="00CE6351">
        <w:rPr>
          <w:color w:val="221F1F"/>
          <w:position w:val="-1"/>
          <w:sz w:val="28"/>
          <w:szCs w:val="28"/>
        </w:rPr>
        <w:t>a</w:t>
      </w:r>
      <w:r w:rsidRPr="00CE6351">
        <w:rPr>
          <w:color w:val="221F1F"/>
          <w:spacing w:val="-5"/>
          <w:position w:val="-1"/>
          <w:sz w:val="28"/>
          <w:szCs w:val="28"/>
        </w:rPr>
        <w:t>m</w:t>
      </w:r>
      <w:r w:rsidRPr="00CE6351">
        <w:rPr>
          <w:color w:val="221F1F"/>
          <w:position w:val="-1"/>
          <w:sz w:val="28"/>
          <w:szCs w:val="28"/>
        </w:rPr>
        <w:t>e</w:t>
      </w:r>
      <w:r w:rsidRPr="00CE6351">
        <w:rPr>
          <w:color w:val="221F1F"/>
          <w:spacing w:val="1"/>
          <w:position w:val="-1"/>
          <w:sz w:val="28"/>
          <w:szCs w:val="28"/>
        </w:rPr>
        <w:t>t</w:t>
      </w:r>
      <w:r w:rsidRPr="00CE6351">
        <w:rPr>
          <w:color w:val="221F1F"/>
          <w:position w:val="-1"/>
          <w:sz w:val="28"/>
          <w:szCs w:val="28"/>
        </w:rPr>
        <w:t>e</w:t>
      </w:r>
      <w:r w:rsidRPr="00CE6351">
        <w:rPr>
          <w:color w:val="221F1F"/>
          <w:spacing w:val="-2"/>
          <w:position w:val="-1"/>
          <w:sz w:val="28"/>
          <w:szCs w:val="28"/>
        </w:rPr>
        <w:t>r</w:t>
      </w:r>
      <w:r w:rsidRPr="00CE6351">
        <w:rPr>
          <w:color w:val="221F1F"/>
          <w:position w:val="-1"/>
          <w:sz w:val="28"/>
          <w:szCs w:val="28"/>
        </w:rPr>
        <w:t xml:space="preserve">s </w:t>
      </w:r>
      <w:r w:rsidRPr="00CE6351">
        <w:rPr>
          <w:color w:val="221F1F"/>
          <w:spacing w:val="12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1"/>
          <w:position w:val="-1"/>
          <w:sz w:val="28"/>
          <w:szCs w:val="28"/>
        </w:rPr>
        <w:t>o</w:t>
      </w:r>
      <w:r w:rsidRPr="00CE6351">
        <w:rPr>
          <w:color w:val="221F1F"/>
          <w:position w:val="-1"/>
          <w:sz w:val="28"/>
          <w:szCs w:val="28"/>
        </w:rPr>
        <w:t xml:space="preserve">f </w:t>
      </w:r>
      <w:r w:rsidRPr="00CE6351">
        <w:rPr>
          <w:color w:val="221F1F"/>
          <w:spacing w:val="11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-1"/>
          <w:position w:val="-1"/>
          <w:sz w:val="28"/>
          <w:szCs w:val="28"/>
        </w:rPr>
        <w:t>t</w:t>
      </w:r>
      <w:r w:rsidRPr="00CE6351">
        <w:rPr>
          <w:color w:val="221F1F"/>
          <w:spacing w:val="1"/>
          <w:position w:val="-1"/>
          <w:sz w:val="28"/>
          <w:szCs w:val="28"/>
        </w:rPr>
        <w:t>h</w:t>
      </w:r>
      <w:r w:rsidRPr="00CE6351">
        <w:rPr>
          <w:color w:val="221F1F"/>
          <w:position w:val="-1"/>
          <w:sz w:val="28"/>
          <w:szCs w:val="28"/>
        </w:rPr>
        <w:t xml:space="preserve">e </w:t>
      </w:r>
      <w:r w:rsidRPr="00CE6351">
        <w:rPr>
          <w:color w:val="221F1F"/>
          <w:spacing w:val="11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-1"/>
          <w:position w:val="-1"/>
          <w:sz w:val="28"/>
          <w:szCs w:val="28"/>
        </w:rPr>
        <w:t>p</w:t>
      </w:r>
      <w:r w:rsidRPr="00CE6351">
        <w:rPr>
          <w:color w:val="221F1F"/>
          <w:spacing w:val="10"/>
          <w:position w:val="-1"/>
          <w:sz w:val="28"/>
          <w:szCs w:val="28"/>
        </w:rPr>
        <w:t>l</w:t>
      </w:r>
      <w:r w:rsidRPr="00CE6351">
        <w:rPr>
          <w:color w:val="221F1F"/>
          <w:position w:val="-1"/>
          <w:sz w:val="28"/>
          <w:szCs w:val="28"/>
        </w:rPr>
        <w:t>a</w:t>
      </w:r>
      <w:r w:rsidRPr="00CE6351">
        <w:rPr>
          <w:color w:val="221F1F"/>
          <w:spacing w:val="-1"/>
          <w:position w:val="-1"/>
          <w:sz w:val="28"/>
          <w:szCs w:val="28"/>
        </w:rPr>
        <w:t>n</w:t>
      </w:r>
      <w:r w:rsidRPr="00CE6351">
        <w:rPr>
          <w:color w:val="221F1F"/>
          <w:position w:val="-1"/>
          <w:sz w:val="28"/>
          <w:szCs w:val="28"/>
        </w:rPr>
        <w:t>e</w:t>
      </w:r>
      <w:r w:rsidRPr="00CE6351">
        <w:rPr>
          <w:color w:val="221F1F"/>
          <w:spacing w:val="-1"/>
          <w:position w:val="-1"/>
          <w:sz w:val="28"/>
          <w:szCs w:val="28"/>
        </w:rPr>
        <w:t>t</w:t>
      </w:r>
      <w:r w:rsidRPr="00CE6351">
        <w:rPr>
          <w:color w:val="221F1F"/>
          <w:spacing w:val="1"/>
          <w:position w:val="-1"/>
          <w:sz w:val="28"/>
          <w:szCs w:val="28"/>
        </w:rPr>
        <w:t>s</w:t>
      </w:r>
      <w:r w:rsidRPr="00CE6351">
        <w:rPr>
          <w:color w:val="221F1F"/>
          <w:position w:val="-1"/>
          <w:sz w:val="28"/>
          <w:szCs w:val="28"/>
        </w:rPr>
        <w:t xml:space="preserve">. </w:t>
      </w:r>
      <w:r w:rsidRPr="00CE6351">
        <w:rPr>
          <w:color w:val="221F1F"/>
          <w:spacing w:val="13"/>
          <w:position w:val="-1"/>
          <w:sz w:val="28"/>
          <w:szCs w:val="28"/>
        </w:rPr>
        <w:t xml:space="preserve"> </w:t>
      </w:r>
      <w:r w:rsidRPr="00CE6351">
        <w:rPr>
          <w:color w:val="221F1F"/>
          <w:spacing w:val="-4"/>
          <w:position w:val="-1"/>
          <w:sz w:val="28"/>
          <w:szCs w:val="28"/>
        </w:rPr>
        <w:t>T</w:t>
      </w:r>
      <w:r w:rsidRPr="00CE6351">
        <w:rPr>
          <w:color w:val="221F1F"/>
          <w:spacing w:val="1"/>
          <w:position w:val="-1"/>
          <w:sz w:val="28"/>
          <w:szCs w:val="28"/>
        </w:rPr>
        <w:t>h</w:t>
      </w:r>
      <w:r w:rsidRPr="00CE6351">
        <w:rPr>
          <w:color w:val="221F1F"/>
          <w:position w:val="-1"/>
          <w:sz w:val="28"/>
          <w:szCs w:val="28"/>
        </w:rPr>
        <w:t xml:space="preserve">e   </w:t>
      </w:r>
      <w:r w:rsidRPr="00CE6351">
        <w:rPr>
          <w:color w:val="221F1F"/>
          <w:spacing w:val="23"/>
          <w:position w:val="-1"/>
          <w:sz w:val="28"/>
          <w:szCs w:val="28"/>
        </w:rPr>
        <w:t xml:space="preserve"> </w:t>
      </w:r>
      <w:r w:rsidRPr="00CE6351">
        <w:rPr>
          <w:i/>
          <w:color w:val="221F1F"/>
          <w:spacing w:val="1"/>
          <w:position w:val="-1"/>
          <w:sz w:val="28"/>
          <w:szCs w:val="28"/>
        </w:rPr>
        <w:t>b</w:t>
      </w:r>
      <w:r w:rsidRPr="00CE6351">
        <w:rPr>
          <w:i/>
          <w:color w:val="221F1F"/>
          <w:spacing w:val="-1"/>
          <w:position w:val="-1"/>
          <w:sz w:val="28"/>
          <w:szCs w:val="28"/>
        </w:rPr>
        <w:t>o</w:t>
      </w:r>
      <w:r w:rsidRPr="00CE6351">
        <w:rPr>
          <w:i/>
          <w:color w:val="221F1F"/>
          <w:spacing w:val="1"/>
          <w:position w:val="-1"/>
          <w:sz w:val="28"/>
          <w:szCs w:val="28"/>
        </w:rPr>
        <w:t>o</w:t>
      </w:r>
      <w:r w:rsidRPr="00CE6351">
        <w:rPr>
          <w:i/>
          <w:color w:val="221F1F"/>
          <w:position w:val="-1"/>
          <w:sz w:val="28"/>
          <w:szCs w:val="28"/>
        </w:rPr>
        <w:t>k</w:t>
      </w:r>
      <w:r w:rsidRPr="00CE6351">
        <w:rPr>
          <w:i/>
          <w:color w:val="221F1F"/>
          <w:sz w:val="28"/>
          <w:szCs w:val="28"/>
        </w:rPr>
        <w:t>‘</w:t>
      </w:r>
      <w:r w:rsidRPr="00CE6351">
        <w:rPr>
          <w:i/>
          <w:color w:val="221F1F"/>
          <w:spacing w:val="-1"/>
          <w:sz w:val="28"/>
          <w:szCs w:val="28"/>
        </w:rPr>
        <w:t>E</w:t>
      </w:r>
      <w:r w:rsidRPr="00CE6351">
        <w:rPr>
          <w:i/>
          <w:color w:val="221F1F"/>
          <w:spacing w:val="1"/>
          <w:sz w:val="28"/>
          <w:szCs w:val="28"/>
        </w:rPr>
        <w:t>l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-1"/>
          <w:sz w:val="28"/>
          <w:szCs w:val="28"/>
        </w:rPr>
        <w:t>m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-1"/>
          <w:sz w:val="28"/>
          <w:szCs w:val="28"/>
        </w:rPr>
        <w:t>n</w:t>
      </w:r>
      <w:r w:rsidRPr="00CE6351">
        <w:rPr>
          <w:i/>
          <w:color w:val="221F1F"/>
          <w:spacing w:val="1"/>
          <w:sz w:val="28"/>
          <w:szCs w:val="28"/>
        </w:rPr>
        <w:t>t</w:t>
      </w:r>
      <w:r w:rsidRPr="00CE6351">
        <w:rPr>
          <w:i/>
          <w:color w:val="221F1F"/>
          <w:spacing w:val="-1"/>
          <w:sz w:val="28"/>
          <w:szCs w:val="28"/>
        </w:rPr>
        <w:t>s</w:t>
      </w:r>
      <w:r w:rsidRPr="00CE6351">
        <w:rPr>
          <w:i/>
          <w:color w:val="221F1F"/>
          <w:sz w:val="28"/>
          <w:szCs w:val="28"/>
        </w:rPr>
        <w:t>'</w:t>
      </w:r>
      <w:r w:rsidRPr="00CE6351">
        <w:rPr>
          <w:i/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A</w:t>
      </w:r>
      <w:r w:rsidRPr="00CE6351">
        <w:rPr>
          <w:color w:val="221F1F"/>
          <w:spacing w:val="2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-Fa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i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as</w:t>
      </w:r>
      <w:r w:rsidRPr="00CE6351">
        <w:rPr>
          <w:color w:val="221F1F"/>
          <w:spacing w:val="1"/>
          <w:sz w:val="28"/>
          <w:szCs w:val="28"/>
        </w:rPr>
        <w:t xml:space="preserve"> b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us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, 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Sac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's</w:t>
      </w:r>
      <w:r w:rsidRPr="00CE6351">
        <w:rPr>
          <w:color w:val="221F1F"/>
          <w:spacing w:val="8"/>
          <w:sz w:val="28"/>
          <w:szCs w:val="28"/>
        </w:rPr>
        <w:t xml:space="preserve"> </w:t>
      </w:r>
      <w:r w:rsidRPr="00CE6351">
        <w:rPr>
          <w:i/>
          <w:color w:val="221F1F"/>
          <w:spacing w:val="-1"/>
          <w:sz w:val="28"/>
          <w:szCs w:val="28"/>
        </w:rPr>
        <w:t>S</w:t>
      </w:r>
      <w:r w:rsidRPr="00CE6351">
        <w:rPr>
          <w:i/>
          <w:color w:val="221F1F"/>
          <w:spacing w:val="1"/>
          <w:sz w:val="28"/>
          <w:szCs w:val="28"/>
        </w:rPr>
        <w:t>p</w:t>
      </w:r>
      <w:r w:rsidRPr="00CE6351">
        <w:rPr>
          <w:i/>
          <w:color w:val="221F1F"/>
          <w:spacing w:val="-1"/>
          <w:sz w:val="28"/>
          <w:szCs w:val="28"/>
        </w:rPr>
        <w:t>h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1"/>
          <w:sz w:val="28"/>
          <w:szCs w:val="28"/>
        </w:rPr>
        <w:t>r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 e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tl</w:t>
      </w:r>
      <w:r w:rsidRPr="00CE6351">
        <w:rPr>
          <w:color w:val="221F1F"/>
          <w:sz w:val="28"/>
          <w:szCs w:val="28"/>
        </w:rPr>
        <w:t>y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b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as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m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i/>
          <w:color w:val="221F1F"/>
          <w:sz w:val="28"/>
          <w:szCs w:val="28"/>
        </w:rPr>
        <w:t>'T</w:t>
      </w:r>
      <w:r w:rsidRPr="00CE6351">
        <w:rPr>
          <w:i/>
          <w:color w:val="221F1F"/>
          <w:spacing w:val="1"/>
          <w:sz w:val="28"/>
          <w:szCs w:val="28"/>
        </w:rPr>
        <w:t>h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2"/>
          <w:sz w:val="28"/>
          <w:szCs w:val="28"/>
        </w:rPr>
        <w:t xml:space="preserve"> </w:t>
      </w:r>
      <w:r w:rsidRPr="00CE6351">
        <w:rPr>
          <w:i/>
          <w:color w:val="221F1F"/>
          <w:spacing w:val="1"/>
          <w:sz w:val="28"/>
          <w:szCs w:val="28"/>
        </w:rPr>
        <w:t>El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-1"/>
          <w:sz w:val="28"/>
          <w:szCs w:val="28"/>
        </w:rPr>
        <w:t>m</w:t>
      </w:r>
      <w:r w:rsidRPr="00CE6351">
        <w:rPr>
          <w:i/>
          <w:color w:val="221F1F"/>
          <w:sz w:val="28"/>
          <w:szCs w:val="28"/>
        </w:rPr>
        <w:t>e</w:t>
      </w:r>
      <w:r w:rsidRPr="00CE6351">
        <w:rPr>
          <w:i/>
          <w:color w:val="221F1F"/>
          <w:spacing w:val="-1"/>
          <w:sz w:val="28"/>
          <w:szCs w:val="28"/>
        </w:rPr>
        <w:t>nt</w:t>
      </w:r>
      <w:r w:rsidRPr="00CE6351">
        <w:rPr>
          <w:i/>
          <w:color w:val="221F1F"/>
          <w:spacing w:val="1"/>
          <w:sz w:val="28"/>
          <w:szCs w:val="28"/>
        </w:rPr>
        <w:t>s</w:t>
      </w:r>
      <w:r w:rsidRPr="00CE6351">
        <w:rPr>
          <w:i/>
          <w:color w:val="221F1F"/>
          <w:sz w:val="28"/>
          <w:szCs w:val="28"/>
        </w:rPr>
        <w:t>'</w:t>
      </w:r>
      <w:r w:rsidRPr="00CE6351">
        <w:rPr>
          <w:i/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ed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 a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on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cal </w:t>
      </w:r>
      <w:r w:rsidRPr="00CE6351">
        <w:rPr>
          <w:color w:val="221F1F"/>
          <w:spacing w:val="58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kn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wl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5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1"/>
          <w:sz w:val="28"/>
          <w:szCs w:val="28"/>
        </w:rPr>
        <w:t>is</w:t>
      </w:r>
      <w:r w:rsidRPr="00CE6351">
        <w:rPr>
          <w:color w:val="221F1F"/>
          <w:spacing w:val="1"/>
          <w:sz w:val="28"/>
          <w:szCs w:val="28"/>
        </w:rPr>
        <w:t>pl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 xml:space="preserve">ed </w:t>
      </w:r>
      <w:r w:rsidRPr="00CE6351">
        <w:rPr>
          <w:color w:val="221F1F"/>
          <w:spacing w:val="5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55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60"/>
          <w:sz w:val="28"/>
          <w:szCs w:val="28"/>
        </w:rPr>
        <w:t xml:space="preserve"> </w:t>
      </w:r>
      <w:r w:rsidRPr="00CE6351">
        <w:rPr>
          <w:i/>
          <w:color w:val="221F1F"/>
          <w:sz w:val="28"/>
          <w:szCs w:val="28"/>
        </w:rPr>
        <w:t>'</w:t>
      </w:r>
      <w:r w:rsidRPr="00CE6351">
        <w:rPr>
          <w:i/>
          <w:color w:val="221F1F"/>
          <w:spacing w:val="-1"/>
          <w:sz w:val="28"/>
          <w:szCs w:val="28"/>
        </w:rPr>
        <w:t>Vi</w:t>
      </w:r>
      <w:r w:rsidRPr="00CE6351">
        <w:rPr>
          <w:i/>
          <w:color w:val="221F1F"/>
          <w:spacing w:val="1"/>
          <w:sz w:val="28"/>
          <w:szCs w:val="28"/>
        </w:rPr>
        <w:t>t</w:t>
      </w:r>
      <w:r w:rsidRPr="00CE6351">
        <w:rPr>
          <w:i/>
          <w:color w:val="221F1F"/>
          <w:sz w:val="28"/>
          <w:szCs w:val="28"/>
        </w:rPr>
        <w:t xml:space="preserve">a </w:t>
      </w:r>
      <w:r w:rsidRPr="00CE6351">
        <w:rPr>
          <w:i/>
          <w:color w:val="221F1F"/>
          <w:spacing w:val="55"/>
          <w:sz w:val="28"/>
          <w:szCs w:val="28"/>
        </w:rPr>
        <w:t xml:space="preserve"> </w:t>
      </w:r>
      <w:r w:rsidRPr="00CE6351">
        <w:rPr>
          <w:i/>
          <w:color w:val="221F1F"/>
          <w:spacing w:val="-1"/>
          <w:sz w:val="28"/>
          <w:szCs w:val="28"/>
        </w:rPr>
        <w:t>nu</w:t>
      </w:r>
      <w:r w:rsidRPr="00CE6351">
        <w:rPr>
          <w:i/>
          <w:color w:val="221F1F"/>
          <w:spacing w:val="1"/>
          <w:sz w:val="28"/>
          <w:szCs w:val="28"/>
        </w:rPr>
        <w:t>o</w:t>
      </w:r>
      <w:r w:rsidRPr="00CE6351">
        <w:rPr>
          <w:i/>
          <w:color w:val="221F1F"/>
          <w:spacing w:val="-2"/>
          <w:sz w:val="28"/>
          <w:szCs w:val="28"/>
        </w:rPr>
        <w:t>v</w:t>
      </w:r>
      <w:r w:rsidRPr="00CE6351">
        <w:rPr>
          <w:i/>
          <w:color w:val="221F1F"/>
          <w:spacing w:val="1"/>
          <w:sz w:val="28"/>
          <w:szCs w:val="28"/>
        </w:rPr>
        <w:t>a</w:t>
      </w:r>
      <w:r w:rsidRPr="00CE6351">
        <w:rPr>
          <w:i/>
          <w:color w:val="221F1F"/>
          <w:sz w:val="28"/>
          <w:szCs w:val="28"/>
        </w:rPr>
        <w:t xml:space="preserve">' </w:t>
      </w:r>
      <w:r w:rsidRPr="00CE6351">
        <w:rPr>
          <w:i/>
          <w:color w:val="221F1F"/>
          <w:spacing w:val="58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d </w:t>
      </w:r>
      <w:r w:rsidRPr="00CE6351">
        <w:rPr>
          <w:color w:val="221F1F"/>
          <w:spacing w:val="5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5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</w:p>
    <w:p w:rsidR="007D2203" w:rsidRPr="00CE6351" w:rsidRDefault="00AA47A5">
      <w:pPr>
        <w:spacing w:line="300" w:lineRule="exact"/>
        <w:ind w:left="120" w:right="80"/>
        <w:jc w:val="both"/>
        <w:rPr>
          <w:sz w:val="28"/>
          <w:szCs w:val="28"/>
        </w:rPr>
      </w:pPr>
      <w:r w:rsidRPr="00CE6351">
        <w:rPr>
          <w:i/>
          <w:color w:val="221F1F"/>
          <w:sz w:val="28"/>
          <w:szCs w:val="28"/>
        </w:rPr>
        <w:t>'C</w:t>
      </w:r>
      <w:r w:rsidRPr="00CE6351">
        <w:rPr>
          <w:i/>
          <w:color w:val="221F1F"/>
          <w:spacing w:val="-1"/>
          <w:sz w:val="28"/>
          <w:szCs w:val="28"/>
        </w:rPr>
        <w:t>o</w:t>
      </w:r>
      <w:r w:rsidRPr="00CE6351">
        <w:rPr>
          <w:i/>
          <w:color w:val="221F1F"/>
          <w:spacing w:val="1"/>
          <w:sz w:val="28"/>
          <w:szCs w:val="28"/>
        </w:rPr>
        <w:t>n</w:t>
      </w:r>
      <w:r w:rsidRPr="00CE6351">
        <w:rPr>
          <w:i/>
          <w:color w:val="221F1F"/>
          <w:sz w:val="28"/>
          <w:szCs w:val="28"/>
        </w:rPr>
        <w:t>v</w:t>
      </w:r>
      <w:r w:rsidRPr="00CE6351">
        <w:rPr>
          <w:i/>
          <w:color w:val="221F1F"/>
          <w:spacing w:val="-1"/>
          <w:sz w:val="28"/>
          <w:szCs w:val="28"/>
        </w:rPr>
        <w:t>i</w:t>
      </w:r>
      <w:r w:rsidRPr="00CE6351">
        <w:rPr>
          <w:i/>
          <w:color w:val="221F1F"/>
          <w:sz w:val="28"/>
          <w:szCs w:val="28"/>
        </w:rPr>
        <w:t>v</w:t>
      </w:r>
      <w:r w:rsidRPr="00CE6351">
        <w:rPr>
          <w:i/>
          <w:color w:val="221F1F"/>
          <w:spacing w:val="-1"/>
          <w:sz w:val="28"/>
          <w:szCs w:val="28"/>
        </w:rPr>
        <w:t>i</w:t>
      </w:r>
      <w:r w:rsidRPr="00CE6351">
        <w:rPr>
          <w:i/>
          <w:color w:val="221F1F"/>
          <w:spacing w:val="1"/>
          <w:sz w:val="28"/>
          <w:szCs w:val="28"/>
        </w:rPr>
        <w:t>o</w:t>
      </w:r>
      <w:r w:rsidRPr="00CE6351">
        <w:rPr>
          <w:i/>
          <w:color w:val="221F1F"/>
          <w:sz w:val="28"/>
          <w:szCs w:val="28"/>
        </w:rPr>
        <w:t xml:space="preserve">'. </w:t>
      </w:r>
      <w:r w:rsidRPr="00CE6351">
        <w:rPr>
          <w:i/>
          <w:color w:val="221F1F"/>
          <w:spacing w:val="18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6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-1"/>
          <w:sz w:val="28"/>
          <w:szCs w:val="28"/>
        </w:rPr>
        <w:t>igu</w:t>
      </w:r>
      <w:r w:rsidRPr="00CE6351">
        <w:rPr>
          <w:color w:val="221F1F"/>
          <w:sz w:val="28"/>
          <w:szCs w:val="28"/>
        </w:rPr>
        <w:t xml:space="preserve">re </w:t>
      </w:r>
      <w:r w:rsidRPr="00CE6351">
        <w:rPr>
          <w:color w:val="221F1F"/>
          <w:spacing w:val="20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 xml:space="preserve">4 </w:t>
      </w:r>
      <w:r w:rsidRPr="00CE6351">
        <w:rPr>
          <w:color w:val="221F1F"/>
          <w:spacing w:val="17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9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od</w:t>
      </w:r>
      <w:r w:rsidRPr="00CE6351">
        <w:rPr>
          <w:color w:val="221F1F"/>
          <w:sz w:val="28"/>
          <w:szCs w:val="28"/>
        </w:rPr>
        <w:t xml:space="preserve">el </w:t>
      </w:r>
      <w:r w:rsidRPr="00CE6351">
        <w:rPr>
          <w:color w:val="221F1F"/>
          <w:spacing w:val="17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r </w:t>
      </w:r>
      <w:r w:rsidRPr="00CE6351">
        <w:rPr>
          <w:color w:val="221F1F"/>
          <w:spacing w:val="16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9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oti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17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f </w:t>
      </w:r>
      <w:r w:rsidRPr="00CE6351">
        <w:rPr>
          <w:color w:val="221F1F"/>
          <w:spacing w:val="1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6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pl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t</w:t>
      </w:r>
    </w:p>
    <w:p w:rsidR="007D2203" w:rsidRPr="00CE6351" w:rsidRDefault="00AA47A5">
      <w:pPr>
        <w:spacing w:before="6" w:line="320" w:lineRule="exact"/>
        <w:ind w:left="120" w:right="68"/>
        <w:jc w:val="both"/>
        <w:rPr>
          <w:sz w:val="28"/>
          <w:szCs w:val="28"/>
        </w:rPr>
      </w:pPr>
      <w:r w:rsidRPr="00CE6351">
        <w:rPr>
          <w:color w:val="221F1F"/>
          <w:sz w:val="28"/>
          <w:szCs w:val="28"/>
        </w:rPr>
        <w:t>Merc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ry as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pi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y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b/>
          <w:color w:val="221F1F"/>
          <w:spacing w:val="-1"/>
          <w:sz w:val="28"/>
          <w:szCs w:val="28"/>
        </w:rPr>
        <w:t>a</w:t>
      </w:r>
      <w:r w:rsidRPr="00CE6351">
        <w:rPr>
          <w:b/>
          <w:color w:val="221F1F"/>
          <w:spacing w:val="1"/>
          <w:sz w:val="28"/>
          <w:szCs w:val="28"/>
        </w:rPr>
        <w:t>l</w:t>
      </w:r>
      <w:r w:rsidRPr="00CE6351">
        <w:rPr>
          <w:b/>
          <w:color w:val="221F1F"/>
          <w:sz w:val="28"/>
          <w:szCs w:val="28"/>
        </w:rPr>
        <w:t>-S</w:t>
      </w:r>
      <w:r w:rsidRPr="00CE6351">
        <w:rPr>
          <w:b/>
          <w:color w:val="221F1F"/>
          <w:spacing w:val="-3"/>
          <w:sz w:val="28"/>
          <w:szCs w:val="28"/>
        </w:rPr>
        <w:t>h</w:t>
      </w:r>
      <w:r w:rsidRPr="00CE6351">
        <w:rPr>
          <w:b/>
          <w:color w:val="221F1F"/>
          <w:spacing w:val="1"/>
          <w:sz w:val="28"/>
          <w:szCs w:val="28"/>
        </w:rPr>
        <w:t>a</w:t>
      </w:r>
      <w:r w:rsidRPr="00CE6351">
        <w:rPr>
          <w:b/>
          <w:color w:val="221F1F"/>
          <w:spacing w:val="-2"/>
          <w:sz w:val="28"/>
          <w:szCs w:val="28"/>
        </w:rPr>
        <w:t>t</w:t>
      </w:r>
      <w:r w:rsidRPr="00CE6351">
        <w:rPr>
          <w:b/>
          <w:color w:val="221F1F"/>
          <w:spacing w:val="-1"/>
          <w:sz w:val="28"/>
          <w:szCs w:val="28"/>
        </w:rPr>
        <w:t>i</w:t>
      </w:r>
      <w:r w:rsidRPr="00CE6351">
        <w:rPr>
          <w:b/>
          <w:color w:val="221F1F"/>
          <w:sz w:val="28"/>
          <w:szCs w:val="28"/>
        </w:rPr>
        <w:t>r</w:t>
      </w:r>
      <w:r w:rsidRPr="00CE6351">
        <w:rPr>
          <w:b/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(</w:t>
      </w:r>
      <w:r w:rsidRPr="00CE6351">
        <w:rPr>
          <w:color w:val="4D5155"/>
          <w:spacing w:val="-1"/>
          <w:sz w:val="28"/>
          <w:szCs w:val="28"/>
        </w:rPr>
        <w:t>13</w:t>
      </w:r>
      <w:r w:rsidRPr="00CE6351">
        <w:rPr>
          <w:color w:val="4D5155"/>
          <w:spacing w:val="1"/>
          <w:sz w:val="28"/>
          <w:szCs w:val="28"/>
        </w:rPr>
        <w:t>0</w:t>
      </w:r>
      <w:r w:rsidRPr="00CE6351">
        <w:rPr>
          <w:color w:val="4D5155"/>
          <w:sz w:val="28"/>
          <w:szCs w:val="28"/>
        </w:rPr>
        <w:t>4</w:t>
      </w:r>
      <w:r w:rsidRPr="00CE6351">
        <w:rPr>
          <w:color w:val="4D5155"/>
          <w:spacing w:val="-1"/>
          <w:sz w:val="28"/>
          <w:szCs w:val="28"/>
        </w:rPr>
        <w:t>–</w:t>
      </w:r>
      <w:r w:rsidRPr="00CE6351">
        <w:rPr>
          <w:color w:val="4D5155"/>
          <w:spacing w:val="1"/>
          <w:sz w:val="28"/>
          <w:szCs w:val="28"/>
        </w:rPr>
        <w:t>1</w:t>
      </w:r>
      <w:r w:rsidRPr="00CE6351">
        <w:rPr>
          <w:color w:val="4D5155"/>
          <w:spacing w:val="-1"/>
          <w:sz w:val="28"/>
          <w:szCs w:val="28"/>
        </w:rPr>
        <w:t>37</w:t>
      </w:r>
      <w:r w:rsidRPr="00CE6351">
        <w:rPr>
          <w:color w:val="4D5155"/>
          <w:spacing w:val="1"/>
          <w:sz w:val="28"/>
          <w:szCs w:val="28"/>
        </w:rPr>
        <w:t>5</w:t>
      </w:r>
      <w:r w:rsidRPr="00CE6351">
        <w:rPr>
          <w:color w:val="221F1F"/>
          <w:sz w:val="28"/>
          <w:szCs w:val="28"/>
        </w:rPr>
        <w:t>),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w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 xml:space="preserve">a 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ti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2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no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us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-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1</w:t>
      </w:r>
      <w:r w:rsidRPr="00CE6351">
        <w:rPr>
          <w:color w:val="221F1F"/>
          <w:spacing w:val="-1"/>
          <w:sz w:val="28"/>
          <w:szCs w:val="28"/>
        </w:rPr>
        <w:t>3</w:t>
      </w:r>
      <w:r w:rsidRPr="00CE6351">
        <w:rPr>
          <w:color w:val="221F1F"/>
          <w:spacing w:val="1"/>
          <w:sz w:val="28"/>
          <w:szCs w:val="28"/>
        </w:rPr>
        <w:t>5</w:t>
      </w:r>
      <w:r w:rsidRPr="00CE6351">
        <w:rPr>
          <w:color w:val="221F1F"/>
          <w:spacing w:val="2"/>
          <w:sz w:val="28"/>
          <w:szCs w:val="28"/>
        </w:rPr>
        <w:t>0</w:t>
      </w:r>
      <w:r w:rsidRPr="00CE6351">
        <w:rPr>
          <w:color w:val="221F1F"/>
          <w:sz w:val="28"/>
          <w:szCs w:val="28"/>
        </w:rPr>
        <w:t>.</w:t>
      </w:r>
    </w:p>
    <w:p w:rsidR="007D2203" w:rsidRPr="00CE6351" w:rsidRDefault="007D2203">
      <w:pPr>
        <w:spacing w:before="4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2143"/>
      </w:pPr>
      <w:r>
        <w:rPr>
          <w:noProof/>
          <w:lang w:val="en-GB" w:eastAsia="en-GB"/>
        </w:rPr>
        <w:drawing>
          <wp:inline distT="0" distB="0" distL="0" distR="0">
            <wp:extent cx="2722880" cy="303466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03" w:rsidRPr="00CE6351" w:rsidRDefault="007D2203">
      <w:pPr>
        <w:spacing w:before="9" w:line="260" w:lineRule="exact"/>
        <w:rPr>
          <w:sz w:val="26"/>
          <w:szCs w:val="26"/>
        </w:rPr>
      </w:pPr>
    </w:p>
    <w:p w:rsidR="007D2203" w:rsidRPr="00CE6351" w:rsidRDefault="00AA47A5">
      <w:pPr>
        <w:ind w:left="431" w:right="427"/>
        <w:jc w:val="center"/>
        <w:rPr>
          <w:sz w:val="24"/>
          <w:szCs w:val="24"/>
        </w:rPr>
      </w:pPr>
      <w:r w:rsidRPr="00CE6351">
        <w:rPr>
          <w:i/>
          <w:color w:val="221F1F"/>
          <w:sz w:val="24"/>
          <w:szCs w:val="24"/>
        </w:rPr>
        <w:t xml:space="preserve">Fig. 4. </w:t>
      </w:r>
      <w:r w:rsidRPr="00CE6351">
        <w:rPr>
          <w:i/>
          <w:color w:val="221F1F"/>
          <w:spacing w:val="-1"/>
          <w:sz w:val="24"/>
          <w:szCs w:val="24"/>
        </w:rPr>
        <w:t>M</w:t>
      </w:r>
      <w:r w:rsidRPr="00CE6351">
        <w:rPr>
          <w:i/>
          <w:color w:val="221F1F"/>
          <w:sz w:val="24"/>
          <w:szCs w:val="24"/>
        </w:rPr>
        <w:t>od</w:t>
      </w:r>
      <w:r w:rsidRPr="00CE6351">
        <w:rPr>
          <w:i/>
          <w:color w:val="221F1F"/>
          <w:spacing w:val="-1"/>
          <w:sz w:val="24"/>
          <w:szCs w:val="24"/>
        </w:rPr>
        <w:t>e</w:t>
      </w:r>
      <w:r w:rsidRPr="00CE6351">
        <w:rPr>
          <w:i/>
          <w:color w:val="221F1F"/>
          <w:sz w:val="24"/>
          <w:szCs w:val="24"/>
        </w:rPr>
        <w:t>l</w:t>
      </w:r>
      <w:r w:rsidRPr="00CE6351">
        <w:rPr>
          <w:i/>
          <w:color w:val="221F1F"/>
          <w:spacing w:val="1"/>
          <w:sz w:val="24"/>
          <w:szCs w:val="24"/>
        </w:rPr>
        <w:t xml:space="preserve"> </w:t>
      </w:r>
      <w:r w:rsidRPr="00CE6351">
        <w:rPr>
          <w:i/>
          <w:color w:val="221F1F"/>
          <w:sz w:val="24"/>
          <w:szCs w:val="24"/>
        </w:rPr>
        <w:t xml:space="preserve">for </w:t>
      </w:r>
      <w:r w:rsidRPr="00CE6351">
        <w:rPr>
          <w:i/>
          <w:color w:val="221F1F"/>
          <w:spacing w:val="1"/>
          <w:sz w:val="24"/>
          <w:szCs w:val="24"/>
        </w:rPr>
        <w:t>t</w:t>
      </w:r>
      <w:r w:rsidRPr="00CE6351">
        <w:rPr>
          <w:i/>
          <w:color w:val="221F1F"/>
          <w:sz w:val="24"/>
          <w:szCs w:val="24"/>
        </w:rPr>
        <w:t>he</w:t>
      </w:r>
      <w:r w:rsidRPr="00CE6351">
        <w:rPr>
          <w:i/>
          <w:color w:val="221F1F"/>
          <w:spacing w:val="-1"/>
          <w:sz w:val="24"/>
          <w:szCs w:val="24"/>
        </w:rPr>
        <w:t xml:space="preserve"> </w:t>
      </w:r>
      <w:r w:rsidRPr="00CE6351">
        <w:rPr>
          <w:i/>
          <w:color w:val="221F1F"/>
          <w:sz w:val="24"/>
          <w:szCs w:val="24"/>
        </w:rPr>
        <w:t>motion of</w:t>
      </w:r>
      <w:r w:rsidRPr="00CE6351">
        <w:rPr>
          <w:i/>
          <w:color w:val="221F1F"/>
          <w:spacing w:val="1"/>
          <w:sz w:val="24"/>
          <w:szCs w:val="24"/>
        </w:rPr>
        <w:t xml:space="preserve"> </w:t>
      </w:r>
      <w:r w:rsidRPr="00CE6351">
        <w:rPr>
          <w:i/>
          <w:color w:val="221F1F"/>
          <w:sz w:val="24"/>
          <w:szCs w:val="24"/>
        </w:rPr>
        <w:t>the plan</w:t>
      </w:r>
      <w:r w:rsidRPr="00CE6351">
        <w:rPr>
          <w:i/>
          <w:color w:val="221F1F"/>
          <w:spacing w:val="-1"/>
          <w:sz w:val="24"/>
          <w:szCs w:val="24"/>
        </w:rPr>
        <w:t>e</w:t>
      </w:r>
      <w:r w:rsidRPr="00CE6351">
        <w:rPr>
          <w:i/>
          <w:color w:val="221F1F"/>
          <w:sz w:val="24"/>
          <w:szCs w:val="24"/>
        </w:rPr>
        <w:t>t M</w:t>
      </w:r>
      <w:r w:rsidRPr="00CE6351">
        <w:rPr>
          <w:i/>
          <w:color w:val="221F1F"/>
          <w:spacing w:val="-1"/>
          <w:sz w:val="24"/>
          <w:szCs w:val="24"/>
        </w:rPr>
        <w:t>e</w:t>
      </w:r>
      <w:r w:rsidRPr="00CE6351">
        <w:rPr>
          <w:i/>
          <w:color w:val="221F1F"/>
          <w:sz w:val="24"/>
          <w:szCs w:val="24"/>
        </w:rPr>
        <w:t>r</w:t>
      </w:r>
      <w:r w:rsidRPr="00CE6351">
        <w:rPr>
          <w:i/>
          <w:color w:val="221F1F"/>
          <w:spacing w:val="-1"/>
          <w:sz w:val="24"/>
          <w:szCs w:val="24"/>
        </w:rPr>
        <w:t>c</w:t>
      </w:r>
      <w:r w:rsidRPr="00CE6351">
        <w:rPr>
          <w:i/>
          <w:color w:val="221F1F"/>
          <w:sz w:val="24"/>
          <w:szCs w:val="24"/>
        </w:rPr>
        <w:t>ury</w:t>
      </w:r>
      <w:r w:rsidRPr="00CE6351">
        <w:rPr>
          <w:i/>
          <w:color w:val="221F1F"/>
          <w:spacing w:val="2"/>
          <w:sz w:val="24"/>
          <w:szCs w:val="24"/>
        </w:rPr>
        <w:t xml:space="preserve"> </w:t>
      </w:r>
      <w:r w:rsidRPr="00CE6351">
        <w:rPr>
          <w:i/>
          <w:color w:val="221F1F"/>
          <w:sz w:val="24"/>
          <w:szCs w:val="24"/>
        </w:rPr>
        <w:t>as d</w:t>
      </w:r>
      <w:r w:rsidRPr="00CE6351">
        <w:rPr>
          <w:i/>
          <w:color w:val="221F1F"/>
          <w:spacing w:val="-1"/>
          <w:sz w:val="24"/>
          <w:szCs w:val="24"/>
        </w:rPr>
        <w:t>e</w:t>
      </w:r>
      <w:r w:rsidRPr="00CE6351">
        <w:rPr>
          <w:i/>
          <w:color w:val="221F1F"/>
          <w:sz w:val="24"/>
          <w:szCs w:val="24"/>
        </w:rPr>
        <w:t>pict</w:t>
      </w:r>
      <w:r w:rsidRPr="00CE6351">
        <w:rPr>
          <w:i/>
          <w:color w:val="221F1F"/>
          <w:spacing w:val="-1"/>
          <w:sz w:val="24"/>
          <w:szCs w:val="24"/>
        </w:rPr>
        <w:t>e</w:t>
      </w:r>
      <w:r w:rsidRPr="00CE6351">
        <w:rPr>
          <w:i/>
          <w:color w:val="221F1F"/>
          <w:sz w:val="24"/>
          <w:szCs w:val="24"/>
        </w:rPr>
        <w:t xml:space="preserve">d by Ibn </w:t>
      </w:r>
      <w:r w:rsidRPr="00CE6351">
        <w:rPr>
          <w:i/>
          <w:color w:val="221F1F"/>
          <w:spacing w:val="-1"/>
          <w:sz w:val="24"/>
          <w:szCs w:val="24"/>
        </w:rPr>
        <w:t>a</w:t>
      </w:r>
      <w:r w:rsidRPr="00CE6351">
        <w:rPr>
          <w:i/>
          <w:color w:val="221F1F"/>
          <w:sz w:val="24"/>
          <w:szCs w:val="24"/>
        </w:rPr>
        <w:t>l</w:t>
      </w:r>
      <w:r w:rsidRPr="00CE6351">
        <w:rPr>
          <w:i/>
          <w:color w:val="221F1F"/>
          <w:spacing w:val="-1"/>
          <w:sz w:val="24"/>
          <w:szCs w:val="24"/>
        </w:rPr>
        <w:t>-</w:t>
      </w:r>
      <w:r w:rsidRPr="00CE6351">
        <w:rPr>
          <w:i/>
          <w:color w:val="221F1F"/>
          <w:sz w:val="24"/>
          <w:szCs w:val="24"/>
        </w:rPr>
        <w:t>S</w:t>
      </w:r>
      <w:r w:rsidRPr="00CE6351">
        <w:rPr>
          <w:i/>
          <w:color w:val="221F1F"/>
          <w:spacing w:val="2"/>
          <w:sz w:val="24"/>
          <w:szCs w:val="24"/>
        </w:rPr>
        <w:t>h</w:t>
      </w:r>
      <w:r w:rsidRPr="00CE6351">
        <w:rPr>
          <w:i/>
          <w:color w:val="221F1F"/>
          <w:sz w:val="24"/>
          <w:szCs w:val="24"/>
        </w:rPr>
        <w:t>at</w:t>
      </w:r>
      <w:r w:rsidRPr="00CE6351">
        <w:rPr>
          <w:i/>
          <w:color w:val="221F1F"/>
          <w:spacing w:val="1"/>
          <w:sz w:val="24"/>
          <w:szCs w:val="24"/>
        </w:rPr>
        <w:t>i</w:t>
      </w:r>
      <w:r w:rsidRPr="00CE6351">
        <w:rPr>
          <w:i/>
          <w:color w:val="221F1F"/>
          <w:sz w:val="24"/>
          <w:szCs w:val="24"/>
        </w:rPr>
        <w:t>r</w:t>
      </w:r>
    </w:p>
    <w:p w:rsidR="007D2203" w:rsidRPr="00CE6351" w:rsidRDefault="007D2203">
      <w:pPr>
        <w:spacing w:before="3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20" w:right="68" w:firstLine="720"/>
        <w:jc w:val="both"/>
        <w:rPr>
          <w:sz w:val="28"/>
          <w:szCs w:val="2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315234" behindDoc="1" locked="0" layoutInCell="1" allowOverlap="1">
                <wp:simplePos x="0" y="0"/>
                <wp:positionH relativeFrom="page">
                  <wp:posOffset>1136650</wp:posOffset>
                </wp:positionH>
                <wp:positionV relativeFrom="paragraph">
                  <wp:posOffset>1020445</wp:posOffset>
                </wp:positionV>
                <wp:extent cx="5288280" cy="421640"/>
                <wp:effectExtent l="0" t="0" r="0" b="0"/>
                <wp:wrapNone/>
                <wp:docPr id="39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280" cy="421640"/>
                          <a:chOff x="1790" y="1607"/>
                          <a:chExt cx="8328" cy="664"/>
                        </a:xfrm>
                      </wpg:grpSpPr>
                      <wpg:grpSp>
                        <wpg:cNvPr id="40" name="Group 544"/>
                        <wpg:cNvGrpSpPr>
                          <a:grpSpLocks/>
                        </wpg:cNvGrpSpPr>
                        <wpg:grpSpPr bwMode="auto">
                          <a:xfrm>
                            <a:off x="4148" y="1617"/>
                            <a:ext cx="5961" cy="322"/>
                            <a:chOff x="4148" y="1617"/>
                            <a:chExt cx="5961" cy="322"/>
                          </a:xfrm>
                        </wpg:grpSpPr>
                        <wps:wsp>
                          <wps:cNvPr id="41" name="Freeform 547"/>
                          <wps:cNvSpPr>
                            <a:spLocks/>
                          </wps:cNvSpPr>
                          <wps:spPr bwMode="auto">
                            <a:xfrm>
                              <a:off x="4148" y="1617"/>
                              <a:ext cx="5961" cy="322"/>
                            </a:xfrm>
                            <a:custGeom>
                              <a:avLst/>
                              <a:gdLst>
                                <a:gd name="T0" fmla="+- 0 4148 4148"/>
                                <a:gd name="T1" fmla="*/ T0 w 5961"/>
                                <a:gd name="T2" fmla="+- 0 1939 1617"/>
                                <a:gd name="T3" fmla="*/ 1939 h 322"/>
                                <a:gd name="T4" fmla="+- 0 10109 4148"/>
                                <a:gd name="T5" fmla="*/ T4 w 5961"/>
                                <a:gd name="T6" fmla="+- 0 1939 1617"/>
                                <a:gd name="T7" fmla="*/ 1939 h 322"/>
                                <a:gd name="T8" fmla="+- 0 10109 4148"/>
                                <a:gd name="T9" fmla="*/ T8 w 5961"/>
                                <a:gd name="T10" fmla="+- 0 1617 1617"/>
                                <a:gd name="T11" fmla="*/ 1617 h 322"/>
                                <a:gd name="T12" fmla="+- 0 4148 4148"/>
                                <a:gd name="T13" fmla="*/ T12 w 5961"/>
                                <a:gd name="T14" fmla="+- 0 1617 1617"/>
                                <a:gd name="T15" fmla="*/ 1617 h 322"/>
                                <a:gd name="T16" fmla="+- 0 4148 4148"/>
                                <a:gd name="T17" fmla="*/ T16 w 5961"/>
                                <a:gd name="T18" fmla="+- 0 1939 1617"/>
                                <a:gd name="T19" fmla="*/ 1939 h 3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61" h="322">
                                  <a:moveTo>
                                    <a:pt x="0" y="322"/>
                                  </a:moveTo>
                                  <a:lnTo>
                                    <a:pt x="5961" y="322"/>
                                  </a:lnTo>
                                  <a:lnTo>
                                    <a:pt x="59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" name="Group 545"/>
                          <wpg:cNvGrpSpPr>
                            <a:grpSpLocks/>
                          </wpg:cNvGrpSpPr>
                          <wpg:grpSpPr bwMode="auto">
                            <a:xfrm>
                              <a:off x="1800" y="1939"/>
                              <a:ext cx="5571" cy="322"/>
                              <a:chOff x="1800" y="1939"/>
                              <a:chExt cx="5571" cy="322"/>
                            </a:xfrm>
                          </wpg:grpSpPr>
                          <wps:wsp>
                            <wps:cNvPr id="43" name="Freeform 546"/>
                            <wps:cNvSpPr>
                              <a:spLocks/>
                            </wps:cNvSpPr>
                            <wps:spPr bwMode="auto">
                              <a:xfrm>
                                <a:off x="1800" y="1939"/>
                                <a:ext cx="5571" cy="322"/>
                              </a:xfrm>
                              <a:custGeom>
                                <a:avLst/>
                                <a:gdLst>
                                  <a:gd name="T0" fmla="+- 0 1800 1800"/>
                                  <a:gd name="T1" fmla="*/ T0 w 5571"/>
                                  <a:gd name="T2" fmla="+- 0 2261 1939"/>
                                  <a:gd name="T3" fmla="*/ 2261 h 322"/>
                                  <a:gd name="T4" fmla="+- 0 7372 1800"/>
                                  <a:gd name="T5" fmla="*/ T4 w 5571"/>
                                  <a:gd name="T6" fmla="+- 0 2261 1939"/>
                                  <a:gd name="T7" fmla="*/ 2261 h 322"/>
                                  <a:gd name="T8" fmla="+- 0 7372 1800"/>
                                  <a:gd name="T9" fmla="*/ T8 w 5571"/>
                                  <a:gd name="T10" fmla="+- 0 1939 1939"/>
                                  <a:gd name="T11" fmla="*/ 1939 h 322"/>
                                  <a:gd name="T12" fmla="+- 0 1800 1800"/>
                                  <a:gd name="T13" fmla="*/ T12 w 5571"/>
                                  <a:gd name="T14" fmla="+- 0 1939 1939"/>
                                  <a:gd name="T15" fmla="*/ 1939 h 322"/>
                                  <a:gd name="T16" fmla="+- 0 1800 1800"/>
                                  <a:gd name="T17" fmla="*/ T16 w 5571"/>
                                  <a:gd name="T18" fmla="+- 0 2261 1939"/>
                                  <a:gd name="T19" fmla="*/ 2261 h 32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5571" h="322">
                                    <a:moveTo>
                                      <a:pt x="0" y="322"/>
                                    </a:moveTo>
                                    <a:lnTo>
                                      <a:pt x="5572" y="322"/>
                                    </a:lnTo>
                                    <a:lnTo>
                                      <a:pt x="557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2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3" o:spid="_x0000_s1026" style="position:absolute;margin-left:89.5pt;margin-top:80.35pt;width:416.4pt;height:33.2pt;z-index:-1246;mso-position-horizontal-relative:page" coordorigin="1790,1607" coordsize="8328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">
                <v:group id="Group 544" o:spid="_x0000_s1027" style="position:absolute;left:4148;top:1617;width:5961;height:322" coordorigin="4148,1617" coordsize="5961,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547" o:spid="_x0000_s1028" style="position:absolute;left:4148;top:1617;width:5961;height:322;visibility:visible;mso-wrap-style:square;v-text-anchor:top" coordsize="5961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DIMMA&#10;AADbAAAADwAAAGRycy9kb3ducmV2LnhtbESP3YrCMBSE74V9h3AWvNNUEZGuURbBRRQUf3BvD83Z&#10;tmxzUpJoq09vBMHLYWa+Yabz1lTiSs6XlhUM+gkI4szqknMFp+OyNwHhA7LGyjIpuJGH+eyjM8VU&#10;24b3dD2EXEQI+xQVFCHUqZQ+K8ig79uaOHp/1hkMUbpcaodNhJtKDpNkLA2WHBcKrGlRUPZ/uBgF&#10;Zuy37XK3r3+P61FT5YvNz/3slOp+tt9fIAK14R1+tVdawWgAzy/x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DIMMAAADbAAAADwAAAAAAAAAAAAAAAACYAgAAZHJzL2Rv&#10;d25yZXYueG1sUEsFBgAAAAAEAAQA9QAAAIgDAAAAAA==&#10;" path="m,322r5961,l5961,,,,,322xe" fillcolor="yellow" stroked="f">
                    <v:path arrowok="t" o:connecttype="custom" o:connectlocs="0,1939;5961,1939;5961,1617;0,1617;0,1939" o:connectangles="0,0,0,0,0"/>
                  </v:shape>
                  <v:group id="Group 545" o:spid="_x0000_s1029" style="position:absolute;left:1800;top:1939;width:5571;height:322" coordorigin="1800,1939" coordsize="5571,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shape id="Freeform 546" o:spid="_x0000_s1030" style="position:absolute;left:1800;top:1939;width:5571;height:322;visibility:visible;mso-wrap-style:square;v-text-anchor:top" coordsize="5571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eXEsEA&#10;AADbAAAADwAAAGRycy9kb3ducmV2LnhtbESPQWvCQBSE7wX/w/KE3urG2opEV5GCmJuYePH2yD43&#10;wezbsLvG9N93C4Ueh5n5htnsRtuJgXxoHSuYzzIQxLXTLRsFl+rwtgIRIrLGzjEp+KYAu+3kZYO5&#10;dk8+01BGIxKEQ44Kmhj7XMpQN2QxzFxPnLyb8xZjkt5I7fGZ4LaT71m2lBZbTgsN9vTVUH0vH1bB&#10;uTB8Io7HwjtTfo7VSV+ug1Kv03G/BhFpjP/hv3ahFXws4PdL+gF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XlxLBAAAA2wAAAA8AAAAAAAAAAAAAAAAAmAIAAGRycy9kb3du&#10;cmV2LnhtbFBLBQYAAAAABAAEAPUAAACGAwAAAAA=&#10;" path="m,322r5572,l5572,,,,,322xe" fillcolor="yellow" stroked="f">
                      <v:path arrowok="t" o:connecttype="custom" o:connectlocs="0,2261;5572,2261;5572,1939;0,1939;0,2261" o:connectangles="0,0,0,0,0"/>
                    </v:shape>
                  </v:group>
                </v:group>
                <w10:wrap anchorx="page"/>
              </v:group>
            </w:pict>
          </mc:Fallback>
        </mc:AlternateContent>
      </w:r>
      <w:r w:rsidRPr="00CE6351">
        <w:rPr>
          <w:color w:val="221F1F"/>
          <w:spacing w:val="-1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3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pl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ear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in</w:t>
      </w:r>
      <w:r w:rsidRPr="00CE6351">
        <w:rPr>
          <w:color w:val="221F1F"/>
          <w:spacing w:val="-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ti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olog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, can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un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th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rk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9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-3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k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ru-</w:t>
      </w:r>
      <w:r w:rsidRPr="00CE6351">
        <w:rPr>
          <w:color w:val="221F1F"/>
          <w:spacing w:val="-1"/>
          <w:sz w:val="28"/>
          <w:szCs w:val="28"/>
        </w:rPr>
        <w:t>Di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b/>
          <w:color w:val="221F1F"/>
          <w:spacing w:val="1"/>
          <w:sz w:val="28"/>
          <w:szCs w:val="28"/>
        </w:rPr>
        <w:t>al</w:t>
      </w:r>
      <w:r w:rsidRPr="00CE6351">
        <w:rPr>
          <w:b/>
          <w:color w:val="221F1F"/>
          <w:sz w:val="28"/>
          <w:szCs w:val="28"/>
        </w:rPr>
        <w:t>-</w:t>
      </w:r>
      <w:r w:rsidRPr="00CE6351">
        <w:rPr>
          <w:b/>
          <w:color w:val="221F1F"/>
          <w:spacing w:val="-4"/>
          <w:sz w:val="28"/>
          <w:szCs w:val="28"/>
        </w:rPr>
        <w:t>R</w:t>
      </w:r>
      <w:r w:rsidRPr="00CE6351">
        <w:rPr>
          <w:b/>
          <w:color w:val="221F1F"/>
          <w:spacing w:val="1"/>
          <w:sz w:val="28"/>
          <w:szCs w:val="28"/>
        </w:rPr>
        <w:t>a</w:t>
      </w:r>
      <w:r w:rsidRPr="00CE6351">
        <w:rPr>
          <w:b/>
          <w:color w:val="221F1F"/>
          <w:spacing w:val="-2"/>
          <w:sz w:val="28"/>
          <w:szCs w:val="28"/>
        </w:rPr>
        <w:t>z</w:t>
      </w:r>
      <w:r w:rsidRPr="00CE6351">
        <w:rPr>
          <w:b/>
          <w:color w:val="221F1F"/>
          <w:sz w:val="28"/>
          <w:szCs w:val="28"/>
        </w:rPr>
        <w:t>i</w:t>
      </w:r>
      <w:r w:rsidRPr="00CE6351">
        <w:rPr>
          <w:b/>
          <w:color w:val="221F1F"/>
          <w:spacing w:val="7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(</w:t>
      </w:r>
      <w:r w:rsidRPr="00CE6351">
        <w:rPr>
          <w:color w:val="221F1F"/>
          <w:spacing w:val="-1"/>
          <w:sz w:val="28"/>
          <w:szCs w:val="28"/>
        </w:rPr>
        <w:t>1</w:t>
      </w:r>
      <w:r w:rsidRPr="00CE6351">
        <w:rPr>
          <w:color w:val="221F1F"/>
          <w:spacing w:val="1"/>
          <w:sz w:val="28"/>
          <w:szCs w:val="28"/>
        </w:rPr>
        <w:t>1</w:t>
      </w:r>
      <w:r w:rsidRPr="00CE6351">
        <w:rPr>
          <w:color w:val="221F1F"/>
          <w:spacing w:val="-1"/>
          <w:sz w:val="28"/>
          <w:szCs w:val="28"/>
        </w:rPr>
        <w:t>4</w:t>
      </w:r>
      <w:r w:rsidRPr="00CE6351">
        <w:rPr>
          <w:color w:val="221F1F"/>
          <w:sz w:val="28"/>
          <w:szCs w:val="28"/>
        </w:rPr>
        <w:t>9</w:t>
      </w:r>
      <w:r w:rsidRPr="00CE6351">
        <w:rPr>
          <w:color w:val="221F1F"/>
          <w:spacing w:val="1"/>
          <w:sz w:val="28"/>
          <w:szCs w:val="28"/>
        </w:rPr>
        <w:t>–</w:t>
      </w:r>
      <w:r w:rsidRPr="00CE6351">
        <w:rPr>
          <w:color w:val="221F1F"/>
          <w:spacing w:val="-1"/>
          <w:sz w:val="28"/>
          <w:szCs w:val="28"/>
        </w:rPr>
        <w:t>12</w:t>
      </w:r>
      <w:r w:rsidRPr="00CE6351">
        <w:rPr>
          <w:color w:val="221F1F"/>
          <w:spacing w:val="1"/>
          <w:sz w:val="28"/>
          <w:szCs w:val="28"/>
        </w:rPr>
        <w:t>09</w:t>
      </w:r>
      <w:r w:rsidRPr="00CE6351">
        <w:rPr>
          <w:color w:val="221F1F"/>
          <w:sz w:val="28"/>
          <w:szCs w:val="28"/>
        </w:rPr>
        <w:t>),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in</w:t>
      </w:r>
      <w:r w:rsidRPr="00CE6351">
        <w:rPr>
          <w:color w:val="221F1F"/>
          <w:sz w:val="28"/>
          <w:szCs w:val="28"/>
        </w:rPr>
        <w:t xml:space="preserve">g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h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1"/>
          <w:sz w:val="28"/>
          <w:szCs w:val="28"/>
        </w:rPr>
        <w:t>ti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4"/>
          <w:sz w:val="28"/>
          <w:szCs w:val="28"/>
        </w:rPr>
        <w:t>y</w:t>
      </w:r>
      <w:r w:rsidRPr="00CE6351">
        <w:rPr>
          <w:color w:val="221F1F"/>
          <w:spacing w:val="1"/>
          <w:sz w:val="28"/>
          <w:szCs w:val="28"/>
        </w:rPr>
        <w:t>si</w:t>
      </w:r>
      <w:r w:rsidRPr="00CE6351">
        <w:rPr>
          <w:color w:val="221F1F"/>
          <w:sz w:val="28"/>
          <w:szCs w:val="28"/>
        </w:rPr>
        <w:t>cs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3"/>
          <w:sz w:val="28"/>
          <w:szCs w:val="28"/>
        </w:rPr>
        <w:t>B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k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Ma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b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[</w:t>
      </w:r>
      <w:r w:rsidRPr="00CE6351">
        <w:rPr>
          <w:color w:val="221F1F"/>
          <w:spacing w:val="1"/>
          <w:sz w:val="28"/>
          <w:szCs w:val="28"/>
        </w:rPr>
        <w:t>1</w:t>
      </w:r>
      <w:r w:rsidRPr="00CE6351">
        <w:rPr>
          <w:color w:val="221F1F"/>
          <w:spacing w:val="1"/>
          <w:sz w:val="28"/>
          <w:szCs w:val="28"/>
        </w:rPr>
        <w:t>9</w:t>
      </w:r>
      <w:r w:rsidRPr="00CE6351">
        <w:rPr>
          <w:color w:val="221F1F"/>
          <w:spacing w:val="-2"/>
          <w:sz w:val="28"/>
          <w:szCs w:val="28"/>
        </w:rPr>
        <w:t>]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zed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id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 xml:space="preserve"> 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ar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's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y (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ce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)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ith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un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9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e,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 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"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ult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 c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f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me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ar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"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n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Q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r'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 xml:space="preserve"> 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e, </w:t>
      </w:r>
      <w:r w:rsidRPr="00CE6351">
        <w:rPr>
          <w:color w:val="221F1F"/>
          <w:spacing w:val="2"/>
          <w:sz w:val="28"/>
          <w:szCs w:val="28"/>
        </w:rPr>
        <w:t>"</w:t>
      </w:r>
      <w:r w:rsidRPr="00CE6351">
        <w:rPr>
          <w:color w:val="221F1F"/>
          <w:spacing w:val="-1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l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b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lo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pacing w:val="1"/>
          <w:sz w:val="28"/>
          <w:szCs w:val="28"/>
        </w:rPr>
        <w:t>od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 xml:space="preserve"> 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3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ld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."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 ra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q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ti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erm "world</w:t>
      </w:r>
      <w:r w:rsidRPr="00CE6351">
        <w:rPr>
          <w:color w:val="221F1F"/>
          <w:spacing w:val="5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"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refers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 "</w:t>
      </w:r>
      <w:r w:rsidRPr="00CE6351">
        <w:rPr>
          <w:color w:val="221F1F"/>
          <w:spacing w:val="-4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ult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pl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wit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3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>gl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un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os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3"/>
          <w:sz w:val="28"/>
          <w:szCs w:val="28"/>
        </w:rPr>
        <w:t>m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oth</w:t>
      </w:r>
      <w:r w:rsidRPr="00CE6351">
        <w:rPr>
          <w:color w:val="221F1F"/>
          <w:sz w:val="28"/>
          <w:szCs w:val="28"/>
        </w:rPr>
        <w:t xml:space="preserve">er 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1"/>
          <w:sz w:val="28"/>
          <w:szCs w:val="28"/>
        </w:rPr>
        <w:t>ni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es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ul</w:t>
      </w:r>
      <w:r w:rsidRPr="00CE6351">
        <w:rPr>
          <w:color w:val="221F1F"/>
          <w:spacing w:val="-1"/>
          <w:sz w:val="28"/>
          <w:szCs w:val="28"/>
        </w:rPr>
        <w:t>ti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b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kn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un</w:t>
      </w:r>
      <w:r w:rsidRPr="00CE6351">
        <w:rPr>
          <w:color w:val="221F1F"/>
          <w:spacing w:val="1"/>
          <w:sz w:val="28"/>
          <w:szCs w:val="28"/>
        </w:rPr>
        <w:t>iv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3"/>
          <w:sz w:val="28"/>
          <w:szCs w:val="28"/>
        </w:rPr>
        <w:t>.</w:t>
      </w:r>
      <w:r w:rsidRPr="00CE6351">
        <w:rPr>
          <w:color w:val="221F1F"/>
          <w:sz w:val="28"/>
          <w:szCs w:val="28"/>
        </w:rPr>
        <w:t>"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re</w:t>
      </w:r>
      <w:r w:rsidRPr="00CE6351">
        <w:rPr>
          <w:color w:val="221F1F"/>
          <w:spacing w:val="-1"/>
          <w:sz w:val="28"/>
          <w:szCs w:val="28"/>
        </w:rPr>
        <w:t>j</w:t>
      </w:r>
      <w:r w:rsidRPr="00CE6351">
        <w:rPr>
          <w:color w:val="221F1F"/>
          <w:sz w:val="28"/>
          <w:szCs w:val="28"/>
        </w:rPr>
        <w:t>ec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s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1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li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v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ew</w:t>
      </w:r>
      <w:r w:rsidRPr="00CE6351">
        <w:rPr>
          <w:color w:val="221F1F"/>
          <w:spacing w:val="-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of a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ng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2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or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1"/>
          <w:sz w:val="28"/>
          <w:szCs w:val="28"/>
        </w:rPr>
        <w:t>niv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2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5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fa</w:t>
      </w:r>
      <w:r w:rsidRPr="00CE6351">
        <w:rPr>
          <w:color w:val="221F1F"/>
          <w:spacing w:val="-1"/>
          <w:sz w:val="28"/>
          <w:szCs w:val="28"/>
        </w:rPr>
        <w:t>v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r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f </w:t>
      </w:r>
      <w:r w:rsidRPr="00CE6351">
        <w:rPr>
          <w:color w:val="221F1F"/>
          <w:sz w:val="28"/>
          <w:szCs w:val="28"/>
        </w:rPr>
        <w:t>the</w:t>
      </w:r>
      <w:r w:rsidRPr="00CE6351">
        <w:rPr>
          <w:color w:val="221F1F"/>
          <w:spacing w:val="-1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x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 xml:space="preserve">ce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 xml:space="preserve">f 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ulti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pacing w:val="-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 xml:space="preserve"> u</w:t>
      </w:r>
      <w:r w:rsidRPr="00CE6351">
        <w:rPr>
          <w:color w:val="221F1F"/>
          <w:spacing w:val="-1"/>
          <w:sz w:val="28"/>
          <w:szCs w:val="28"/>
        </w:rPr>
        <w:t>ni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, a 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ew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 xml:space="preserve"> b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1"/>
          <w:sz w:val="28"/>
          <w:szCs w:val="28"/>
        </w:rPr>
        <w:t>su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1"/>
          <w:sz w:val="28"/>
          <w:szCs w:val="28"/>
        </w:rPr>
        <w:t>p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8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1"/>
          <w:sz w:val="28"/>
          <w:szCs w:val="28"/>
        </w:rPr>
        <w:t xml:space="preserve"> b</w:t>
      </w:r>
      <w:r w:rsidRPr="00CE6351">
        <w:rPr>
          <w:color w:val="221F1F"/>
          <w:sz w:val="28"/>
          <w:szCs w:val="28"/>
        </w:rPr>
        <w:t xml:space="preserve">y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4"/>
          <w:sz w:val="28"/>
          <w:szCs w:val="28"/>
        </w:rPr>
        <w:t>Q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z w:val="28"/>
          <w:szCs w:val="28"/>
        </w:rPr>
        <w:t>r'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.</w:t>
      </w:r>
    </w:p>
    <w:p w:rsidR="007D2203" w:rsidRPr="00CE6351" w:rsidRDefault="00AA47A5" w:rsidP="00CE6351">
      <w:pPr>
        <w:ind w:left="120" w:right="69" w:firstLine="720"/>
        <w:jc w:val="both"/>
        <w:rPr>
          <w:sz w:val="28"/>
          <w:szCs w:val="2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315235" behindDoc="1" locked="0" layoutInCell="1" allowOverlap="1">
                <wp:simplePos x="0" y="0"/>
                <wp:positionH relativeFrom="page">
                  <wp:posOffset>1136650</wp:posOffset>
                </wp:positionH>
                <wp:positionV relativeFrom="paragraph">
                  <wp:posOffset>610870</wp:posOffset>
                </wp:positionV>
                <wp:extent cx="5288280" cy="422910"/>
                <wp:effectExtent l="0" t="0" r="0" b="0"/>
                <wp:wrapNone/>
                <wp:docPr id="34" name="Group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280" cy="422910"/>
                          <a:chOff x="1790" y="962"/>
                          <a:chExt cx="8328" cy="666"/>
                        </a:xfrm>
                      </wpg:grpSpPr>
                      <wpg:grpSp>
                        <wpg:cNvPr id="35" name="Group 539"/>
                        <wpg:cNvGrpSpPr>
                          <a:grpSpLocks/>
                        </wpg:cNvGrpSpPr>
                        <wpg:grpSpPr bwMode="auto">
                          <a:xfrm>
                            <a:off x="8760" y="972"/>
                            <a:ext cx="1349" cy="322"/>
                            <a:chOff x="8760" y="972"/>
                            <a:chExt cx="1349" cy="322"/>
                          </a:xfrm>
                        </wpg:grpSpPr>
                        <wps:wsp>
                          <wps:cNvPr id="36" name="Freeform 542"/>
                          <wps:cNvSpPr>
                            <a:spLocks/>
                          </wps:cNvSpPr>
                          <wps:spPr bwMode="auto">
                            <a:xfrm>
                              <a:off x="8760" y="972"/>
                              <a:ext cx="1349" cy="322"/>
                            </a:xfrm>
                            <a:custGeom>
                              <a:avLst/>
                              <a:gdLst>
                                <a:gd name="T0" fmla="+- 0 8760 8760"/>
                                <a:gd name="T1" fmla="*/ T0 w 1349"/>
                                <a:gd name="T2" fmla="+- 0 1293 972"/>
                                <a:gd name="T3" fmla="*/ 1293 h 322"/>
                                <a:gd name="T4" fmla="+- 0 10109 8760"/>
                                <a:gd name="T5" fmla="*/ T4 w 1349"/>
                                <a:gd name="T6" fmla="+- 0 1293 972"/>
                                <a:gd name="T7" fmla="*/ 1293 h 322"/>
                                <a:gd name="T8" fmla="+- 0 10109 8760"/>
                                <a:gd name="T9" fmla="*/ T8 w 1349"/>
                                <a:gd name="T10" fmla="+- 0 972 972"/>
                                <a:gd name="T11" fmla="*/ 972 h 322"/>
                                <a:gd name="T12" fmla="+- 0 8760 8760"/>
                                <a:gd name="T13" fmla="*/ T12 w 1349"/>
                                <a:gd name="T14" fmla="+- 0 972 972"/>
                                <a:gd name="T15" fmla="*/ 972 h 322"/>
                                <a:gd name="T16" fmla="+- 0 8760 8760"/>
                                <a:gd name="T17" fmla="*/ T16 w 1349"/>
                                <a:gd name="T18" fmla="+- 0 1293 972"/>
                                <a:gd name="T19" fmla="*/ 1293 h 3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9" h="322">
                                  <a:moveTo>
                                    <a:pt x="0" y="321"/>
                                  </a:moveTo>
                                  <a:lnTo>
                                    <a:pt x="1349" y="321"/>
                                  </a:lnTo>
                                  <a:lnTo>
                                    <a:pt x="13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" name="Group 540"/>
                          <wpg:cNvGrpSpPr>
                            <a:grpSpLocks/>
                          </wpg:cNvGrpSpPr>
                          <wpg:grpSpPr bwMode="auto">
                            <a:xfrm>
                              <a:off x="1800" y="1293"/>
                              <a:ext cx="8308" cy="324"/>
                              <a:chOff x="1800" y="1293"/>
                              <a:chExt cx="8308" cy="324"/>
                            </a:xfrm>
                          </wpg:grpSpPr>
                          <wps:wsp>
                            <wps:cNvPr id="38" name="Freeform 541"/>
                            <wps:cNvSpPr>
                              <a:spLocks/>
                            </wps:cNvSpPr>
                            <wps:spPr bwMode="auto">
                              <a:xfrm>
                                <a:off x="1800" y="1293"/>
                                <a:ext cx="8308" cy="324"/>
                              </a:xfrm>
                              <a:custGeom>
                                <a:avLst/>
                                <a:gdLst>
                                  <a:gd name="T0" fmla="+- 0 1800 1800"/>
                                  <a:gd name="T1" fmla="*/ T0 w 8308"/>
                                  <a:gd name="T2" fmla="+- 0 1618 1293"/>
                                  <a:gd name="T3" fmla="*/ 1618 h 324"/>
                                  <a:gd name="T4" fmla="+- 0 10109 1800"/>
                                  <a:gd name="T5" fmla="*/ T4 w 8308"/>
                                  <a:gd name="T6" fmla="+- 0 1618 1293"/>
                                  <a:gd name="T7" fmla="*/ 1618 h 324"/>
                                  <a:gd name="T8" fmla="+- 0 10109 1800"/>
                                  <a:gd name="T9" fmla="*/ T8 w 8308"/>
                                  <a:gd name="T10" fmla="+- 0 1293 1293"/>
                                  <a:gd name="T11" fmla="*/ 1293 h 324"/>
                                  <a:gd name="T12" fmla="+- 0 1800 1800"/>
                                  <a:gd name="T13" fmla="*/ T12 w 8308"/>
                                  <a:gd name="T14" fmla="+- 0 1293 1293"/>
                                  <a:gd name="T15" fmla="*/ 1293 h 324"/>
                                  <a:gd name="T16" fmla="+- 0 1800 1800"/>
                                  <a:gd name="T17" fmla="*/ T16 w 8308"/>
                                  <a:gd name="T18" fmla="+- 0 1618 1293"/>
                                  <a:gd name="T19" fmla="*/ 1618 h 32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8308" h="324">
                                    <a:moveTo>
                                      <a:pt x="0" y="325"/>
                                    </a:moveTo>
                                    <a:lnTo>
                                      <a:pt x="8309" y="325"/>
                                    </a:lnTo>
                                    <a:lnTo>
                                      <a:pt x="830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2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8" o:spid="_x0000_s1026" style="position:absolute;margin-left:89.5pt;margin-top:48.1pt;width:416.4pt;height:33.3pt;z-index:-1245;mso-position-horizontal-relative:page" coordorigin="1790,962" coordsize="8328,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">
                <v:group id="Group 539" o:spid="_x0000_s1027" style="position:absolute;left:8760;top:972;width:1349;height:322" coordorigin="8760,972" coordsize="1349,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Freeform 542" o:spid="_x0000_s1028" style="position:absolute;left:8760;top:972;width:1349;height:322;visibility:visible;mso-wrap-style:square;v-text-anchor:top" coordsize="1349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5m9cQA&#10;AADbAAAADwAAAGRycy9kb3ducmV2LnhtbESPQWsCMRSE74X+h/AKvRTNWmGR1SjFRShFCl09eHxu&#10;nruhm5d1k2r6702h4HGYmW+YxSraTlxo8Maxgsk4A0FcO224UbDfbUYzED4ga+wck4Jf8rBaPj4s&#10;sNDuyl90qUIjEoR9gQraEPpCSl+3ZNGPXU+cvJMbLIYkh0bqAa8Jbjv5mmW5tGg4LbTY07ql+rv6&#10;sQpeDtFMq3Irs+bTHHPjzmUsP5R6fopvcxCBYriH/9vvWsE0h7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OZvXEAAAA2wAAAA8AAAAAAAAAAAAAAAAAmAIAAGRycy9k&#10;b3ducmV2LnhtbFBLBQYAAAAABAAEAPUAAACJAwAAAAA=&#10;" path="m,321r1349,l1349,,,,,321xe" fillcolor="yellow" stroked="f">
                    <v:path arrowok="t" o:connecttype="custom" o:connectlocs="0,1293;1349,1293;1349,972;0,972;0,1293" o:connectangles="0,0,0,0,0"/>
                  </v:shape>
                  <v:group id="Group 540" o:spid="_x0000_s1029" style="position:absolute;left:1800;top:1293;width:8308;height:324" coordorigin="1800,1293" coordsize="8308,3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shape id="Freeform 541" o:spid="_x0000_s1030" style="position:absolute;left:1800;top:1293;width:8308;height:324;visibility:visible;mso-wrap-style:square;v-text-anchor:top" coordsize="8308,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mwt8IA&#10;AADbAAAADwAAAGRycy9kb3ducmV2LnhtbERPz2vCMBS+D/Y/hDfYRTR14jZqo7ipOHYZq8Pzs3lt&#10;is1LaaLW/94chB0/vt/ZoreNOFPna8cKxqMEBHHhdM2Vgr/dZvgOwgdkjY1jUnAlD4v540OGqXYX&#10;/qVzHioRQ9inqMCE0KZS+sKQRT9yLXHkStdZDBF2ldQdXmK4beRLkrxKizXHBoMtfRoqjvnJKvg4&#10;lNYMmp/tam1xX2zGh28zfVPq+alfzkAE6sO/+O7+0gomcWz8En+A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ybC3wgAAANsAAAAPAAAAAAAAAAAAAAAAAJgCAABkcnMvZG93&#10;bnJldi54bWxQSwUGAAAAAAQABAD1AAAAhwMAAAAA&#10;" path="m,325r8309,l8309,,,,,325xe" fillcolor="yellow" stroked="f">
                      <v:path arrowok="t" o:connecttype="custom" o:connectlocs="0,1618;8309,1618;8309,1293;0,1293;0,1618" o:connectangles="0,0,0,0,0"/>
                    </v:shape>
                  </v:group>
                </v:group>
                <w10:wrap anchorx="page"/>
              </v:group>
            </w:pict>
          </mc:Fallback>
        </mc:AlternateContent>
      </w:r>
      <w:r w:rsidRPr="00CE6351">
        <w:rPr>
          <w:color w:val="221F1F"/>
          <w:sz w:val="28"/>
          <w:szCs w:val="28"/>
        </w:rPr>
        <w:t>In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reek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ph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so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ers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li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9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u</w:t>
      </w:r>
      <w:r w:rsidRPr="00CE6351">
        <w:rPr>
          <w:color w:val="221F1F"/>
          <w:spacing w:val="-1"/>
          <w:sz w:val="28"/>
          <w:szCs w:val="28"/>
        </w:rPr>
        <w:t>ni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ad</w:t>
      </w:r>
      <w:r w:rsidRPr="00CE6351">
        <w:rPr>
          <w:color w:val="221F1F"/>
          <w:spacing w:val="4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1"/>
          <w:sz w:val="28"/>
          <w:szCs w:val="28"/>
        </w:rPr>
        <w:t xml:space="preserve"> in</w:t>
      </w:r>
      <w:r w:rsidRPr="00CE6351">
        <w:rPr>
          <w:color w:val="221F1F"/>
          <w:spacing w:val="-2"/>
          <w:sz w:val="28"/>
          <w:szCs w:val="28"/>
        </w:rPr>
        <w:t>f</w:t>
      </w:r>
      <w:r w:rsidRPr="00CE6351">
        <w:rPr>
          <w:color w:val="221F1F"/>
          <w:spacing w:val="-1"/>
          <w:sz w:val="28"/>
          <w:szCs w:val="28"/>
        </w:rPr>
        <w:t>in</w:t>
      </w:r>
      <w:r w:rsidRPr="00CE6351">
        <w:rPr>
          <w:color w:val="221F1F"/>
          <w:spacing w:val="1"/>
          <w:sz w:val="28"/>
          <w:szCs w:val="28"/>
        </w:rPr>
        <w:t>it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 xml:space="preserve"> 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ni</w:t>
      </w:r>
      <w:r w:rsidRPr="00CE6351">
        <w:rPr>
          <w:color w:val="221F1F"/>
          <w:spacing w:val="1"/>
          <w:sz w:val="28"/>
          <w:szCs w:val="28"/>
        </w:rPr>
        <w:t>ng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5"/>
          <w:sz w:val="28"/>
          <w:szCs w:val="28"/>
        </w:rPr>
        <w:t>m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ra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so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ers 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lo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 c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 xml:space="preserve"> o</w:t>
      </w:r>
      <w:r w:rsidRPr="00CE6351">
        <w:rPr>
          <w:color w:val="221F1F"/>
          <w:sz w:val="28"/>
          <w:szCs w:val="28"/>
        </w:rPr>
        <w:t xml:space="preserve">f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-1"/>
          <w:sz w:val="28"/>
          <w:szCs w:val="28"/>
        </w:rPr>
        <w:t>u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pacing w:val="-1"/>
          <w:sz w:val="28"/>
          <w:szCs w:val="28"/>
        </w:rPr>
        <w:t>in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2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f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e </w:t>
      </w:r>
      <w:r w:rsidRPr="00CE6351">
        <w:rPr>
          <w:color w:val="221F1F"/>
          <w:spacing w:val="1"/>
          <w:sz w:val="28"/>
          <w:szCs w:val="28"/>
        </w:rPr>
        <w:t>p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t</w:t>
      </w:r>
      <w:r w:rsidRPr="00CE6351">
        <w:rPr>
          <w:color w:val="221F1F"/>
          <w:spacing w:val="3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w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 xml:space="preserve">h a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g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1"/>
          <w:sz w:val="28"/>
          <w:szCs w:val="28"/>
        </w:rPr>
        <w:t>ni</w:t>
      </w:r>
      <w:r w:rsidRPr="00CE6351">
        <w:rPr>
          <w:color w:val="221F1F"/>
          <w:spacing w:val="1"/>
          <w:sz w:val="28"/>
          <w:szCs w:val="28"/>
        </w:rPr>
        <w:t>ng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3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3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3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3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Qu</w:t>
      </w:r>
      <w:r w:rsidRPr="00CE6351">
        <w:rPr>
          <w:color w:val="221F1F"/>
          <w:sz w:val="28"/>
          <w:szCs w:val="28"/>
        </w:rPr>
        <w:t>r'an</w:t>
      </w:r>
      <w:r w:rsidRPr="00CE6351">
        <w:rPr>
          <w:color w:val="221F1F"/>
          <w:spacing w:val="3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.</w:t>
      </w:r>
      <w:r w:rsidRPr="00CE6351">
        <w:rPr>
          <w:color w:val="221F1F"/>
          <w:spacing w:val="32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6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Qu</w:t>
      </w:r>
      <w:r w:rsidRPr="00CE6351">
        <w:rPr>
          <w:color w:val="221F1F"/>
          <w:sz w:val="28"/>
          <w:szCs w:val="28"/>
        </w:rPr>
        <w:t>r'an</w:t>
      </w:r>
      <w:r w:rsidRPr="00CE6351">
        <w:rPr>
          <w:color w:val="221F1F"/>
          <w:spacing w:val="34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s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-3"/>
          <w:sz w:val="28"/>
          <w:szCs w:val="28"/>
        </w:rPr>
        <w:t>y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36"/>
          <w:sz w:val="28"/>
          <w:szCs w:val="28"/>
        </w:rPr>
        <w:t xml:space="preserve"> </w:t>
      </w:r>
      <w:r w:rsidRPr="00CE6351">
        <w:rPr>
          <w:color w:val="221F1F"/>
          <w:spacing w:val="8"/>
          <w:sz w:val="28"/>
          <w:szCs w:val="28"/>
        </w:rPr>
        <w:t>"</w:t>
      </w:r>
      <w:r w:rsidRPr="00CE6351">
        <w:rPr>
          <w:color w:val="221F1F"/>
          <w:spacing w:val="-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36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v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s 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48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7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r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h</w:t>
      </w:r>
      <w:r w:rsidRPr="00CE6351">
        <w:rPr>
          <w:color w:val="221F1F"/>
          <w:spacing w:val="50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0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j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pacing w:val="1"/>
          <w:sz w:val="28"/>
          <w:szCs w:val="28"/>
        </w:rPr>
        <w:t>n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  <w:r w:rsidRPr="00CE6351">
        <w:rPr>
          <w:color w:val="221F1F"/>
          <w:spacing w:val="48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og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48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as</w:t>
      </w:r>
      <w:r w:rsidRPr="00CE6351">
        <w:rPr>
          <w:color w:val="221F1F"/>
          <w:spacing w:val="55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on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0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un</w:t>
      </w:r>
      <w:r w:rsidRPr="00CE6351">
        <w:rPr>
          <w:color w:val="221F1F"/>
          <w:spacing w:val="1"/>
          <w:sz w:val="28"/>
          <w:szCs w:val="28"/>
        </w:rPr>
        <w:t>it</w:t>
      </w:r>
      <w:r w:rsidRPr="00CE6351">
        <w:rPr>
          <w:color w:val="221F1F"/>
          <w:sz w:val="28"/>
          <w:szCs w:val="28"/>
        </w:rPr>
        <w:t>,</w:t>
      </w:r>
      <w:r w:rsidRPr="00CE6351">
        <w:rPr>
          <w:color w:val="221F1F"/>
          <w:spacing w:val="47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f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0"/>
          <w:sz w:val="28"/>
          <w:szCs w:val="28"/>
        </w:rPr>
        <w:t xml:space="preserve"> </w:t>
      </w:r>
      <w:r w:rsidRPr="00CE6351">
        <w:rPr>
          <w:color w:val="221F1F"/>
          <w:spacing w:val="-3"/>
          <w:sz w:val="28"/>
          <w:szCs w:val="28"/>
        </w:rPr>
        <w:t>W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50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c</w:t>
      </w:r>
      <w:r w:rsidRPr="00CE6351">
        <w:rPr>
          <w:color w:val="221F1F"/>
          <w:spacing w:val="-1"/>
          <w:sz w:val="28"/>
          <w:szCs w:val="28"/>
        </w:rPr>
        <w:t>l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v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7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th</w:t>
      </w:r>
      <w:r w:rsidRPr="00CE6351">
        <w:rPr>
          <w:color w:val="221F1F"/>
          <w:sz w:val="28"/>
          <w:szCs w:val="28"/>
        </w:rPr>
        <w:t>em</w:t>
      </w:r>
      <w:r w:rsidR="00CE6351">
        <w:rPr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-1"/>
          <w:sz w:val="28"/>
          <w:szCs w:val="28"/>
        </w:rPr>
        <w:t>un</w:t>
      </w:r>
      <w:r w:rsidRPr="00CE6351">
        <w:rPr>
          <w:color w:val="221F1F"/>
          <w:spacing w:val="1"/>
          <w:sz w:val="28"/>
          <w:szCs w:val="28"/>
        </w:rPr>
        <w:t>d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-2"/>
          <w:sz w:val="28"/>
          <w:szCs w:val="28"/>
        </w:rPr>
        <w:t>r</w:t>
      </w:r>
      <w:r w:rsidRPr="00CE6351">
        <w:rPr>
          <w:color w:val="221F1F"/>
          <w:sz w:val="28"/>
          <w:szCs w:val="28"/>
        </w:rPr>
        <w:t>"</w:t>
      </w:r>
      <w:r w:rsidRPr="00CE6351">
        <w:rPr>
          <w:color w:val="221F1F"/>
          <w:spacing w:val="49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(</w:t>
      </w:r>
      <w:r w:rsidRPr="00CE6351">
        <w:rPr>
          <w:color w:val="221F1F"/>
          <w:spacing w:val="1"/>
          <w:sz w:val="28"/>
          <w:szCs w:val="28"/>
        </w:rPr>
        <w:t>2</w:t>
      </w:r>
      <w:r w:rsidRPr="00CE6351">
        <w:rPr>
          <w:color w:val="221F1F"/>
          <w:spacing w:val="-1"/>
          <w:sz w:val="28"/>
          <w:szCs w:val="28"/>
        </w:rPr>
        <w:t>1</w:t>
      </w:r>
      <w:r w:rsidRPr="00CE6351">
        <w:rPr>
          <w:color w:val="221F1F"/>
          <w:spacing w:val="1"/>
          <w:sz w:val="28"/>
          <w:szCs w:val="28"/>
        </w:rPr>
        <w:t>:</w:t>
      </w:r>
      <w:r w:rsidRPr="00CE6351">
        <w:rPr>
          <w:color w:val="221F1F"/>
          <w:spacing w:val="-1"/>
          <w:sz w:val="28"/>
          <w:szCs w:val="28"/>
        </w:rPr>
        <w:t>3</w:t>
      </w:r>
      <w:r w:rsidRPr="00CE6351">
        <w:rPr>
          <w:color w:val="221F1F"/>
          <w:spacing w:val="1"/>
          <w:sz w:val="28"/>
          <w:szCs w:val="28"/>
        </w:rPr>
        <w:t>0</w:t>
      </w:r>
      <w:r w:rsidRPr="00CE6351">
        <w:rPr>
          <w:color w:val="221F1F"/>
          <w:sz w:val="28"/>
          <w:szCs w:val="28"/>
        </w:rPr>
        <w:t>).</w:t>
      </w:r>
      <w:r w:rsidRPr="00CE6351">
        <w:rPr>
          <w:color w:val="221F1F"/>
          <w:spacing w:val="47"/>
          <w:sz w:val="28"/>
          <w:szCs w:val="28"/>
        </w:rPr>
        <w:t xml:space="preserve"> </w:t>
      </w:r>
      <w:r w:rsidRPr="00CE6351">
        <w:rPr>
          <w:color w:val="221F1F"/>
          <w:spacing w:val="-4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8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w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z w:val="28"/>
          <w:szCs w:val="28"/>
        </w:rPr>
        <w:t>s</w:t>
      </w:r>
      <w:r w:rsidRPr="00CE6351">
        <w:rPr>
          <w:color w:val="221F1F"/>
          <w:spacing w:val="46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1</w:t>
      </w:r>
      <w:r w:rsidRPr="00CE6351">
        <w:rPr>
          <w:color w:val="221F1F"/>
          <w:spacing w:val="-1"/>
          <w:sz w:val="28"/>
          <w:szCs w:val="28"/>
        </w:rPr>
        <w:t>40</w:t>
      </w:r>
      <w:r w:rsidRPr="00CE6351">
        <w:rPr>
          <w:color w:val="221F1F"/>
          <w:spacing w:val="1"/>
          <w:sz w:val="28"/>
          <w:szCs w:val="28"/>
        </w:rPr>
        <w:t>0</w:t>
      </w:r>
      <w:r w:rsidRPr="00CE6351">
        <w:rPr>
          <w:color w:val="221F1F"/>
          <w:sz w:val="28"/>
          <w:szCs w:val="28"/>
        </w:rPr>
        <w:t>y</w:t>
      </w:r>
      <w:r w:rsidRPr="00CE6351">
        <w:rPr>
          <w:color w:val="221F1F"/>
          <w:spacing w:val="44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l</w:t>
      </w:r>
      <w:r w:rsidRPr="00CE6351">
        <w:rPr>
          <w:color w:val="221F1F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z w:val="28"/>
          <w:szCs w:val="28"/>
        </w:rPr>
        <w:t>er</w:t>
      </w:r>
      <w:r w:rsidRPr="00CE6351">
        <w:rPr>
          <w:color w:val="221F1F"/>
          <w:spacing w:val="45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c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pacing w:val="-1"/>
          <w:sz w:val="28"/>
          <w:szCs w:val="28"/>
        </w:rPr>
        <w:t>ns</w:t>
      </w:r>
      <w:r w:rsidRPr="00CE6351">
        <w:rPr>
          <w:color w:val="221F1F"/>
          <w:spacing w:val="1"/>
          <w:sz w:val="28"/>
          <w:szCs w:val="28"/>
        </w:rPr>
        <w:t>id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red</w:t>
      </w:r>
      <w:r w:rsidRPr="00CE6351">
        <w:rPr>
          <w:color w:val="221F1F"/>
          <w:spacing w:val="47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i</w:t>
      </w:r>
      <w:r w:rsidRPr="00CE6351">
        <w:rPr>
          <w:color w:val="221F1F"/>
          <w:sz w:val="28"/>
          <w:szCs w:val="28"/>
        </w:rPr>
        <w:t>n</w:t>
      </w:r>
      <w:r w:rsidRPr="00CE6351">
        <w:rPr>
          <w:color w:val="221F1F"/>
          <w:spacing w:val="46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t</w:t>
      </w:r>
      <w:r w:rsidRPr="00CE6351">
        <w:rPr>
          <w:color w:val="221F1F"/>
          <w:spacing w:val="-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7"/>
          <w:sz w:val="28"/>
          <w:szCs w:val="28"/>
        </w:rPr>
        <w:t xml:space="preserve"> </w:t>
      </w:r>
      <w:r w:rsidRPr="00CE6351">
        <w:rPr>
          <w:color w:val="221F1F"/>
          <w:spacing w:val="-1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z w:val="28"/>
          <w:szCs w:val="28"/>
        </w:rPr>
        <w:t>e</w:t>
      </w:r>
      <w:r w:rsidRPr="00CE6351">
        <w:rPr>
          <w:color w:val="221F1F"/>
          <w:spacing w:val="45"/>
          <w:sz w:val="28"/>
          <w:szCs w:val="28"/>
        </w:rPr>
        <w:t xml:space="preserve"> </w:t>
      </w:r>
      <w:r w:rsidRPr="00CE6351">
        <w:rPr>
          <w:color w:val="221F1F"/>
          <w:spacing w:val="1"/>
          <w:sz w:val="28"/>
          <w:szCs w:val="28"/>
        </w:rPr>
        <w:t>s</w:t>
      </w:r>
      <w:r w:rsidRPr="00CE6351">
        <w:rPr>
          <w:color w:val="221F1F"/>
          <w:spacing w:val="8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-c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1"/>
          <w:sz w:val="28"/>
          <w:szCs w:val="28"/>
        </w:rPr>
        <w:t>ll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z w:val="28"/>
          <w:szCs w:val="28"/>
        </w:rPr>
        <w:t>d</w:t>
      </w:r>
    </w:p>
    <w:p w:rsidR="007D2203" w:rsidRPr="00CE6351" w:rsidRDefault="00AA47A5">
      <w:pPr>
        <w:spacing w:line="320" w:lineRule="exact"/>
        <w:ind w:left="120" w:right="5951"/>
        <w:jc w:val="both"/>
        <w:rPr>
          <w:sz w:val="28"/>
          <w:szCs w:val="28"/>
        </w:rPr>
      </w:pPr>
      <w:r w:rsidRPr="00CE6351">
        <w:rPr>
          <w:color w:val="221F1F"/>
          <w:sz w:val="28"/>
          <w:szCs w:val="28"/>
        </w:rPr>
        <w:t>B</w:t>
      </w:r>
      <w:r w:rsidRPr="00CE6351">
        <w:rPr>
          <w:color w:val="221F1F"/>
          <w:spacing w:val="1"/>
          <w:sz w:val="28"/>
          <w:szCs w:val="28"/>
        </w:rPr>
        <w:t>i</w:t>
      </w:r>
      <w:r w:rsidRPr="00CE6351">
        <w:rPr>
          <w:color w:val="221F1F"/>
          <w:spacing w:val="-1"/>
          <w:sz w:val="28"/>
          <w:szCs w:val="28"/>
        </w:rPr>
        <w:t>g</w:t>
      </w:r>
      <w:r w:rsidRPr="00CE6351">
        <w:rPr>
          <w:color w:val="221F1F"/>
          <w:sz w:val="28"/>
          <w:szCs w:val="28"/>
        </w:rPr>
        <w:t>-</w:t>
      </w:r>
      <w:r w:rsidRPr="00CE6351">
        <w:rPr>
          <w:color w:val="221F1F"/>
          <w:spacing w:val="1"/>
          <w:sz w:val="28"/>
          <w:szCs w:val="28"/>
        </w:rPr>
        <w:t>b</w:t>
      </w:r>
      <w:r w:rsidRPr="00CE6351">
        <w:rPr>
          <w:color w:val="221F1F"/>
          <w:spacing w:val="-2"/>
          <w:sz w:val="28"/>
          <w:szCs w:val="28"/>
        </w:rPr>
        <w:t>a</w:t>
      </w:r>
      <w:r w:rsidRPr="00CE6351">
        <w:rPr>
          <w:color w:val="221F1F"/>
          <w:spacing w:val="-1"/>
          <w:sz w:val="28"/>
          <w:szCs w:val="28"/>
        </w:rPr>
        <w:t>n</w:t>
      </w:r>
      <w:r w:rsidRPr="00CE6351">
        <w:rPr>
          <w:color w:val="221F1F"/>
          <w:sz w:val="28"/>
          <w:szCs w:val="28"/>
        </w:rPr>
        <w:t>g</w:t>
      </w:r>
      <w:r w:rsidRPr="00CE6351">
        <w:rPr>
          <w:color w:val="221F1F"/>
          <w:spacing w:val="1"/>
          <w:sz w:val="28"/>
          <w:szCs w:val="28"/>
        </w:rPr>
        <w:t xml:space="preserve"> </w:t>
      </w:r>
      <w:r w:rsidRPr="00CE6351">
        <w:rPr>
          <w:color w:val="221F1F"/>
          <w:spacing w:val="-2"/>
          <w:sz w:val="28"/>
          <w:szCs w:val="28"/>
        </w:rPr>
        <w:t>t</w:t>
      </w:r>
      <w:r w:rsidRPr="00CE6351">
        <w:rPr>
          <w:color w:val="221F1F"/>
          <w:spacing w:val="1"/>
          <w:sz w:val="28"/>
          <w:szCs w:val="28"/>
        </w:rPr>
        <w:t>h</w:t>
      </w:r>
      <w:r w:rsidRPr="00CE6351">
        <w:rPr>
          <w:color w:val="221F1F"/>
          <w:spacing w:val="-2"/>
          <w:sz w:val="28"/>
          <w:szCs w:val="28"/>
        </w:rPr>
        <w:t>e</w:t>
      </w:r>
      <w:r w:rsidRPr="00CE6351">
        <w:rPr>
          <w:color w:val="221F1F"/>
          <w:spacing w:val="1"/>
          <w:sz w:val="28"/>
          <w:szCs w:val="28"/>
        </w:rPr>
        <w:t>o</w:t>
      </w:r>
      <w:r w:rsidRPr="00CE6351">
        <w:rPr>
          <w:color w:val="221F1F"/>
          <w:sz w:val="28"/>
          <w:szCs w:val="28"/>
        </w:rPr>
        <w:t>ry</w:t>
      </w:r>
      <w:r w:rsidRPr="00CE6351">
        <w:rPr>
          <w:color w:val="221F1F"/>
          <w:spacing w:val="-2"/>
          <w:sz w:val="28"/>
          <w:szCs w:val="28"/>
        </w:rPr>
        <w:t xml:space="preserve"> </w:t>
      </w:r>
      <w:r w:rsidRPr="00CE6351">
        <w:rPr>
          <w:color w:val="221F1F"/>
          <w:sz w:val="28"/>
          <w:szCs w:val="28"/>
        </w:rPr>
        <w:t>[</w:t>
      </w:r>
      <w:r w:rsidRPr="00CE6351">
        <w:rPr>
          <w:color w:val="221F1F"/>
          <w:spacing w:val="1"/>
          <w:sz w:val="28"/>
          <w:szCs w:val="28"/>
        </w:rPr>
        <w:t>20</w:t>
      </w:r>
      <w:r w:rsidRPr="00CE6351">
        <w:rPr>
          <w:color w:val="221F1F"/>
          <w:spacing w:val="-2"/>
          <w:sz w:val="28"/>
          <w:szCs w:val="28"/>
        </w:rPr>
        <w:t>].</w:t>
      </w:r>
    </w:p>
    <w:p w:rsidR="00CE6351" w:rsidRDefault="00CE6351" w:rsidP="00CE6351">
      <w:pPr>
        <w:spacing w:before="3" w:line="320" w:lineRule="exact"/>
        <w:ind w:right="75"/>
        <w:jc w:val="both"/>
        <w:rPr>
          <w:sz w:val="28"/>
          <w:szCs w:val="28"/>
        </w:rPr>
      </w:pPr>
    </w:p>
    <w:p w:rsidR="007D2203" w:rsidRPr="00CE6351" w:rsidRDefault="00AA47A5" w:rsidP="00CE6351">
      <w:pPr>
        <w:spacing w:before="3" w:line="320" w:lineRule="exact"/>
        <w:ind w:right="75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s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ere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ls</w:t>
      </w:r>
      <w:r w:rsidRPr="00CE6351">
        <w:rPr>
          <w:sz w:val="28"/>
          <w:szCs w:val="28"/>
        </w:rPr>
        <w:t xml:space="preserve">o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 xml:space="preserve">ert  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.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r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ill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nn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a,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ey 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ol</w:t>
      </w:r>
      <w:r w:rsidRPr="00CE6351">
        <w:rPr>
          <w:spacing w:val="1"/>
          <w:sz w:val="28"/>
          <w:szCs w:val="28"/>
        </w:rPr>
        <w:t>dl</w:t>
      </w:r>
      <w:r w:rsidRPr="00CE6351">
        <w:rPr>
          <w:sz w:val="28"/>
          <w:szCs w:val="28"/>
        </w:rPr>
        <w:t>y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ra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ce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ndi</w:t>
      </w:r>
      <w:r w:rsidRPr="00CE6351">
        <w:rPr>
          <w:sz w:val="28"/>
          <w:szCs w:val="28"/>
        </w:rPr>
        <w:t>a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</w:p>
    <w:p w:rsidR="007D2203" w:rsidRPr="00CE6351" w:rsidRDefault="00AA47A5">
      <w:pPr>
        <w:spacing w:before="2" w:line="320" w:lineRule="exact"/>
        <w:ind w:left="120" w:right="68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ca.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ey </w:t>
      </w:r>
      <w:r w:rsidRPr="00CE6351">
        <w:rPr>
          <w:spacing w:val="1"/>
          <w:sz w:val="28"/>
          <w:szCs w:val="28"/>
        </w:rPr>
        <w:t>do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ean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z w:val="28"/>
          <w:szCs w:val="28"/>
        </w:rPr>
        <w:t>ea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t 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ey</w:t>
      </w:r>
      <w:r w:rsidRPr="00CE6351">
        <w:rPr>
          <w:spacing w:val="1"/>
          <w:sz w:val="28"/>
          <w:szCs w:val="28"/>
        </w:rPr>
        <w:t xml:space="preserve"> h</w:t>
      </w:r>
      <w:r w:rsidRPr="00CE6351">
        <w:rPr>
          <w:sz w:val="28"/>
          <w:szCs w:val="28"/>
        </w:rPr>
        <w:t>ad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bu</w:t>
      </w:r>
      <w:r w:rsidRPr="00CE6351">
        <w:rPr>
          <w:sz w:val="28"/>
          <w:szCs w:val="28"/>
        </w:rPr>
        <w:t xml:space="preserve">s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o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far</w:t>
      </w:r>
      <w:r w:rsidRPr="00CE6351">
        <w:rPr>
          <w:spacing w:val="1"/>
          <w:sz w:val="28"/>
          <w:szCs w:val="28"/>
        </w:rPr>
        <w:t xml:space="preserve"> 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z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y </w:t>
      </w:r>
      <w:r w:rsidRPr="00CE6351">
        <w:rPr>
          <w:sz w:val="28"/>
          <w:szCs w:val="28"/>
        </w:rPr>
        <w:t>reac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ca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m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2"/>
          <w:sz w:val="28"/>
          <w:szCs w:val="28"/>
        </w:rPr>
        <w:t>[</w:t>
      </w:r>
      <w:r w:rsidRPr="00CE6351">
        <w:rPr>
          <w:spacing w:val="1"/>
          <w:sz w:val="28"/>
          <w:szCs w:val="28"/>
        </w:rPr>
        <w:t>21</w:t>
      </w:r>
      <w:r w:rsidRPr="00CE6351">
        <w:rPr>
          <w:spacing w:val="-2"/>
          <w:sz w:val="28"/>
          <w:szCs w:val="28"/>
        </w:rPr>
        <w:t>]</w:t>
      </w:r>
      <w:r w:rsidRPr="00CE6351">
        <w:rPr>
          <w:sz w:val="28"/>
          <w:szCs w:val="28"/>
        </w:rPr>
        <w:t xml:space="preserve">.  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z w:val="28"/>
          <w:szCs w:val="28"/>
        </w:rPr>
        <w:t>It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afe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ay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 xml:space="preserve">s  </w:t>
      </w:r>
      <w:r w:rsidRPr="00CE6351">
        <w:rPr>
          <w:spacing w:val="-1"/>
          <w:sz w:val="28"/>
          <w:szCs w:val="28"/>
        </w:rPr>
        <w:t>wou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over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 or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ea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 </w:t>
      </w:r>
      <w:r w:rsidRPr="00CE6351">
        <w:rPr>
          <w:spacing w:val="1"/>
          <w:sz w:val="28"/>
          <w:szCs w:val="28"/>
        </w:rPr>
        <w:t>vo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th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us</w:t>
      </w:r>
      <w:r w:rsidRPr="00CE6351">
        <w:rPr>
          <w:spacing w:val="1"/>
          <w:sz w:val="28"/>
          <w:szCs w:val="28"/>
        </w:rPr>
        <w:t>li</w:t>
      </w:r>
      <w:r w:rsidRPr="00CE6351">
        <w:rPr>
          <w:sz w:val="28"/>
          <w:szCs w:val="28"/>
        </w:rPr>
        <w:t>m</w:t>
      </w:r>
      <w:r w:rsidRPr="00CE6351">
        <w:rPr>
          <w:spacing w:val="5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sk</w:t>
      </w:r>
      <w:r w:rsidRPr="00CE6351">
        <w:rPr>
          <w:spacing w:val="-1"/>
          <w:sz w:val="28"/>
          <w:szCs w:val="28"/>
        </w:rPr>
        <w:t>il</w:t>
      </w:r>
      <w:r w:rsidRPr="00CE6351">
        <w:rPr>
          <w:spacing w:val="1"/>
          <w:sz w:val="28"/>
          <w:szCs w:val="28"/>
        </w:rPr>
        <w:t>ls</w:t>
      </w:r>
      <w:r w:rsidRPr="00CE6351">
        <w:rPr>
          <w:sz w:val="28"/>
          <w:szCs w:val="28"/>
        </w:rPr>
        <w:t>,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ch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ey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qu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,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spacing w:line="320" w:lineRule="exact"/>
        <w:ind w:left="120" w:right="4253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 c</w:t>
      </w:r>
      <w:r w:rsidRPr="00CE6351">
        <w:rPr>
          <w:spacing w:val="-2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o</w:t>
      </w:r>
      <w:r w:rsidRPr="00CE6351">
        <w:rPr>
          <w:sz w:val="28"/>
          <w:szCs w:val="28"/>
        </w:rPr>
        <w:t>f a 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ea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.</w:t>
      </w:r>
    </w:p>
    <w:p w:rsidR="007D2203" w:rsidRPr="00CE6351" w:rsidRDefault="00AA47A5">
      <w:pPr>
        <w:spacing w:before="3" w:line="320" w:lineRule="exact"/>
        <w:ind w:left="120" w:right="68" w:firstLine="72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b/>
          <w:spacing w:val="-3"/>
          <w:sz w:val="28"/>
          <w:szCs w:val="28"/>
        </w:rPr>
        <w:t>B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ttu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h</w:t>
      </w:r>
      <w:r w:rsidRPr="00CE6351">
        <w:rPr>
          <w:b/>
          <w:spacing w:val="6"/>
          <w:sz w:val="28"/>
          <w:szCs w:val="28"/>
        </w:rPr>
        <w:t xml:space="preserve"> </w:t>
      </w:r>
      <w:r w:rsidRPr="00CE6351">
        <w:rPr>
          <w:color w:val="333333"/>
          <w:spacing w:val="-2"/>
          <w:sz w:val="28"/>
          <w:szCs w:val="28"/>
        </w:rPr>
        <w:t>(</w:t>
      </w:r>
      <w:r w:rsidRPr="00CE6351">
        <w:rPr>
          <w:color w:val="666666"/>
          <w:spacing w:val="1"/>
          <w:sz w:val="28"/>
          <w:szCs w:val="28"/>
        </w:rPr>
        <w:t>1</w:t>
      </w:r>
      <w:r w:rsidRPr="00CE6351">
        <w:rPr>
          <w:color w:val="666666"/>
          <w:spacing w:val="-1"/>
          <w:sz w:val="28"/>
          <w:szCs w:val="28"/>
        </w:rPr>
        <w:t>30</w:t>
      </w:r>
      <w:r w:rsidRPr="00CE6351">
        <w:rPr>
          <w:color w:val="666666"/>
          <w:spacing w:val="1"/>
          <w:sz w:val="28"/>
          <w:szCs w:val="28"/>
        </w:rPr>
        <w:t>4</w:t>
      </w:r>
      <w:r w:rsidRPr="00CE6351">
        <w:rPr>
          <w:color w:val="666666"/>
          <w:spacing w:val="-2"/>
          <w:sz w:val="28"/>
          <w:szCs w:val="28"/>
        </w:rPr>
        <w:t>-</w:t>
      </w:r>
      <w:r w:rsidRPr="00CE6351">
        <w:rPr>
          <w:color w:val="666666"/>
          <w:spacing w:val="1"/>
          <w:sz w:val="28"/>
          <w:szCs w:val="28"/>
        </w:rPr>
        <w:t>1</w:t>
      </w:r>
      <w:r w:rsidRPr="00CE6351">
        <w:rPr>
          <w:color w:val="666666"/>
          <w:spacing w:val="-1"/>
          <w:sz w:val="28"/>
          <w:szCs w:val="28"/>
        </w:rPr>
        <w:t>36</w:t>
      </w:r>
      <w:r w:rsidRPr="00CE6351">
        <w:rPr>
          <w:color w:val="666666"/>
          <w:spacing w:val="1"/>
          <w:sz w:val="28"/>
          <w:szCs w:val="28"/>
        </w:rPr>
        <w:t>9</w:t>
      </w:r>
      <w:r w:rsidRPr="00CE6351">
        <w:rPr>
          <w:color w:val="666666"/>
          <w:sz w:val="28"/>
          <w:szCs w:val="28"/>
        </w:rPr>
        <w:t>)</w:t>
      </w:r>
      <w:r w:rsidRPr="00CE6351">
        <w:rPr>
          <w:color w:val="666666"/>
          <w:spacing w:val="6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w</w:t>
      </w:r>
      <w:r w:rsidRPr="00CE6351">
        <w:rPr>
          <w:color w:val="000000"/>
          <w:spacing w:val="-2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>s</w:t>
      </w:r>
      <w:r w:rsidRPr="00CE6351">
        <w:rPr>
          <w:color w:val="000000"/>
          <w:spacing w:val="5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t</w:t>
      </w:r>
      <w:r w:rsidRPr="00CE6351">
        <w:rPr>
          <w:color w:val="000000"/>
          <w:spacing w:val="1"/>
          <w:sz w:val="28"/>
          <w:szCs w:val="28"/>
        </w:rPr>
        <w:t>h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2"/>
          <w:sz w:val="28"/>
          <w:szCs w:val="28"/>
        </w:rPr>
        <w:t xml:space="preserve"> </w:t>
      </w:r>
      <w:r w:rsidRPr="00CE6351">
        <w:rPr>
          <w:color w:val="000000"/>
          <w:spacing w:val="1"/>
          <w:sz w:val="28"/>
          <w:szCs w:val="28"/>
        </w:rPr>
        <w:t>g</w:t>
      </w:r>
      <w:r w:rsidRPr="00CE6351">
        <w:rPr>
          <w:color w:val="000000"/>
          <w:sz w:val="28"/>
          <w:szCs w:val="28"/>
        </w:rPr>
        <w:t>r</w:t>
      </w:r>
      <w:r w:rsidRPr="00CE6351">
        <w:rPr>
          <w:color w:val="000000"/>
          <w:spacing w:val="-2"/>
          <w:sz w:val="28"/>
          <w:szCs w:val="28"/>
        </w:rPr>
        <w:t>e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pacing w:val="-2"/>
          <w:sz w:val="28"/>
          <w:szCs w:val="28"/>
        </w:rPr>
        <w:t>e</w:t>
      </w:r>
      <w:r w:rsidRPr="00CE6351">
        <w:rPr>
          <w:color w:val="000000"/>
          <w:spacing w:val="1"/>
          <w:sz w:val="28"/>
          <w:szCs w:val="28"/>
        </w:rPr>
        <w:t>s</w:t>
      </w:r>
      <w:r w:rsidRPr="00CE6351">
        <w:rPr>
          <w:color w:val="000000"/>
          <w:sz w:val="28"/>
          <w:szCs w:val="28"/>
        </w:rPr>
        <w:t>t</w:t>
      </w:r>
      <w:r w:rsidRPr="00CE6351">
        <w:rPr>
          <w:color w:val="000000"/>
          <w:spacing w:val="3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M</w:t>
      </w:r>
      <w:r w:rsidRPr="00CE6351">
        <w:rPr>
          <w:color w:val="000000"/>
          <w:spacing w:val="-1"/>
          <w:sz w:val="28"/>
          <w:szCs w:val="28"/>
        </w:rPr>
        <w:t>u</w:t>
      </w:r>
      <w:r w:rsidRPr="00CE6351">
        <w:rPr>
          <w:color w:val="000000"/>
          <w:spacing w:val="1"/>
          <w:sz w:val="28"/>
          <w:szCs w:val="28"/>
        </w:rPr>
        <w:t>s</w:t>
      </w:r>
      <w:r w:rsidRPr="00CE6351">
        <w:rPr>
          <w:color w:val="000000"/>
          <w:spacing w:val="-1"/>
          <w:sz w:val="28"/>
          <w:szCs w:val="28"/>
        </w:rPr>
        <w:t>l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 xml:space="preserve">m 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ra</w:t>
      </w:r>
      <w:r w:rsidRPr="00CE6351">
        <w:rPr>
          <w:color w:val="000000"/>
          <w:spacing w:val="1"/>
          <w:sz w:val="28"/>
          <w:szCs w:val="28"/>
        </w:rPr>
        <w:t>v</w:t>
      </w:r>
      <w:r w:rsidRPr="00CE6351">
        <w:rPr>
          <w:color w:val="000000"/>
          <w:spacing w:val="-2"/>
          <w:sz w:val="28"/>
          <w:szCs w:val="28"/>
        </w:rPr>
        <w:t>e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z w:val="28"/>
          <w:szCs w:val="28"/>
        </w:rPr>
        <w:t>er</w:t>
      </w:r>
      <w:r w:rsidRPr="00CE6351">
        <w:rPr>
          <w:color w:val="000000"/>
          <w:spacing w:val="10"/>
          <w:sz w:val="28"/>
          <w:szCs w:val="28"/>
        </w:rPr>
        <w:t xml:space="preserve"> </w:t>
      </w:r>
      <w:r w:rsidRPr="00CE6351">
        <w:rPr>
          <w:color w:val="000000"/>
          <w:spacing w:val="-4"/>
          <w:sz w:val="28"/>
          <w:szCs w:val="28"/>
        </w:rPr>
        <w:t>w</w:t>
      </w:r>
      <w:r w:rsidRPr="00CE6351">
        <w:rPr>
          <w:color w:val="000000"/>
          <w:spacing w:val="-1"/>
          <w:sz w:val="28"/>
          <w:szCs w:val="28"/>
        </w:rPr>
        <w:t>h</w:t>
      </w:r>
      <w:r w:rsidRPr="00CE6351">
        <w:rPr>
          <w:color w:val="000000"/>
          <w:sz w:val="28"/>
          <w:szCs w:val="28"/>
        </w:rPr>
        <w:t xml:space="preserve">o 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r</w:t>
      </w:r>
      <w:r w:rsidRPr="00CE6351">
        <w:rPr>
          <w:color w:val="000000"/>
          <w:spacing w:val="-2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v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s</w:t>
      </w:r>
      <w:r w:rsidRPr="00CE6351">
        <w:rPr>
          <w:color w:val="000000"/>
          <w:sz w:val="28"/>
          <w:szCs w:val="28"/>
        </w:rPr>
        <w:t>ed</w:t>
      </w:r>
      <w:r w:rsidRPr="00CE6351">
        <w:rPr>
          <w:color w:val="000000"/>
          <w:spacing w:val="4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-1"/>
          <w:sz w:val="28"/>
          <w:szCs w:val="28"/>
        </w:rPr>
        <w:t>o</w:t>
      </w:r>
      <w:r w:rsidRPr="00CE6351">
        <w:rPr>
          <w:color w:val="000000"/>
          <w:spacing w:val="1"/>
          <w:sz w:val="28"/>
          <w:szCs w:val="28"/>
        </w:rPr>
        <w:t>u</w:t>
      </w:r>
      <w:r w:rsidRPr="00CE6351">
        <w:rPr>
          <w:color w:val="000000"/>
          <w:spacing w:val="-1"/>
          <w:sz w:val="28"/>
          <w:szCs w:val="28"/>
        </w:rPr>
        <w:t>n</w:t>
      </w:r>
      <w:r w:rsidRPr="00CE6351">
        <w:rPr>
          <w:color w:val="000000"/>
          <w:sz w:val="28"/>
          <w:szCs w:val="28"/>
        </w:rPr>
        <w:t>d</w:t>
      </w:r>
      <w:r w:rsidRPr="00CE6351">
        <w:rPr>
          <w:color w:val="000000"/>
          <w:spacing w:val="3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12</w:t>
      </w:r>
      <w:r w:rsidRPr="00CE6351">
        <w:rPr>
          <w:color w:val="000000"/>
          <w:spacing w:val="1"/>
          <w:sz w:val="28"/>
          <w:szCs w:val="28"/>
        </w:rPr>
        <w:t>0</w:t>
      </w:r>
      <w:r w:rsidRPr="00CE6351">
        <w:rPr>
          <w:color w:val="000000"/>
          <w:sz w:val="28"/>
          <w:szCs w:val="28"/>
        </w:rPr>
        <w:t>,</w:t>
      </w:r>
      <w:r w:rsidRPr="00CE6351">
        <w:rPr>
          <w:color w:val="000000"/>
          <w:spacing w:val="-2"/>
          <w:sz w:val="28"/>
          <w:szCs w:val="28"/>
        </w:rPr>
        <w:t>0</w:t>
      </w:r>
      <w:r w:rsidRPr="00CE6351">
        <w:rPr>
          <w:color w:val="000000"/>
          <w:spacing w:val="1"/>
          <w:sz w:val="28"/>
          <w:szCs w:val="28"/>
        </w:rPr>
        <w:t>0</w:t>
      </w:r>
      <w:r w:rsidRPr="00CE6351">
        <w:rPr>
          <w:color w:val="000000"/>
          <w:sz w:val="28"/>
          <w:szCs w:val="28"/>
        </w:rPr>
        <w:t>0</w:t>
      </w:r>
      <w:r w:rsidRPr="00CE6351">
        <w:rPr>
          <w:color w:val="000000"/>
          <w:spacing w:val="1"/>
          <w:sz w:val="28"/>
          <w:szCs w:val="28"/>
        </w:rPr>
        <w:t xml:space="preserve"> k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pacing w:val="1"/>
          <w:sz w:val="28"/>
          <w:szCs w:val="28"/>
        </w:rPr>
        <w:t>lo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ers</w:t>
      </w:r>
      <w:r w:rsidRPr="00CE6351">
        <w:rPr>
          <w:color w:val="000000"/>
          <w:spacing w:val="4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f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-1"/>
          <w:sz w:val="28"/>
          <w:szCs w:val="28"/>
        </w:rPr>
        <w:t>o</w:t>
      </w:r>
      <w:r w:rsidRPr="00CE6351">
        <w:rPr>
          <w:color w:val="000000"/>
          <w:sz w:val="28"/>
          <w:szCs w:val="28"/>
        </w:rPr>
        <w:t>m M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z w:val="28"/>
          <w:szCs w:val="28"/>
        </w:rPr>
        <w:t>c</w:t>
      </w:r>
      <w:r w:rsidRPr="00CE6351">
        <w:rPr>
          <w:color w:val="000000"/>
          <w:spacing w:val="-2"/>
          <w:sz w:val="28"/>
          <w:szCs w:val="28"/>
        </w:rPr>
        <w:t>c</w:t>
      </w:r>
      <w:r w:rsidRPr="00CE6351">
        <w:rPr>
          <w:color w:val="000000"/>
          <w:sz w:val="28"/>
          <w:szCs w:val="28"/>
        </w:rPr>
        <w:t>o</w:t>
      </w:r>
      <w:r w:rsidRPr="00CE6351">
        <w:rPr>
          <w:color w:val="000000"/>
          <w:spacing w:val="3"/>
          <w:sz w:val="28"/>
          <w:szCs w:val="28"/>
        </w:rPr>
        <w:t xml:space="preserve"> 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o</w:t>
      </w:r>
      <w:r w:rsidRPr="00CE6351">
        <w:rPr>
          <w:color w:val="000000"/>
          <w:spacing w:val="3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N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-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h</w:t>
      </w:r>
      <w:r w:rsidRPr="00CE6351">
        <w:rPr>
          <w:color w:val="000000"/>
          <w:spacing w:val="3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>fr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 xml:space="preserve">ca, </w:t>
      </w:r>
      <w:r w:rsidRPr="00CE6351">
        <w:rPr>
          <w:color w:val="000000"/>
          <w:spacing w:val="-1"/>
          <w:sz w:val="28"/>
          <w:szCs w:val="28"/>
        </w:rPr>
        <w:t>E</w:t>
      </w:r>
      <w:r w:rsidRPr="00CE6351">
        <w:rPr>
          <w:color w:val="000000"/>
          <w:spacing w:val="1"/>
          <w:sz w:val="28"/>
          <w:szCs w:val="28"/>
        </w:rPr>
        <w:t>g</w:t>
      </w:r>
      <w:r w:rsidRPr="00CE6351">
        <w:rPr>
          <w:color w:val="000000"/>
          <w:spacing w:val="-4"/>
          <w:sz w:val="28"/>
          <w:szCs w:val="28"/>
        </w:rPr>
        <w:t>y</w:t>
      </w:r>
      <w:r w:rsidRPr="00CE6351">
        <w:rPr>
          <w:color w:val="000000"/>
          <w:spacing w:val="1"/>
          <w:sz w:val="28"/>
          <w:szCs w:val="28"/>
        </w:rPr>
        <w:t>pt</w:t>
      </w:r>
      <w:r w:rsidRPr="00CE6351">
        <w:rPr>
          <w:color w:val="000000"/>
          <w:sz w:val="28"/>
          <w:szCs w:val="28"/>
        </w:rPr>
        <w:t>,</w:t>
      </w:r>
      <w:r w:rsidRPr="00CE6351">
        <w:rPr>
          <w:color w:val="000000"/>
          <w:spacing w:val="2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>ra</w:t>
      </w:r>
      <w:r w:rsidRPr="00CE6351">
        <w:rPr>
          <w:color w:val="000000"/>
          <w:spacing w:val="1"/>
          <w:sz w:val="28"/>
          <w:szCs w:val="28"/>
        </w:rPr>
        <w:t>bi</w:t>
      </w:r>
      <w:r w:rsidRPr="00CE6351">
        <w:rPr>
          <w:color w:val="000000"/>
          <w:sz w:val="28"/>
          <w:szCs w:val="28"/>
        </w:rPr>
        <w:t xml:space="preserve">a, </w:t>
      </w:r>
      <w:r w:rsidRPr="00CE6351">
        <w:rPr>
          <w:color w:val="000000"/>
          <w:spacing w:val="-1"/>
          <w:sz w:val="28"/>
          <w:szCs w:val="28"/>
        </w:rPr>
        <w:t>Y</w:t>
      </w:r>
      <w:r w:rsidRPr="00CE6351">
        <w:rPr>
          <w:color w:val="000000"/>
          <w:sz w:val="28"/>
          <w:szCs w:val="28"/>
        </w:rPr>
        <w:t>e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pacing w:val="2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n</w:t>
      </w:r>
      <w:r w:rsidRPr="00CE6351">
        <w:rPr>
          <w:color w:val="000000"/>
          <w:sz w:val="28"/>
          <w:szCs w:val="28"/>
        </w:rPr>
        <w:t xml:space="preserve">,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si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000000"/>
          <w:spacing w:val="-3"/>
          <w:sz w:val="28"/>
          <w:szCs w:val="28"/>
        </w:rPr>
        <w:t>M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pacing w:val="-1"/>
          <w:sz w:val="28"/>
          <w:szCs w:val="28"/>
        </w:rPr>
        <w:t>n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pacing w:val="4"/>
          <w:sz w:val="28"/>
          <w:szCs w:val="28"/>
        </w:rPr>
        <w:t>r</w:t>
      </w:r>
      <w:r w:rsidRPr="00CE6351">
        <w:rPr>
          <w:color w:val="000000"/>
          <w:sz w:val="28"/>
          <w:szCs w:val="28"/>
        </w:rPr>
        <w:t>, C</w:t>
      </w:r>
      <w:r w:rsidRPr="00CE6351">
        <w:rPr>
          <w:color w:val="000000"/>
          <w:spacing w:val="-2"/>
          <w:sz w:val="28"/>
          <w:szCs w:val="28"/>
        </w:rPr>
        <w:t>e</w:t>
      </w:r>
      <w:r w:rsidRPr="00CE6351">
        <w:rPr>
          <w:color w:val="000000"/>
          <w:spacing w:val="1"/>
          <w:sz w:val="28"/>
          <w:szCs w:val="28"/>
        </w:rPr>
        <w:t>nt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z w:val="28"/>
          <w:szCs w:val="28"/>
        </w:rPr>
        <w:t>al</w:t>
      </w:r>
      <w:r w:rsidRPr="00CE6351">
        <w:rPr>
          <w:color w:val="000000"/>
          <w:spacing w:val="2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s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>a, B</w:t>
      </w:r>
      <w:r w:rsidRPr="00CE6351">
        <w:rPr>
          <w:color w:val="000000"/>
          <w:spacing w:val="-4"/>
          <w:sz w:val="28"/>
          <w:szCs w:val="28"/>
        </w:rPr>
        <w:t>y</w:t>
      </w:r>
      <w:r w:rsidRPr="00CE6351">
        <w:rPr>
          <w:color w:val="000000"/>
          <w:sz w:val="28"/>
          <w:szCs w:val="28"/>
        </w:rPr>
        <w:t>za</w:t>
      </w:r>
      <w:r w:rsidRPr="00CE6351">
        <w:rPr>
          <w:color w:val="000000"/>
          <w:spacing w:val="1"/>
          <w:sz w:val="28"/>
          <w:szCs w:val="28"/>
        </w:rPr>
        <w:t>nt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pacing w:val="1"/>
          <w:sz w:val="28"/>
          <w:szCs w:val="28"/>
        </w:rPr>
        <w:t>u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,</w:t>
      </w:r>
      <w:r w:rsidRPr="00CE6351">
        <w:rPr>
          <w:color w:val="000000"/>
          <w:spacing w:val="5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B</w:t>
      </w:r>
      <w:r w:rsidRPr="00CE6351">
        <w:rPr>
          <w:color w:val="000000"/>
          <w:spacing w:val="1"/>
          <w:sz w:val="28"/>
          <w:szCs w:val="28"/>
        </w:rPr>
        <w:t>u</w:t>
      </w:r>
      <w:r w:rsidRPr="00CE6351">
        <w:rPr>
          <w:color w:val="000000"/>
          <w:spacing w:val="-1"/>
          <w:sz w:val="28"/>
          <w:szCs w:val="28"/>
        </w:rPr>
        <w:t>l</w:t>
      </w:r>
      <w:r w:rsidRPr="00CE6351">
        <w:rPr>
          <w:color w:val="000000"/>
          <w:spacing w:val="1"/>
          <w:sz w:val="28"/>
          <w:szCs w:val="28"/>
        </w:rPr>
        <w:t>g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pacing w:val="-2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>, Per</w:t>
      </w:r>
      <w:r w:rsidRPr="00CE6351">
        <w:rPr>
          <w:color w:val="000000"/>
          <w:spacing w:val="-1"/>
          <w:sz w:val="28"/>
          <w:szCs w:val="28"/>
        </w:rPr>
        <w:t>s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 xml:space="preserve">a, 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o</w:t>
      </w:r>
      <w:r w:rsidRPr="00CE6351">
        <w:rPr>
          <w:color w:val="000000"/>
          <w:spacing w:val="2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I</w:t>
      </w:r>
      <w:r w:rsidRPr="00CE6351">
        <w:rPr>
          <w:color w:val="000000"/>
          <w:spacing w:val="-1"/>
          <w:sz w:val="28"/>
          <w:szCs w:val="28"/>
        </w:rPr>
        <w:t>nd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 xml:space="preserve">a, </w:t>
      </w:r>
      <w:r w:rsidRPr="00CE6351">
        <w:rPr>
          <w:color w:val="000000"/>
          <w:spacing w:val="16"/>
          <w:sz w:val="28"/>
          <w:szCs w:val="28"/>
        </w:rPr>
        <w:t xml:space="preserve"> </w:t>
      </w:r>
      <w:r w:rsidRPr="00CE6351">
        <w:rPr>
          <w:color w:val="000000"/>
          <w:spacing w:val="-3"/>
          <w:sz w:val="28"/>
          <w:szCs w:val="28"/>
        </w:rPr>
        <w:t>C</w:t>
      </w:r>
      <w:r w:rsidRPr="00CE6351">
        <w:rPr>
          <w:color w:val="000000"/>
          <w:spacing w:val="-1"/>
          <w:sz w:val="28"/>
          <w:szCs w:val="28"/>
        </w:rPr>
        <w:t>hi</w:t>
      </w:r>
      <w:r w:rsidRPr="00CE6351">
        <w:rPr>
          <w:color w:val="000000"/>
          <w:spacing w:val="1"/>
          <w:sz w:val="28"/>
          <w:szCs w:val="28"/>
        </w:rPr>
        <w:t>n</w:t>
      </w:r>
      <w:r w:rsidRPr="00CE6351">
        <w:rPr>
          <w:color w:val="000000"/>
          <w:sz w:val="28"/>
          <w:szCs w:val="28"/>
        </w:rPr>
        <w:t>a,</w:t>
      </w:r>
      <w:r w:rsidRPr="00CE6351">
        <w:rPr>
          <w:color w:val="000000"/>
          <w:spacing w:val="2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Ce</w:t>
      </w:r>
      <w:r w:rsidRPr="00CE6351">
        <w:rPr>
          <w:color w:val="000000"/>
          <w:spacing w:val="-4"/>
          <w:sz w:val="28"/>
          <w:szCs w:val="28"/>
        </w:rPr>
        <w:t>y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pacing w:val="-1"/>
          <w:sz w:val="28"/>
          <w:szCs w:val="28"/>
        </w:rPr>
        <w:t>o</w:t>
      </w:r>
      <w:r w:rsidRPr="00CE6351">
        <w:rPr>
          <w:color w:val="000000"/>
          <w:sz w:val="28"/>
          <w:szCs w:val="28"/>
        </w:rPr>
        <w:t>n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1"/>
          <w:sz w:val="28"/>
          <w:szCs w:val="28"/>
        </w:rPr>
        <w:t>n</w:t>
      </w:r>
      <w:r w:rsidRPr="00CE6351">
        <w:rPr>
          <w:color w:val="000000"/>
          <w:sz w:val="28"/>
          <w:szCs w:val="28"/>
        </w:rPr>
        <w:t>d</w:t>
      </w:r>
      <w:r w:rsidRPr="00CE6351">
        <w:rPr>
          <w:color w:val="000000"/>
          <w:spacing w:val="4"/>
          <w:sz w:val="28"/>
          <w:szCs w:val="28"/>
        </w:rPr>
        <w:t xml:space="preserve"> </w:t>
      </w:r>
      <w:r w:rsidRPr="00CE6351">
        <w:rPr>
          <w:color w:val="000000"/>
          <w:spacing w:val="-3"/>
          <w:sz w:val="28"/>
          <w:szCs w:val="28"/>
        </w:rPr>
        <w:t>S</w:t>
      </w:r>
      <w:r w:rsidRPr="00CE6351">
        <w:rPr>
          <w:color w:val="000000"/>
          <w:spacing w:val="1"/>
          <w:sz w:val="28"/>
          <w:szCs w:val="28"/>
        </w:rPr>
        <w:t>u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pacing w:val="2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 xml:space="preserve">a </w:t>
      </w:r>
      <w:r w:rsidRPr="00CE6351">
        <w:rPr>
          <w:color w:val="000000"/>
          <w:spacing w:val="1"/>
          <w:sz w:val="28"/>
          <w:szCs w:val="28"/>
        </w:rPr>
        <w:t>b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2"/>
          <w:sz w:val="28"/>
          <w:szCs w:val="28"/>
        </w:rPr>
        <w:t>c</w:t>
      </w:r>
      <w:r w:rsidRPr="00CE6351">
        <w:rPr>
          <w:color w:val="000000"/>
          <w:sz w:val="28"/>
          <w:szCs w:val="28"/>
        </w:rPr>
        <w:t>k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o</w:t>
      </w:r>
      <w:r w:rsidRPr="00CE6351">
        <w:rPr>
          <w:color w:val="000000"/>
          <w:spacing w:val="4"/>
          <w:sz w:val="28"/>
          <w:szCs w:val="28"/>
        </w:rPr>
        <w:t xml:space="preserve"> </w:t>
      </w:r>
      <w:r w:rsidRPr="00CE6351">
        <w:rPr>
          <w:color w:val="000000"/>
          <w:spacing w:val="-3"/>
          <w:sz w:val="28"/>
          <w:szCs w:val="28"/>
        </w:rPr>
        <w:t>S</w:t>
      </w:r>
      <w:r w:rsidRPr="00CE6351">
        <w:rPr>
          <w:color w:val="000000"/>
          <w:spacing w:val="1"/>
          <w:sz w:val="28"/>
          <w:szCs w:val="28"/>
        </w:rPr>
        <w:t>p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>n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v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>a S</w:t>
      </w:r>
      <w:r w:rsidRPr="00CE6351">
        <w:rPr>
          <w:color w:val="000000"/>
          <w:spacing w:val="-4"/>
          <w:sz w:val="28"/>
          <w:szCs w:val="28"/>
        </w:rPr>
        <w:t>y</w:t>
      </w:r>
      <w:r w:rsidRPr="00CE6351">
        <w:rPr>
          <w:color w:val="000000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3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1"/>
          <w:sz w:val="28"/>
          <w:szCs w:val="28"/>
        </w:rPr>
        <w:t>n</w:t>
      </w:r>
      <w:r w:rsidRPr="00CE6351">
        <w:rPr>
          <w:color w:val="000000"/>
          <w:sz w:val="28"/>
          <w:szCs w:val="28"/>
        </w:rPr>
        <w:t>d M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z w:val="28"/>
          <w:szCs w:val="28"/>
        </w:rPr>
        <w:t>r</w:t>
      </w:r>
      <w:r w:rsidRPr="00CE6351">
        <w:rPr>
          <w:color w:val="000000"/>
          <w:spacing w:val="-2"/>
          <w:sz w:val="28"/>
          <w:szCs w:val="28"/>
        </w:rPr>
        <w:t>r</w:t>
      </w:r>
      <w:r w:rsidRPr="00CE6351">
        <w:rPr>
          <w:color w:val="000000"/>
          <w:spacing w:val="1"/>
          <w:sz w:val="28"/>
          <w:szCs w:val="28"/>
        </w:rPr>
        <w:t>o</w:t>
      </w:r>
      <w:r w:rsidRPr="00CE6351">
        <w:rPr>
          <w:color w:val="000000"/>
          <w:spacing w:val="-2"/>
          <w:sz w:val="28"/>
          <w:szCs w:val="28"/>
        </w:rPr>
        <w:t>c</w:t>
      </w:r>
      <w:r w:rsidRPr="00CE6351">
        <w:rPr>
          <w:color w:val="000000"/>
          <w:sz w:val="28"/>
          <w:szCs w:val="28"/>
        </w:rPr>
        <w:t>o</w:t>
      </w:r>
      <w:r w:rsidRPr="00CE6351">
        <w:rPr>
          <w:color w:val="000000"/>
          <w:spacing w:val="3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i</w:t>
      </w:r>
      <w:r w:rsidRPr="00CE6351">
        <w:rPr>
          <w:color w:val="000000"/>
          <w:sz w:val="28"/>
          <w:szCs w:val="28"/>
        </w:rPr>
        <w:t>n</w:t>
      </w:r>
      <w:r w:rsidRPr="00CE6351">
        <w:rPr>
          <w:color w:val="000000"/>
          <w:spacing w:val="2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13</w:t>
      </w:r>
      <w:r w:rsidRPr="00CE6351">
        <w:rPr>
          <w:color w:val="000000"/>
          <w:spacing w:val="1"/>
          <w:sz w:val="28"/>
          <w:szCs w:val="28"/>
        </w:rPr>
        <w:t>4</w:t>
      </w:r>
      <w:r w:rsidRPr="00CE6351">
        <w:rPr>
          <w:color w:val="000000"/>
          <w:sz w:val="28"/>
          <w:szCs w:val="28"/>
        </w:rPr>
        <w:t>9</w:t>
      </w:r>
      <w:r w:rsidRPr="00CE6351">
        <w:rPr>
          <w:color w:val="000000"/>
          <w:spacing w:val="4"/>
          <w:sz w:val="28"/>
          <w:szCs w:val="28"/>
        </w:rPr>
        <w:t xml:space="preserve"> </w:t>
      </w:r>
      <w:r w:rsidRPr="00CE6351">
        <w:rPr>
          <w:color w:val="000000"/>
          <w:spacing w:val="-2"/>
          <w:sz w:val="28"/>
          <w:szCs w:val="28"/>
        </w:rPr>
        <w:t>[</w:t>
      </w:r>
      <w:r w:rsidRPr="00CE6351">
        <w:rPr>
          <w:color w:val="000000"/>
          <w:spacing w:val="-1"/>
          <w:sz w:val="28"/>
          <w:szCs w:val="28"/>
        </w:rPr>
        <w:t>2</w:t>
      </w:r>
      <w:r w:rsidRPr="00CE6351">
        <w:rPr>
          <w:color w:val="000000"/>
          <w:spacing w:val="1"/>
          <w:sz w:val="28"/>
          <w:szCs w:val="28"/>
        </w:rPr>
        <w:t>4</w:t>
      </w:r>
      <w:r w:rsidRPr="00CE6351">
        <w:rPr>
          <w:color w:val="000000"/>
          <w:spacing w:val="-2"/>
          <w:sz w:val="28"/>
          <w:szCs w:val="28"/>
        </w:rPr>
        <w:t>]</w:t>
      </w:r>
      <w:r w:rsidRPr="00CE6351">
        <w:rPr>
          <w:color w:val="000000"/>
          <w:sz w:val="28"/>
          <w:szCs w:val="28"/>
        </w:rPr>
        <w:t>.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In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bo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pacing w:val="-1"/>
          <w:sz w:val="28"/>
          <w:szCs w:val="28"/>
        </w:rPr>
        <w:t>k</w:t>
      </w:r>
      <w:r w:rsidRPr="00CE6351">
        <w:rPr>
          <w:color w:val="1F2021"/>
          <w:sz w:val="28"/>
          <w:szCs w:val="28"/>
        </w:rPr>
        <w:t>:</w:t>
      </w:r>
      <w:r w:rsidRPr="00CE6351">
        <w:rPr>
          <w:color w:val="1F2021"/>
          <w:spacing w:val="4"/>
          <w:sz w:val="28"/>
          <w:szCs w:val="28"/>
        </w:rPr>
        <w:t xml:space="preserve"> </w:t>
      </w:r>
      <w:r w:rsidRPr="00CE6351">
        <w:rPr>
          <w:i/>
          <w:color w:val="1F2021"/>
          <w:spacing w:val="-1"/>
          <w:sz w:val="28"/>
          <w:szCs w:val="28"/>
        </w:rPr>
        <w:t>Ri</w:t>
      </w:r>
      <w:r w:rsidRPr="00CE6351">
        <w:rPr>
          <w:i/>
          <w:color w:val="1F2021"/>
          <w:spacing w:val="1"/>
          <w:sz w:val="28"/>
          <w:szCs w:val="28"/>
        </w:rPr>
        <w:t>h</w:t>
      </w:r>
      <w:r w:rsidRPr="00CE6351">
        <w:rPr>
          <w:i/>
          <w:color w:val="1F2021"/>
          <w:spacing w:val="-1"/>
          <w:sz w:val="28"/>
          <w:szCs w:val="28"/>
        </w:rPr>
        <w:t>l</w:t>
      </w:r>
      <w:r w:rsidRPr="00CE6351">
        <w:rPr>
          <w:i/>
          <w:color w:val="1F2021"/>
          <w:spacing w:val="1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1"/>
          <w:sz w:val="28"/>
          <w:szCs w:val="28"/>
        </w:rPr>
        <w:t xml:space="preserve"> 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nt</w:t>
      </w:r>
      <w:r w:rsidRPr="00CE6351">
        <w:rPr>
          <w:color w:val="1F2021"/>
          <w:spacing w:val="-1"/>
          <w:sz w:val="28"/>
          <w:szCs w:val="28"/>
        </w:rPr>
        <w:t>io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h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s arr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v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z w:val="28"/>
          <w:szCs w:val="28"/>
        </w:rPr>
        <w:t>l</w:t>
      </w:r>
      <w:r w:rsidRPr="00CE6351">
        <w:rPr>
          <w:color w:val="1F2021"/>
          <w:spacing w:val="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o C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no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4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at</w:t>
      </w:r>
      <w:r w:rsidRPr="00CE6351">
        <w:rPr>
          <w:color w:val="1F2021"/>
          <w:spacing w:val="4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43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4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f</w:t>
      </w:r>
      <w:r w:rsidRPr="00CE6351">
        <w:rPr>
          <w:color w:val="1F2021"/>
          <w:spacing w:val="4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13</w:t>
      </w:r>
      <w:r w:rsidRPr="00CE6351">
        <w:rPr>
          <w:color w:val="1F2021"/>
          <w:spacing w:val="1"/>
          <w:sz w:val="28"/>
          <w:szCs w:val="28"/>
        </w:rPr>
        <w:t>32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42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ere</w:t>
      </w:r>
      <w:r w:rsidRPr="00CE6351">
        <w:rPr>
          <w:color w:val="1F2021"/>
          <w:spacing w:val="41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43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et</w:t>
      </w:r>
      <w:r w:rsidRPr="00CE6351">
        <w:rPr>
          <w:color w:val="1F2021"/>
          <w:spacing w:val="4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8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B</w:t>
      </w:r>
      <w:r w:rsidRPr="00CE6351">
        <w:rPr>
          <w:color w:val="000000"/>
          <w:spacing w:val="-4"/>
          <w:sz w:val="28"/>
          <w:szCs w:val="28"/>
        </w:rPr>
        <w:t>y</w:t>
      </w:r>
      <w:r w:rsidRPr="00CE6351">
        <w:rPr>
          <w:color w:val="000000"/>
          <w:sz w:val="28"/>
          <w:szCs w:val="28"/>
        </w:rPr>
        <w:t>za</w:t>
      </w:r>
      <w:r w:rsidRPr="00CE6351">
        <w:rPr>
          <w:color w:val="000000"/>
          <w:spacing w:val="1"/>
          <w:sz w:val="28"/>
          <w:szCs w:val="28"/>
        </w:rPr>
        <w:t>n</w:t>
      </w:r>
      <w:r w:rsidRPr="00CE6351">
        <w:rPr>
          <w:color w:val="000000"/>
          <w:spacing w:val="-1"/>
          <w:sz w:val="28"/>
          <w:szCs w:val="28"/>
        </w:rPr>
        <w:t>t</w:t>
      </w:r>
      <w:r w:rsidRPr="00CE6351">
        <w:rPr>
          <w:color w:val="000000"/>
          <w:spacing w:val="1"/>
          <w:sz w:val="28"/>
          <w:szCs w:val="28"/>
        </w:rPr>
        <w:t>i</w:t>
      </w:r>
      <w:r w:rsidRPr="00CE6351">
        <w:rPr>
          <w:color w:val="000000"/>
          <w:spacing w:val="-1"/>
          <w:sz w:val="28"/>
          <w:szCs w:val="28"/>
        </w:rPr>
        <w:t>n</w:t>
      </w:r>
      <w:r w:rsidRPr="00CE6351">
        <w:rPr>
          <w:color w:val="000000"/>
          <w:sz w:val="28"/>
          <w:szCs w:val="28"/>
        </w:rPr>
        <w:t xml:space="preserve">e 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pacing w:val="1"/>
          <w:sz w:val="28"/>
          <w:szCs w:val="28"/>
        </w:rPr>
        <w:t>p</w:t>
      </w:r>
      <w:r w:rsidRPr="00CE6351">
        <w:rPr>
          <w:color w:val="1F2021"/>
          <w:sz w:val="28"/>
          <w:szCs w:val="28"/>
        </w:rPr>
        <w:t>er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r</w:t>
      </w:r>
    </w:p>
    <w:p w:rsidR="007D2203" w:rsidRPr="00CE6351" w:rsidRDefault="00AA47A5">
      <w:pPr>
        <w:spacing w:before="2" w:line="320" w:lineRule="exact"/>
        <w:ind w:left="120" w:right="69"/>
        <w:jc w:val="both"/>
        <w:rPr>
          <w:sz w:val="28"/>
          <w:szCs w:val="28"/>
        </w:rPr>
      </w:pPr>
      <w:r w:rsidRPr="00CE6351">
        <w:rPr>
          <w:color w:val="1F2021"/>
          <w:spacing w:val="-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nd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pacing w:val="1"/>
          <w:sz w:val="28"/>
          <w:szCs w:val="28"/>
        </w:rPr>
        <w:t>k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2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-</w:t>
      </w:r>
      <w:r w:rsidRPr="00CE6351">
        <w:rPr>
          <w:color w:val="1F2021"/>
          <w:sz w:val="28"/>
          <w:szCs w:val="28"/>
        </w:rPr>
        <w:t>I</w:t>
      </w:r>
      <w:r w:rsidRPr="00CE6351">
        <w:rPr>
          <w:color w:val="1F2021"/>
          <w:spacing w:val="-2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I.</w:t>
      </w:r>
      <w:r w:rsidRPr="00CE6351">
        <w:rPr>
          <w:color w:val="1F2021"/>
          <w:spacing w:val="-1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>m</w:t>
      </w:r>
      <w:r w:rsidRPr="00CE6351">
        <w:rPr>
          <w:color w:val="1F2021"/>
          <w:spacing w:val="18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ere,</w:t>
      </w:r>
      <w:r w:rsidRPr="00CE6351">
        <w:rPr>
          <w:color w:val="1F2021"/>
          <w:spacing w:val="18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jo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2"/>
          <w:sz w:val="28"/>
          <w:szCs w:val="28"/>
        </w:rPr>
        <w:t>r</w:t>
      </w:r>
      <w:r w:rsidRPr="00CE6351">
        <w:rPr>
          <w:color w:val="1F2021"/>
          <w:spacing w:val="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3"/>
          <w:sz w:val="28"/>
          <w:szCs w:val="28"/>
        </w:rPr>
        <w:t>y</w:t>
      </w:r>
      <w:r w:rsidRPr="00CE6351">
        <w:rPr>
          <w:color w:val="1F2021"/>
          <w:sz w:val="28"/>
          <w:szCs w:val="28"/>
        </w:rPr>
        <w:t>ed</w:t>
      </w:r>
      <w:r w:rsidRPr="00CE6351">
        <w:rPr>
          <w:color w:val="1F2021"/>
          <w:spacing w:val="20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s</w:t>
      </w:r>
      <w:r w:rsidRPr="00CE6351">
        <w:rPr>
          <w:color w:val="1F2021"/>
          <w:spacing w:val="-1"/>
          <w:sz w:val="28"/>
          <w:szCs w:val="28"/>
        </w:rPr>
        <w:t>ou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h</w:t>
      </w:r>
      <w:r w:rsidRPr="00CE6351">
        <w:rPr>
          <w:color w:val="1F2021"/>
          <w:spacing w:val="20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000000"/>
          <w:spacing w:val="-1"/>
          <w:sz w:val="28"/>
          <w:szCs w:val="28"/>
        </w:rPr>
        <w:t>A</w:t>
      </w:r>
      <w:r w:rsidRPr="00CE6351">
        <w:rPr>
          <w:color w:val="000000"/>
          <w:sz w:val="28"/>
          <w:szCs w:val="28"/>
        </w:rPr>
        <w:t>f</w:t>
      </w:r>
      <w:r w:rsidRPr="00CE6351">
        <w:rPr>
          <w:color w:val="000000"/>
          <w:spacing w:val="-1"/>
          <w:sz w:val="28"/>
          <w:szCs w:val="28"/>
        </w:rPr>
        <w:t>g</w:t>
      </w:r>
      <w:r w:rsidRPr="00CE6351">
        <w:rPr>
          <w:color w:val="000000"/>
          <w:spacing w:val="1"/>
          <w:sz w:val="28"/>
          <w:szCs w:val="28"/>
        </w:rPr>
        <w:t>h</w:t>
      </w:r>
      <w:r w:rsidRPr="00CE6351">
        <w:rPr>
          <w:color w:val="000000"/>
          <w:spacing w:val="-2"/>
          <w:sz w:val="28"/>
          <w:szCs w:val="28"/>
        </w:rPr>
        <w:t>a</w:t>
      </w:r>
      <w:r w:rsidRPr="00CE6351">
        <w:rPr>
          <w:color w:val="000000"/>
          <w:spacing w:val="1"/>
          <w:sz w:val="28"/>
          <w:szCs w:val="28"/>
        </w:rPr>
        <w:t>n</w:t>
      </w:r>
      <w:r w:rsidRPr="00CE6351">
        <w:rPr>
          <w:color w:val="000000"/>
          <w:spacing w:val="-1"/>
          <w:sz w:val="28"/>
          <w:szCs w:val="28"/>
        </w:rPr>
        <w:t>is</w:t>
      </w:r>
      <w:r w:rsidRPr="00CE6351">
        <w:rPr>
          <w:color w:val="000000"/>
          <w:spacing w:val="1"/>
          <w:sz w:val="28"/>
          <w:szCs w:val="28"/>
        </w:rPr>
        <w:t>t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2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18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9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n cr</w:t>
      </w:r>
      <w:r w:rsidRPr="00CE6351">
        <w:rPr>
          <w:color w:val="1F2021"/>
          <w:spacing w:val="-1"/>
          <w:sz w:val="28"/>
          <w:szCs w:val="28"/>
        </w:rPr>
        <w:t>o</w:t>
      </w:r>
      <w:r w:rsidRPr="00CE6351">
        <w:rPr>
          <w:color w:val="1F2021"/>
          <w:spacing w:val="1"/>
          <w:sz w:val="28"/>
          <w:szCs w:val="28"/>
        </w:rPr>
        <w:t>ss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3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6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a.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1F2021"/>
          <w:sz w:val="28"/>
          <w:szCs w:val="28"/>
        </w:rPr>
        <w:t>Fr</w:t>
      </w:r>
      <w:r w:rsidRPr="00CE6351">
        <w:rPr>
          <w:color w:val="1F2021"/>
          <w:spacing w:val="1"/>
          <w:sz w:val="28"/>
          <w:szCs w:val="28"/>
        </w:rPr>
        <w:t>o</w:t>
      </w:r>
      <w:r w:rsidRPr="00CE6351">
        <w:rPr>
          <w:color w:val="1F2021"/>
          <w:sz w:val="28"/>
          <w:szCs w:val="28"/>
        </w:rPr>
        <w:t xml:space="preserve">m </w:t>
      </w:r>
      <w:r w:rsidRPr="00CE6351">
        <w:rPr>
          <w:color w:val="1F2021"/>
          <w:spacing w:val="1"/>
          <w:sz w:val="28"/>
          <w:szCs w:val="28"/>
        </w:rPr>
        <w:t>th</w:t>
      </w:r>
      <w:r w:rsidRPr="00CE6351">
        <w:rPr>
          <w:color w:val="1F2021"/>
          <w:sz w:val="28"/>
          <w:szCs w:val="28"/>
        </w:rPr>
        <w:t>ere,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1F2021"/>
          <w:spacing w:val="-5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5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pacing w:val="-1"/>
          <w:sz w:val="28"/>
          <w:szCs w:val="28"/>
        </w:rPr>
        <w:t>i</w:t>
      </w:r>
      <w:r w:rsidRPr="00CE6351">
        <w:rPr>
          <w:color w:val="1F2021"/>
          <w:sz w:val="28"/>
          <w:szCs w:val="28"/>
        </w:rPr>
        <w:t>s</w:t>
      </w:r>
      <w:r w:rsidRPr="00CE6351">
        <w:rPr>
          <w:color w:val="1F2021"/>
          <w:spacing w:val="6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w</w:t>
      </w:r>
      <w:r w:rsidRPr="00CE6351">
        <w:rPr>
          <w:color w:val="1F2021"/>
          <w:sz w:val="28"/>
          <w:szCs w:val="28"/>
        </w:rPr>
        <w:t>ay</w:t>
      </w:r>
      <w:r w:rsidRPr="00CE6351">
        <w:rPr>
          <w:color w:val="1F2021"/>
          <w:spacing w:val="1"/>
          <w:sz w:val="28"/>
          <w:szCs w:val="28"/>
        </w:rPr>
        <w:t xml:space="preserve"> t</w:t>
      </w:r>
      <w:r w:rsidRPr="00CE6351">
        <w:rPr>
          <w:color w:val="1F2021"/>
          <w:sz w:val="28"/>
          <w:szCs w:val="28"/>
        </w:rPr>
        <w:t>o</w:t>
      </w:r>
      <w:r w:rsidRPr="00CE6351">
        <w:rPr>
          <w:color w:val="1F2021"/>
          <w:spacing w:val="6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D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i</w:t>
      </w:r>
      <w:r w:rsidRPr="00CE6351">
        <w:rPr>
          <w:color w:val="1F2021"/>
          <w:spacing w:val="6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6"/>
          <w:sz w:val="28"/>
          <w:szCs w:val="28"/>
        </w:rPr>
        <w:t xml:space="preserve"> </w:t>
      </w:r>
      <w:r w:rsidRPr="00CE6351">
        <w:rPr>
          <w:color w:val="1F2021"/>
          <w:spacing w:val="1"/>
          <w:sz w:val="28"/>
          <w:szCs w:val="28"/>
        </w:rPr>
        <w:t>b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ca</w:t>
      </w:r>
      <w:r w:rsidRPr="00CE6351">
        <w:rPr>
          <w:color w:val="1F2021"/>
          <w:spacing w:val="-4"/>
          <w:sz w:val="28"/>
          <w:szCs w:val="28"/>
        </w:rPr>
        <w:t>m</w:t>
      </w:r>
      <w:r w:rsidRPr="00CE6351">
        <w:rPr>
          <w:color w:val="1F2021"/>
          <w:sz w:val="28"/>
          <w:szCs w:val="28"/>
        </w:rPr>
        <w:t>e ac</w:t>
      </w:r>
      <w:r w:rsidRPr="00CE6351">
        <w:rPr>
          <w:color w:val="1F2021"/>
          <w:spacing w:val="-1"/>
          <w:sz w:val="28"/>
          <w:szCs w:val="28"/>
        </w:rPr>
        <w:t>q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2"/>
          <w:sz w:val="28"/>
          <w:szCs w:val="28"/>
        </w:rPr>
        <w:t>a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n</w:t>
      </w:r>
      <w:r w:rsidRPr="00CE6351">
        <w:rPr>
          <w:color w:val="1F2021"/>
          <w:spacing w:val="1"/>
          <w:sz w:val="28"/>
          <w:szCs w:val="28"/>
        </w:rPr>
        <w:t>t</w:t>
      </w:r>
      <w:r w:rsidRPr="00CE6351">
        <w:rPr>
          <w:color w:val="1F2021"/>
          <w:spacing w:val="-2"/>
          <w:sz w:val="28"/>
          <w:szCs w:val="28"/>
        </w:rPr>
        <w:t>e</w:t>
      </w:r>
      <w:r w:rsidRPr="00CE6351">
        <w:rPr>
          <w:color w:val="1F2021"/>
          <w:sz w:val="28"/>
          <w:szCs w:val="28"/>
        </w:rPr>
        <w:t>d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w</w:t>
      </w:r>
      <w:r w:rsidRPr="00CE6351">
        <w:rPr>
          <w:color w:val="1F2021"/>
          <w:spacing w:val="1"/>
          <w:sz w:val="28"/>
          <w:szCs w:val="28"/>
        </w:rPr>
        <w:t>i</w:t>
      </w:r>
      <w:r w:rsidRPr="00CE6351">
        <w:rPr>
          <w:color w:val="1F2021"/>
          <w:spacing w:val="-1"/>
          <w:sz w:val="28"/>
          <w:szCs w:val="28"/>
        </w:rPr>
        <w:t>t</w:t>
      </w:r>
      <w:r w:rsidRPr="00CE6351">
        <w:rPr>
          <w:color w:val="1F2021"/>
          <w:sz w:val="28"/>
          <w:szCs w:val="28"/>
        </w:rPr>
        <w:t>h</w:t>
      </w:r>
      <w:r w:rsidRPr="00CE6351">
        <w:rPr>
          <w:color w:val="1F2021"/>
          <w:spacing w:val="1"/>
          <w:sz w:val="28"/>
          <w:szCs w:val="28"/>
        </w:rPr>
        <w:t xml:space="preserve"> </w:t>
      </w:r>
      <w:r w:rsidRPr="00CE6351">
        <w:rPr>
          <w:color w:val="1F2021"/>
          <w:spacing w:val="-2"/>
          <w:sz w:val="28"/>
          <w:szCs w:val="28"/>
        </w:rPr>
        <w:t>t</w:t>
      </w:r>
      <w:r w:rsidRPr="00CE6351">
        <w:rPr>
          <w:color w:val="1F2021"/>
          <w:spacing w:val="1"/>
          <w:sz w:val="28"/>
          <w:szCs w:val="28"/>
        </w:rPr>
        <w:t>h</w:t>
      </w:r>
      <w:r w:rsidRPr="00CE6351">
        <w:rPr>
          <w:color w:val="1F2021"/>
          <w:sz w:val="28"/>
          <w:szCs w:val="28"/>
        </w:rPr>
        <w:t>e</w:t>
      </w:r>
      <w:r w:rsidRPr="00CE6351">
        <w:rPr>
          <w:color w:val="1F2021"/>
          <w:spacing w:val="-3"/>
          <w:sz w:val="28"/>
          <w:szCs w:val="28"/>
        </w:rPr>
        <w:t xml:space="preserve"> </w:t>
      </w:r>
      <w:r w:rsidRPr="00CE6351">
        <w:rPr>
          <w:color w:val="1F2021"/>
          <w:spacing w:val="-1"/>
          <w:sz w:val="28"/>
          <w:szCs w:val="28"/>
        </w:rPr>
        <w:t>s</w:t>
      </w:r>
      <w:r w:rsidRPr="00CE6351">
        <w:rPr>
          <w:color w:val="1F2021"/>
          <w:spacing w:val="1"/>
          <w:sz w:val="28"/>
          <w:szCs w:val="28"/>
        </w:rPr>
        <w:t>u</w:t>
      </w:r>
      <w:r w:rsidRPr="00CE6351">
        <w:rPr>
          <w:color w:val="1F2021"/>
          <w:spacing w:val="-1"/>
          <w:sz w:val="28"/>
          <w:szCs w:val="28"/>
        </w:rPr>
        <w:t>l</w:t>
      </w:r>
      <w:r w:rsidRPr="00CE6351">
        <w:rPr>
          <w:color w:val="1F2021"/>
          <w:spacing w:val="1"/>
          <w:sz w:val="28"/>
          <w:szCs w:val="28"/>
        </w:rPr>
        <w:t>tan</w:t>
      </w:r>
      <w:r w:rsidRPr="00CE6351">
        <w:rPr>
          <w:color w:val="1F2021"/>
          <w:sz w:val="28"/>
          <w:szCs w:val="28"/>
        </w:rPr>
        <w:t>,</w:t>
      </w:r>
      <w:r w:rsidRPr="00CE6351">
        <w:rPr>
          <w:color w:val="1F2021"/>
          <w:spacing w:val="-1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>M</w:t>
      </w:r>
      <w:r w:rsidRPr="00CE6351">
        <w:rPr>
          <w:color w:val="000000"/>
          <w:spacing w:val="-1"/>
          <w:sz w:val="28"/>
          <w:szCs w:val="28"/>
        </w:rPr>
        <w:t>u</w:t>
      </w:r>
      <w:r w:rsidRPr="00CE6351">
        <w:rPr>
          <w:color w:val="000000"/>
          <w:spacing w:val="1"/>
          <w:sz w:val="28"/>
          <w:szCs w:val="28"/>
        </w:rPr>
        <w:t>h</w:t>
      </w:r>
      <w:r w:rsidRPr="00CE6351">
        <w:rPr>
          <w:color w:val="000000"/>
          <w:sz w:val="28"/>
          <w:szCs w:val="28"/>
        </w:rPr>
        <w:t>a</w:t>
      </w:r>
      <w:r w:rsidRPr="00CE6351">
        <w:rPr>
          <w:color w:val="000000"/>
          <w:spacing w:val="-2"/>
          <w:sz w:val="28"/>
          <w:szCs w:val="28"/>
        </w:rPr>
        <w:t>m</w:t>
      </w:r>
      <w:r w:rsidRPr="00CE6351">
        <w:rPr>
          <w:color w:val="000000"/>
          <w:spacing w:val="-5"/>
          <w:sz w:val="28"/>
          <w:szCs w:val="28"/>
        </w:rPr>
        <w:t>m</w:t>
      </w:r>
      <w:r w:rsidRPr="00CE6351">
        <w:rPr>
          <w:color w:val="000000"/>
          <w:sz w:val="28"/>
          <w:szCs w:val="28"/>
        </w:rPr>
        <w:t>ad</w:t>
      </w:r>
      <w:r w:rsidRPr="00CE6351">
        <w:rPr>
          <w:color w:val="000000"/>
          <w:spacing w:val="1"/>
          <w:sz w:val="28"/>
          <w:szCs w:val="28"/>
        </w:rPr>
        <w:t xml:space="preserve"> </w:t>
      </w:r>
      <w:r w:rsidRPr="00CE6351">
        <w:rPr>
          <w:color w:val="000000"/>
          <w:sz w:val="28"/>
          <w:szCs w:val="28"/>
        </w:rPr>
        <w:t xml:space="preserve">bin </w:t>
      </w:r>
      <w:r w:rsidRPr="00CE6351">
        <w:rPr>
          <w:color w:val="000000"/>
          <w:spacing w:val="-1"/>
          <w:sz w:val="28"/>
          <w:szCs w:val="28"/>
        </w:rPr>
        <w:t>Tu</w:t>
      </w:r>
      <w:r w:rsidRPr="00CE6351">
        <w:rPr>
          <w:color w:val="000000"/>
          <w:spacing w:val="1"/>
          <w:sz w:val="28"/>
          <w:szCs w:val="28"/>
        </w:rPr>
        <w:t>g</w:t>
      </w:r>
      <w:r w:rsidRPr="00CE6351">
        <w:rPr>
          <w:color w:val="000000"/>
          <w:spacing w:val="-1"/>
          <w:sz w:val="28"/>
          <w:szCs w:val="28"/>
        </w:rPr>
        <w:t>h</w:t>
      </w:r>
      <w:r w:rsidRPr="00CE6351">
        <w:rPr>
          <w:color w:val="000000"/>
          <w:spacing w:val="1"/>
          <w:sz w:val="28"/>
          <w:szCs w:val="28"/>
        </w:rPr>
        <w:t>l</w:t>
      </w:r>
      <w:r w:rsidRPr="00CE6351">
        <w:rPr>
          <w:color w:val="000000"/>
          <w:spacing w:val="-1"/>
          <w:sz w:val="28"/>
          <w:szCs w:val="28"/>
        </w:rPr>
        <w:t>u</w:t>
      </w:r>
      <w:r w:rsidRPr="00CE6351">
        <w:rPr>
          <w:color w:val="000000"/>
          <w:spacing w:val="1"/>
          <w:sz w:val="28"/>
          <w:szCs w:val="28"/>
        </w:rPr>
        <w:t>q</w:t>
      </w:r>
      <w:r w:rsidRPr="00CE6351">
        <w:rPr>
          <w:color w:val="000000"/>
          <w:sz w:val="28"/>
          <w:szCs w:val="28"/>
        </w:rPr>
        <w:t>.</w:t>
      </w:r>
    </w:p>
    <w:p w:rsidR="007D2203" w:rsidRPr="00CE6351" w:rsidRDefault="007D2203">
      <w:pPr>
        <w:spacing w:before="9" w:line="180" w:lineRule="exact"/>
        <w:rPr>
          <w:sz w:val="18"/>
          <w:szCs w:val="18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3294"/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503315240" behindDoc="1" locked="0" layoutInCell="1" allowOverlap="1">
                <wp:simplePos x="0" y="0"/>
                <wp:positionH relativeFrom="page">
                  <wp:posOffset>1269365</wp:posOffset>
                </wp:positionH>
                <wp:positionV relativeFrom="paragraph">
                  <wp:posOffset>-41275</wp:posOffset>
                </wp:positionV>
                <wp:extent cx="1879600" cy="2112010"/>
                <wp:effectExtent l="2540" t="0" r="3810" b="5715"/>
                <wp:wrapNone/>
                <wp:docPr id="3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0" cy="2112010"/>
                          <a:chOff x="1999" y="-65"/>
                          <a:chExt cx="2960" cy="3326"/>
                        </a:xfrm>
                      </wpg:grpSpPr>
                      <wpg:grpSp>
                        <wpg:cNvPr id="31" name="Group 465"/>
                        <wpg:cNvGrpSpPr>
                          <a:grpSpLocks/>
                        </wpg:cNvGrpSpPr>
                        <wpg:grpSpPr bwMode="auto">
                          <a:xfrm>
                            <a:off x="4806" y="3247"/>
                            <a:ext cx="139" cy="0"/>
                            <a:chOff x="4806" y="3247"/>
                            <a:chExt cx="139" cy="0"/>
                          </a:xfrm>
                        </wpg:grpSpPr>
                        <wps:wsp>
                          <wps:cNvPr id="32" name="Freeform 467"/>
                          <wps:cNvSpPr>
                            <a:spLocks/>
                          </wps:cNvSpPr>
                          <wps:spPr bwMode="auto">
                            <a:xfrm>
                              <a:off x="4806" y="3247"/>
                              <a:ext cx="139" cy="0"/>
                            </a:xfrm>
                            <a:custGeom>
                              <a:avLst/>
                              <a:gdLst>
                                <a:gd name="T0" fmla="+- 0 4806 4806"/>
                                <a:gd name="T1" fmla="*/ T0 w 139"/>
                                <a:gd name="T2" fmla="+- 0 4945 4806"/>
                                <a:gd name="T3" fmla="*/ T2 w 1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9">
                                  <a:moveTo>
                                    <a:pt x="0" y="0"/>
                                  </a:moveTo>
                                  <a:lnTo>
                                    <a:pt x="139" y="0"/>
                                  </a:lnTo>
                                </a:path>
                              </a:pathLst>
                            </a:custGeom>
                            <a:noFill/>
                            <a:ln w="180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3" name="Picture 4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99" y="-65"/>
                              <a:ext cx="2815" cy="32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26" style="position:absolute;margin-left:99.95pt;margin-top:-3.25pt;width:148pt;height:166.3pt;z-index:-1240;mso-position-horizontal-relative:page" coordorigin="1999,-65" coordsize="2960,3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">
                <v:group id="Group 465" o:spid="_x0000_s1027" style="position:absolute;left:4806;top:3247;width:139;height:0" coordorigin="4806,3247" coordsize="1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467" o:spid="_x0000_s1028" style="position:absolute;left:4806;top:3247;width:139;height:0;visibility:visible;mso-wrap-style:square;v-text-anchor:top" coordsize="1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rQwMQA&#10;AADbAAAADwAAAGRycy9kb3ducmV2LnhtbESPX2vCQBDE34V+h2OFvtWNlopGTymCpVJU/IPPS25N&#10;grm9kDs1/fY9oeDjMDO/Yabz1lbqxo0vnWjo9xJQLJkzpeQajofl2wiUDySGKies4Zc9zGcvnSml&#10;xt1lx7d9yFWEiE9JQxFCnSL6rGBLvudqluidXWMpRNnkaBq6R7itcJAkQ7RUSlwoqOZFwdllf7Ua&#10;1ui+VldsD9tNVa9Pu+3HGH9WWr92288JqMBteIb/299Gw/sAHl/iD8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K0MDEAAAA2wAAAA8AAAAAAAAAAAAAAAAAmAIAAGRycy9k&#10;b3ducmV2LnhtbFBLBQYAAAAABAAEAPUAAACJAwAAAAA=&#10;" path="m,l139,e" filled="f" strokeweight="1.42pt">
                    <v:path arrowok="t" o:connecttype="custom" o:connectlocs="0,0;139,0" o:connectangles="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66" o:spid="_x0000_s1029" type="#_x0000_t75" style="position:absolute;left:1999;top:-65;width:2815;height:3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U+BHEAAAA2wAAAA8AAABkcnMvZG93bnJldi54bWxEj09rAjEUxO9Cv0N4BW+aVUHL1iitKHr0&#10;T0uvr5vXzdbNy7KJ6+qnN4LgcZiZ3zDTeWtL0VDtC8cKBv0EBHHmdMG5gq/DqvcGwgdkjaVjUnAh&#10;D/PZS2eKqXZn3lGzD7mIEPYpKjAhVKmUPjNk0fddRRy9P1dbDFHWudQ1niPclnKYJGNpseC4YLCi&#10;haHsuD9ZBdvlqvn5XU/yz+HAFN+b5fWor/9KdV/bj3cQgdrwDD/aG61gNIL7l/gD5O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1U+BHEAAAA2wAAAA8AAAAAAAAAAAAAAAAA&#10;nwIAAGRycy9kb3ducmV2LnhtbFBLBQYAAAAABAAEAPcAAACQAwAAAAA=&#10;">
                    <v:imagedata r:id="rId12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>
            <wp:extent cx="3155315" cy="20396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03" w:rsidRPr="00CE6351" w:rsidRDefault="007D2203">
      <w:pPr>
        <w:spacing w:before="2" w:line="260" w:lineRule="exact"/>
        <w:rPr>
          <w:sz w:val="26"/>
          <w:szCs w:val="26"/>
        </w:rPr>
      </w:pPr>
    </w:p>
    <w:p w:rsidR="007D2203" w:rsidRPr="00CE6351" w:rsidRDefault="00AA47A5">
      <w:pPr>
        <w:ind w:left="1033" w:right="1034"/>
        <w:jc w:val="center"/>
        <w:rPr>
          <w:sz w:val="24"/>
          <w:szCs w:val="24"/>
        </w:rPr>
      </w:pPr>
      <w:r w:rsidRPr="00CE6351">
        <w:rPr>
          <w:i/>
          <w:color w:val="333333"/>
          <w:sz w:val="24"/>
          <w:szCs w:val="24"/>
        </w:rPr>
        <w:t xml:space="preserve">Fig. </w:t>
      </w:r>
      <w:r w:rsidRPr="00CE6351">
        <w:rPr>
          <w:i/>
          <w:color w:val="333333"/>
          <w:spacing w:val="1"/>
          <w:sz w:val="24"/>
          <w:szCs w:val="24"/>
        </w:rPr>
        <w:t>5</w:t>
      </w:r>
      <w:r w:rsidRPr="00CE6351">
        <w:rPr>
          <w:i/>
          <w:color w:val="333333"/>
          <w:sz w:val="24"/>
          <w:szCs w:val="24"/>
        </w:rPr>
        <w:t xml:space="preserve">. </w:t>
      </w:r>
      <w:r w:rsidRPr="00CE6351">
        <w:rPr>
          <w:i/>
          <w:color w:val="333333"/>
          <w:spacing w:val="-1"/>
          <w:sz w:val="24"/>
          <w:szCs w:val="24"/>
        </w:rPr>
        <w:t>I</w:t>
      </w:r>
      <w:r w:rsidRPr="00CE6351">
        <w:rPr>
          <w:i/>
          <w:color w:val="333333"/>
          <w:sz w:val="24"/>
          <w:szCs w:val="24"/>
        </w:rPr>
        <w:t>bn Battuta</w:t>
      </w:r>
      <w:r w:rsidRPr="00CE6351">
        <w:rPr>
          <w:i/>
          <w:color w:val="333333"/>
          <w:spacing w:val="1"/>
          <w:sz w:val="24"/>
          <w:szCs w:val="24"/>
        </w:rPr>
        <w:t xml:space="preserve"> </w:t>
      </w:r>
      <w:r w:rsidRPr="00CE6351">
        <w:rPr>
          <w:i/>
          <w:color w:val="333333"/>
          <w:spacing w:val="-3"/>
          <w:sz w:val="24"/>
          <w:szCs w:val="24"/>
        </w:rPr>
        <w:t>(</w:t>
      </w:r>
      <w:r w:rsidRPr="00CE6351">
        <w:rPr>
          <w:i/>
          <w:color w:val="666666"/>
          <w:sz w:val="24"/>
          <w:szCs w:val="24"/>
        </w:rPr>
        <w:t>130</w:t>
      </w:r>
      <w:r w:rsidRPr="00CE6351">
        <w:rPr>
          <w:i/>
          <w:color w:val="666666"/>
          <w:spacing w:val="2"/>
          <w:sz w:val="24"/>
          <w:szCs w:val="24"/>
        </w:rPr>
        <w:t>4</w:t>
      </w:r>
      <w:r w:rsidRPr="00CE6351">
        <w:rPr>
          <w:i/>
          <w:color w:val="666666"/>
          <w:spacing w:val="-1"/>
          <w:sz w:val="24"/>
          <w:szCs w:val="24"/>
        </w:rPr>
        <w:t>-</w:t>
      </w:r>
      <w:r w:rsidRPr="00CE6351">
        <w:rPr>
          <w:i/>
          <w:color w:val="666666"/>
          <w:sz w:val="24"/>
          <w:szCs w:val="24"/>
        </w:rPr>
        <w:t>136</w:t>
      </w:r>
      <w:r w:rsidRPr="00CE6351">
        <w:rPr>
          <w:i/>
          <w:color w:val="666666"/>
          <w:spacing w:val="2"/>
          <w:sz w:val="24"/>
          <w:szCs w:val="24"/>
        </w:rPr>
        <w:t>9</w:t>
      </w:r>
      <w:r w:rsidRPr="00CE6351">
        <w:rPr>
          <w:i/>
          <w:color w:val="666666"/>
          <w:sz w:val="24"/>
          <w:szCs w:val="24"/>
        </w:rPr>
        <w:t>)</w:t>
      </w:r>
      <w:r w:rsidRPr="00CE6351">
        <w:rPr>
          <w:i/>
          <w:color w:val="666666"/>
          <w:spacing w:val="-2"/>
          <w:sz w:val="24"/>
          <w:szCs w:val="24"/>
        </w:rPr>
        <w:t xml:space="preserve"> </w:t>
      </w:r>
      <w:r w:rsidRPr="00CE6351">
        <w:rPr>
          <w:i/>
          <w:color w:val="333333"/>
          <w:sz w:val="24"/>
          <w:szCs w:val="24"/>
        </w:rPr>
        <w:t xml:space="preserve">and his </w:t>
      </w:r>
      <w:r w:rsidRPr="00CE6351">
        <w:rPr>
          <w:i/>
          <w:color w:val="333333"/>
          <w:spacing w:val="-1"/>
          <w:sz w:val="24"/>
          <w:szCs w:val="24"/>
        </w:rPr>
        <w:t>k</w:t>
      </w:r>
      <w:r w:rsidRPr="00CE6351">
        <w:rPr>
          <w:i/>
          <w:color w:val="333333"/>
          <w:sz w:val="24"/>
          <w:szCs w:val="24"/>
        </w:rPr>
        <w:t xml:space="preserve">nown </w:t>
      </w:r>
      <w:r w:rsidRPr="00CE6351">
        <w:rPr>
          <w:i/>
          <w:color w:val="333333"/>
          <w:spacing w:val="1"/>
          <w:sz w:val="24"/>
          <w:szCs w:val="24"/>
        </w:rPr>
        <w:t>T</w:t>
      </w:r>
      <w:r w:rsidRPr="00CE6351">
        <w:rPr>
          <w:i/>
          <w:color w:val="333333"/>
          <w:sz w:val="24"/>
          <w:szCs w:val="24"/>
        </w:rPr>
        <w:t>rav</w:t>
      </w:r>
      <w:r w:rsidRPr="00CE6351">
        <w:rPr>
          <w:i/>
          <w:color w:val="333333"/>
          <w:spacing w:val="-2"/>
          <w:sz w:val="24"/>
          <w:szCs w:val="24"/>
        </w:rPr>
        <w:t>e</w:t>
      </w:r>
      <w:r w:rsidRPr="00CE6351">
        <w:rPr>
          <w:i/>
          <w:color w:val="333333"/>
          <w:sz w:val="24"/>
          <w:szCs w:val="24"/>
        </w:rPr>
        <w:t>ls of</w:t>
      </w:r>
      <w:r w:rsidRPr="00CE6351">
        <w:rPr>
          <w:i/>
          <w:color w:val="333333"/>
          <w:spacing w:val="3"/>
          <w:sz w:val="24"/>
          <w:szCs w:val="24"/>
        </w:rPr>
        <w:t xml:space="preserve"> </w:t>
      </w:r>
      <w:r w:rsidRPr="00CE6351">
        <w:rPr>
          <w:i/>
          <w:color w:val="333333"/>
          <w:spacing w:val="-3"/>
          <w:sz w:val="24"/>
          <w:szCs w:val="24"/>
        </w:rPr>
        <w:t>(</w:t>
      </w:r>
      <w:r w:rsidRPr="00CE6351">
        <w:rPr>
          <w:i/>
          <w:color w:val="333333"/>
          <w:sz w:val="24"/>
          <w:szCs w:val="24"/>
        </w:rPr>
        <w:t>Sour</w:t>
      </w:r>
      <w:r w:rsidRPr="00CE6351">
        <w:rPr>
          <w:i/>
          <w:color w:val="333333"/>
          <w:spacing w:val="-1"/>
          <w:sz w:val="24"/>
          <w:szCs w:val="24"/>
        </w:rPr>
        <w:t>c</w:t>
      </w:r>
      <w:r w:rsidRPr="00CE6351">
        <w:rPr>
          <w:i/>
          <w:color w:val="333333"/>
          <w:spacing w:val="1"/>
          <w:sz w:val="24"/>
          <w:szCs w:val="24"/>
        </w:rPr>
        <w:t>e</w:t>
      </w:r>
      <w:r w:rsidRPr="00CE6351">
        <w:rPr>
          <w:i/>
          <w:color w:val="333333"/>
          <w:sz w:val="24"/>
          <w:szCs w:val="24"/>
        </w:rPr>
        <w:t>:</w:t>
      </w:r>
    </w:p>
    <w:p w:rsidR="007D2203" w:rsidRPr="00CE6351" w:rsidRDefault="00AA47A5">
      <w:pPr>
        <w:ind w:left="368" w:right="368"/>
        <w:jc w:val="center"/>
        <w:rPr>
          <w:sz w:val="24"/>
          <w:szCs w:val="24"/>
        </w:rPr>
      </w:pPr>
      <w:hyperlink r:id="rId14">
        <w:r w:rsidRPr="00CE6351">
          <w:rPr>
            <w:i/>
            <w:color w:val="333333"/>
            <w:sz w:val="24"/>
            <w:szCs w:val="24"/>
          </w:rPr>
          <w:t>ht</w:t>
        </w:r>
        <w:r w:rsidRPr="00CE6351">
          <w:rPr>
            <w:i/>
            <w:color w:val="333333"/>
            <w:spacing w:val="1"/>
            <w:sz w:val="24"/>
            <w:szCs w:val="24"/>
          </w:rPr>
          <w:t>t</w:t>
        </w:r>
        <w:r w:rsidRPr="00CE6351">
          <w:rPr>
            <w:i/>
            <w:color w:val="333333"/>
            <w:sz w:val="24"/>
            <w:szCs w:val="24"/>
          </w:rPr>
          <w:t>p</w:t>
        </w:r>
        <w:r w:rsidRPr="00CE6351">
          <w:rPr>
            <w:i/>
            <w:color w:val="333333"/>
            <w:spacing w:val="-1"/>
            <w:sz w:val="24"/>
            <w:szCs w:val="24"/>
          </w:rPr>
          <w:t>:</w:t>
        </w:r>
        <w:r w:rsidRPr="00CE6351">
          <w:rPr>
            <w:i/>
            <w:color w:val="333333"/>
            <w:sz w:val="24"/>
            <w:szCs w:val="24"/>
          </w:rPr>
          <w:t>/</w:t>
        </w:r>
        <w:r w:rsidRPr="00CE6351">
          <w:rPr>
            <w:i/>
            <w:color w:val="333333"/>
            <w:spacing w:val="1"/>
            <w:sz w:val="24"/>
            <w:szCs w:val="24"/>
          </w:rPr>
          <w:t>/</w:t>
        </w:r>
        <w:r w:rsidRPr="00CE6351">
          <w:rPr>
            <w:i/>
            <w:color w:val="333333"/>
            <w:sz w:val="24"/>
            <w:szCs w:val="24"/>
          </w:rPr>
          <w:t>tar</w:t>
        </w:r>
        <w:r w:rsidRPr="00CE6351">
          <w:rPr>
            <w:i/>
            <w:color w:val="333333"/>
            <w:spacing w:val="1"/>
            <w:sz w:val="24"/>
            <w:szCs w:val="24"/>
          </w:rPr>
          <w:t>i</w:t>
        </w:r>
        <w:r w:rsidRPr="00CE6351">
          <w:rPr>
            <w:i/>
            <w:color w:val="333333"/>
            <w:sz w:val="24"/>
            <w:szCs w:val="24"/>
          </w:rPr>
          <w:t>h</w:t>
        </w:r>
        <w:r w:rsidRPr="00CE6351">
          <w:rPr>
            <w:i/>
            <w:color w:val="333333"/>
            <w:spacing w:val="-1"/>
            <w:sz w:val="24"/>
            <w:szCs w:val="24"/>
          </w:rPr>
          <w:t>ve</w:t>
        </w:r>
        <w:r w:rsidRPr="00CE6351">
          <w:rPr>
            <w:i/>
            <w:color w:val="333333"/>
            <w:sz w:val="24"/>
            <w:szCs w:val="24"/>
          </w:rPr>
          <w:t>m</w:t>
        </w:r>
        <w:r w:rsidRPr="00CE6351">
          <w:rPr>
            <w:i/>
            <w:color w:val="333333"/>
            <w:spacing w:val="-1"/>
            <w:sz w:val="24"/>
            <w:szCs w:val="24"/>
          </w:rPr>
          <w:t>e</w:t>
        </w:r>
        <w:r w:rsidRPr="00CE6351">
          <w:rPr>
            <w:i/>
            <w:color w:val="333333"/>
            <w:sz w:val="24"/>
            <w:szCs w:val="24"/>
          </w:rPr>
          <w:t>d</w:t>
        </w:r>
        <w:r w:rsidRPr="00CE6351">
          <w:rPr>
            <w:i/>
            <w:color w:val="333333"/>
            <w:spacing w:val="-1"/>
            <w:sz w:val="24"/>
            <w:szCs w:val="24"/>
          </w:rPr>
          <w:t>e</w:t>
        </w:r>
        <w:r w:rsidRPr="00CE6351">
          <w:rPr>
            <w:i/>
            <w:color w:val="333333"/>
            <w:sz w:val="24"/>
            <w:szCs w:val="24"/>
          </w:rPr>
          <w:t>niy</w:t>
        </w:r>
        <w:r w:rsidRPr="00CE6351">
          <w:rPr>
            <w:i/>
            <w:color w:val="333333"/>
            <w:spacing w:val="-1"/>
            <w:sz w:val="24"/>
            <w:szCs w:val="24"/>
          </w:rPr>
          <w:t>e</w:t>
        </w:r>
        <w:r w:rsidRPr="00CE6351">
          <w:rPr>
            <w:i/>
            <w:color w:val="333333"/>
            <w:sz w:val="24"/>
            <w:szCs w:val="24"/>
          </w:rPr>
          <w:t>t.</w:t>
        </w:r>
        <w:r w:rsidRPr="00CE6351">
          <w:rPr>
            <w:i/>
            <w:color w:val="333333"/>
            <w:spacing w:val="3"/>
            <w:sz w:val="24"/>
            <w:szCs w:val="24"/>
          </w:rPr>
          <w:t>o</w:t>
        </w:r>
        <w:r w:rsidRPr="00CE6351">
          <w:rPr>
            <w:i/>
            <w:color w:val="333333"/>
            <w:sz w:val="24"/>
            <w:szCs w:val="24"/>
          </w:rPr>
          <w:t>rg/2010/01</w:t>
        </w:r>
        <w:r w:rsidRPr="00CE6351">
          <w:rPr>
            <w:i/>
            <w:color w:val="333333"/>
            <w:spacing w:val="1"/>
            <w:sz w:val="24"/>
            <w:szCs w:val="24"/>
          </w:rPr>
          <w:t>/</w:t>
        </w:r>
        <w:r w:rsidRPr="00CE6351">
          <w:rPr>
            <w:i/>
            <w:color w:val="333333"/>
            <w:sz w:val="24"/>
            <w:szCs w:val="24"/>
          </w:rPr>
          <w:t>harita</w:t>
        </w:r>
        <w:r w:rsidRPr="00CE6351">
          <w:rPr>
            <w:i/>
            <w:color w:val="333333"/>
            <w:spacing w:val="1"/>
            <w:sz w:val="24"/>
            <w:szCs w:val="24"/>
          </w:rPr>
          <w:t>l</w:t>
        </w:r>
        <w:r w:rsidRPr="00CE6351">
          <w:rPr>
            <w:i/>
            <w:color w:val="333333"/>
            <w:sz w:val="24"/>
            <w:szCs w:val="24"/>
          </w:rPr>
          <w:t>ard</w:t>
        </w:r>
        <w:r w:rsidRPr="00CE6351">
          <w:rPr>
            <w:i/>
            <w:color w:val="333333"/>
            <w:spacing w:val="3"/>
            <w:sz w:val="24"/>
            <w:szCs w:val="24"/>
          </w:rPr>
          <w:t>a</w:t>
        </w:r>
        <w:r w:rsidRPr="00CE6351">
          <w:rPr>
            <w:i/>
            <w:color w:val="333333"/>
            <w:spacing w:val="-1"/>
            <w:sz w:val="24"/>
            <w:szCs w:val="24"/>
          </w:rPr>
          <w:t>-</w:t>
        </w:r>
        <w:r w:rsidRPr="00CE6351">
          <w:rPr>
            <w:i/>
            <w:color w:val="333333"/>
            <w:spacing w:val="-2"/>
            <w:sz w:val="24"/>
            <w:szCs w:val="24"/>
          </w:rPr>
          <w:t>u</w:t>
        </w:r>
        <w:r w:rsidRPr="00CE6351">
          <w:rPr>
            <w:i/>
            <w:color w:val="333333"/>
            <w:spacing w:val="-1"/>
            <w:sz w:val="24"/>
            <w:szCs w:val="24"/>
          </w:rPr>
          <w:t>c-</w:t>
        </w:r>
        <w:r w:rsidRPr="00CE6351">
          <w:rPr>
            <w:i/>
            <w:color w:val="333333"/>
            <w:sz w:val="24"/>
            <w:szCs w:val="24"/>
          </w:rPr>
          <w:t>ortacag</w:t>
        </w:r>
        <w:r w:rsidRPr="00CE6351">
          <w:rPr>
            <w:i/>
            <w:color w:val="333333"/>
            <w:spacing w:val="-1"/>
            <w:sz w:val="24"/>
            <w:szCs w:val="24"/>
          </w:rPr>
          <w:t>-</w:t>
        </w:r>
        <w:r w:rsidRPr="00CE6351">
          <w:rPr>
            <w:i/>
            <w:color w:val="333333"/>
            <w:sz w:val="24"/>
            <w:szCs w:val="24"/>
          </w:rPr>
          <w:t>g</w:t>
        </w:r>
        <w:r w:rsidRPr="00CE6351">
          <w:rPr>
            <w:i/>
            <w:color w:val="333333"/>
            <w:spacing w:val="-1"/>
            <w:sz w:val="24"/>
            <w:szCs w:val="24"/>
          </w:rPr>
          <w:t>e</w:t>
        </w:r>
        <w:r w:rsidRPr="00CE6351">
          <w:rPr>
            <w:i/>
            <w:color w:val="333333"/>
            <w:sz w:val="24"/>
            <w:szCs w:val="24"/>
          </w:rPr>
          <w:t>zgin</w:t>
        </w:r>
        <w:r w:rsidRPr="00CE6351">
          <w:rPr>
            <w:i/>
            <w:color w:val="333333"/>
            <w:spacing w:val="1"/>
            <w:sz w:val="24"/>
            <w:szCs w:val="24"/>
          </w:rPr>
          <w:t>i</w:t>
        </w:r>
      </w:hyperlink>
      <w:hyperlink>
        <w:r w:rsidRPr="00CE6351">
          <w:rPr>
            <w:i/>
            <w:color w:val="333333"/>
            <w:sz w:val="24"/>
            <w:szCs w:val="24"/>
          </w:rPr>
          <w:t xml:space="preserve">.html, </w:t>
        </w:r>
        <w:r w:rsidRPr="00CE6351">
          <w:rPr>
            <w:i/>
            <w:color w:val="333333"/>
            <w:spacing w:val="3"/>
            <w:sz w:val="24"/>
            <w:szCs w:val="24"/>
          </w:rPr>
          <w:t>2</w:t>
        </w:r>
        <w:r w:rsidRPr="00CE6351">
          <w:rPr>
            <w:i/>
            <w:color w:val="333333"/>
            <w:sz w:val="24"/>
            <w:szCs w:val="24"/>
          </w:rPr>
          <w:t>018)</w:t>
        </w:r>
      </w:hyperlink>
    </w:p>
    <w:p w:rsidR="007D2203" w:rsidRPr="00CE6351" w:rsidRDefault="007D2203">
      <w:pPr>
        <w:spacing w:before="7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20" w:right="6704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6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>C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3"/>
          <w:sz w:val="28"/>
          <w:szCs w:val="28"/>
          <w:u w:val="thick" w:color="000000"/>
        </w:rPr>
        <w:t>n</w:t>
      </w:r>
      <w:r w:rsidRPr="00CE6351">
        <w:rPr>
          <w:b/>
          <w:sz w:val="28"/>
          <w:szCs w:val="28"/>
          <w:u w:val="thick" w:color="000000"/>
        </w:rPr>
        <w:t>c</w:t>
      </w:r>
      <w:r w:rsidRPr="00CE6351">
        <w:rPr>
          <w:b/>
          <w:spacing w:val="1"/>
          <w:sz w:val="28"/>
          <w:szCs w:val="28"/>
          <w:u w:val="thick" w:color="000000"/>
        </w:rPr>
        <w:t>l</w:t>
      </w:r>
      <w:r w:rsidRPr="00CE6351">
        <w:rPr>
          <w:b/>
          <w:spacing w:val="-3"/>
          <w:sz w:val="28"/>
          <w:szCs w:val="28"/>
          <w:u w:val="thick" w:color="000000"/>
        </w:rPr>
        <w:t>u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3"/>
          <w:sz w:val="28"/>
          <w:szCs w:val="28"/>
          <w:u w:val="thick" w:color="000000"/>
        </w:rPr>
        <w:t>n</w:t>
      </w:r>
      <w:r w:rsidRPr="00CE6351">
        <w:rPr>
          <w:b/>
          <w:sz w:val="28"/>
          <w:szCs w:val="28"/>
          <w:u w:val="thick" w:color="000000"/>
        </w:rPr>
        <w:t>s</w:t>
      </w:r>
    </w:p>
    <w:p w:rsidR="007D2203" w:rsidRPr="00CE6351" w:rsidRDefault="00AA47A5">
      <w:pPr>
        <w:spacing w:line="300" w:lineRule="exact"/>
        <w:ind w:left="120" w:right="76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c 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z w:val="28"/>
          <w:szCs w:val="28"/>
        </w:rPr>
        <w:t xml:space="preserve">ra 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ou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</w:t>
      </w:r>
      <w:r w:rsidRPr="00CE6351">
        <w:rPr>
          <w:sz w:val="28"/>
          <w:szCs w:val="28"/>
        </w:rPr>
        <w:t xml:space="preserve">0 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es 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3"/>
          <w:sz w:val="28"/>
          <w:szCs w:val="28"/>
        </w:rPr>
        <w:t>6</w:t>
      </w:r>
      <w:r w:rsidRPr="00CE6351">
        <w:rPr>
          <w:spacing w:val="1"/>
          <w:sz w:val="28"/>
          <w:szCs w:val="28"/>
        </w:rPr>
        <w:t>2</w:t>
      </w:r>
      <w:r w:rsidRPr="00CE6351">
        <w:rPr>
          <w:spacing w:val="-1"/>
          <w:sz w:val="28"/>
          <w:szCs w:val="28"/>
        </w:rPr>
        <w:t>0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6</w:t>
      </w:r>
      <w:r w:rsidRPr="00CE6351">
        <w:rPr>
          <w:spacing w:val="-1"/>
          <w:sz w:val="28"/>
          <w:szCs w:val="28"/>
        </w:rPr>
        <w:t>4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 xml:space="preserve">), 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 xml:space="preserve">p 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o 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he</w:t>
      </w:r>
    </w:p>
    <w:p w:rsidR="007D2203" w:rsidRPr="00CE6351" w:rsidRDefault="00AA47A5">
      <w:pPr>
        <w:spacing w:line="320" w:lineRule="exact"/>
        <w:ind w:left="120" w:right="100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vi</w:t>
      </w:r>
      <w:r w:rsidRPr="00CE6351">
        <w:rPr>
          <w:spacing w:val="1"/>
          <w:sz w:val="28"/>
          <w:szCs w:val="28"/>
        </w:rPr>
        <w:t>li</w:t>
      </w:r>
      <w:r w:rsidRPr="00CE6351">
        <w:rPr>
          <w:spacing w:val="-2"/>
          <w:sz w:val="28"/>
          <w:szCs w:val="28"/>
        </w:rPr>
        <w:t>z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su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co</w:t>
      </w:r>
      <w:r w:rsidRPr="00CE6351">
        <w:rPr>
          <w:spacing w:val="2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 Is</w:t>
      </w:r>
      <w:r w:rsidRPr="00CE6351">
        <w:rPr>
          <w:spacing w:val="1"/>
          <w:sz w:val="28"/>
          <w:szCs w:val="28"/>
        </w:rPr>
        <w:t>a</w:t>
      </w:r>
      <w:r w:rsidRPr="00CE6351">
        <w:rPr>
          <w:sz w:val="28"/>
          <w:szCs w:val="28"/>
        </w:rPr>
        <w:t xml:space="preserve">ac 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wto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1</w:t>
      </w:r>
      <w:r w:rsidRPr="00CE6351">
        <w:rPr>
          <w:spacing w:val="1"/>
          <w:sz w:val="28"/>
          <w:szCs w:val="28"/>
        </w:rPr>
        <w:t>6</w:t>
      </w:r>
      <w:r w:rsidRPr="00CE6351">
        <w:rPr>
          <w:spacing w:val="-1"/>
          <w:sz w:val="28"/>
          <w:szCs w:val="28"/>
        </w:rPr>
        <w:t>4</w:t>
      </w:r>
      <w:r w:rsidRPr="00CE6351">
        <w:rPr>
          <w:sz w:val="28"/>
          <w:szCs w:val="28"/>
        </w:rPr>
        <w:t>2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–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7</w:t>
      </w:r>
      <w:r w:rsidRPr="00CE6351">
        <w:rPr>
          <w:spacing w:val="-1"/>
          <w:sz w:val="28"/>
          <w:szCs w:val="28"/>
        </w:rPr>
        <w:t>2</w:t>
      </w:r>
      <w:r w:rsidRPr="00CE6351">
        <w:rPr>
          <w:spacing w:val="1"/>
          <w:sz w:val="28"/>
          <w:szCs w:val="28"/>
        </w:rPr>
        <w:t>6</w:t>
      </w:r>
      <w:r w:rsidRPr="00CE6351">
        <w:rPr>
          <w:sz w:val="28"/>
          <w:szCs w:val="28"/>
        </w:rPr>
        <w:t>).</w:t>
      </w:r>
    </w:p>
    <w:p w:rsidR="007D2203" w:rsidRPr="00CE6351" w:rsidRDefault="00AA47A5">
      <w:pPr>
        <w:spacing w:before="2" w:line="320" w:lineRule="exact"/>
        <w:ind w:left="120" w:right="71" w:firstLine="72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z w:val="28"/>
          <w:szCs w:val="28"/>
        </w:rPr>
        <w:t>ra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st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to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k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far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on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 xml:space="preserve"> 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</w:t>
      </w:r>
      <w:r w:rsidRPr="00CE6351">
        <w:rPr>
          <w:spacing w:val="3"/>
          <w:sz w:val="28"/>
          <w:szCs w:val="28"/>
        </w:rPr>
        <w:t>s</w:t>
      </w:r>
      <w:r w:rsidRPr="00CE6351">
        <w:rPr>
          <w:sz w:val="28"/>
          <w:szCs w:val="28"/>
        </w:rPr>
        <w:t xml:space="preserve">. 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Unl</w:t>
      </w:r>
      <w:r w:rsidRPr="00CE6351">
        <w:rPr>
          <w:spacing w:val="1"/>
          <w:sz w:val="28"/>
          <w:szCs w:val="28"/>
        </w:rPr>
        <w:t>ik</w:t>
      </w:r>
      <w:r w:rsidRPr="00CE6351">
        <w:rPr>
          <w:sz w:val="28"/>
          <w:szCs w:val="28"/>
        </w:rPr>
        <w:t xml:space="preserve">e 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ree</w:t>
      </w:r>
      <w:r w:rsidRPr="00CE6351">
        <w:rPr>
          <w:spacing w:val="1"/>
          <w:sz w:val="28"/>
          <w:szCs w:val="28"/>
        </w:rPr>
        <w:t>ks</w:t>
      </w:r>
      <w:r w:rsidRPr="00CE6351">
        <w:rPr>
          <w:sz w:val="28"/>
          <w:szCs w:val="28"/>
        </w:rPr>
        <w:t xml:space="preserve">, 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es 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were 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us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z w:val="28"/>
          <w:szCs w:val="28"/>
        </w:rPr>
        <w:t>rea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m 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</w:p>
    <w:p w:rsidR="007D2203" w:rsidRPr="00CE6351" w:rsidRDefault="00AA47A5">
      <w:pPr>
        <w:spacing w:line="300" w:lineRule="exact"/>
        <w:ind w:left="120" w:right="76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5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ay</w:t>
      </w:r>
      <w:r w:rsidRPr="00CE6351">
        <w:rPr>
          <w:spacing w:val="4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n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ry</w:t>
      </w:r>
      <w:r w:rsidRPr="00CE6351">
        <w:rPr>
          <w:spacing w:val="49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7"/>
          <w:sz w:val="28"/>
          <w:szCs w:val="28"/>
        </w:rPr>
        <w:t>e</w:t>
      </w:r>
      <w:r w:rsidRPr="00CE6351">
        <w:rPr>
          <w:sz w:val="28"/>
          <w:szCs w:val="28"/>
        </w:rPr>
        <w:t>,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l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re</w:t>
      </w:r>
    </w:p>
    <w:p w:rsidR="007D2203" w:rsidRPr="00CE6351" w:rsidRDefault="00AA47A5">
      <w:pPr>
        <w:spacing w:line="300" w:lineRule="exact"/>
        <w:ind w:left="120" w:right="1767"/>
        <w:jc w:val="both"/>
        <w:rPr>
          <w:sz w:val="28"/>
          <w:szCs w:val="28"/>
        </w:rPr>
      </w:pPr>
      <w:r w:rsidRPr="00CE6351">
        <w:rPr>
          <w:position w:val="-1"/>
          <w:sz w:val="28"/>
          <w:szCs w:val="28"/>
        </w:rPr>
        <w:t>R</w:t>
      </w:r>
      <w:r w:rsidRPr="00CE6351">
        <w:rPr>
          <w:spacing w:val="-1"/>
          <w:position w:val="-1"/>
          <w:sz w:val="28"/>
          <w:szCs w:val="28"/>
        </w:rPr>
        <w:t>o</w:t>
      </w:r>
      <w:r w:rsidRPr="00CE6351">
        <w:rPr>
          <w:spacing w:val="1"/>
          <w:position w:val="-1"/>
          <w:sz w:val="28"/>
          <w:szCs w:val="28"/>
        </w:rPr>
        <w:t>g</w:t>
      </w:r>
      <w:r w:rsidRPr="00CE6351">
        <w:rPr>
          <w:position w:val="-1"/>
          <w:sz w:val="28"/>
          <w:szCs w:val="28"/>
        </w:rPr>
        <w:t>er Be</w:t>
      </w:r>
      <w:r w:rsidRPr="00CE6351">
        <w:rPr>
          <w:spacing w:val="-3"/>
          <w:position w:val="-1"/>
          <w:sz w:val="28"/>
          <w:szCs w:val="28"/>
        </w:rPr>
        <w:t>a</w:t>
      </w:r>
      <w:r w:rsidRPr="00CE6351">
        <w:rPr>
          <w:position w:val="-1"/>
          <w:sz w:val="28"/>
          <w:szCs w:val="28"/>
        </w:rPr>
        <w:t>c</w:t>
      </w:r>
      <w:r w:rsidRPr="00CE6351">
        <w:rPr>
          <w:spacing w:val="-1"/>
          <w:position w:val="-1"/>
          <w:sz w:val="28"/>
          <w:szCs w:val="28"/>
        </w:rPr>
        <w:t>o</w:t>
      </w:r>
      <w:r w:rsidRPr="00CE6351">
        <w:rPr>
          <w:spacing w:val="2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,</w:t>
      </w:r>
      <w:r w:rsidRPr="00CE6351">
        <w:rPr>
          <w:spacing w:val="-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Fr</w:t>
      </w:r>
      <w:r w:rsidRPr="00CE6351">
        <w:rPr>
          <w:spacing w:val="-2"/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c</w:t>
      </w:r>
      <w:r w:rsidRPr="00CE6351">
        <w:rPr>
          <w:spacing w:val="-1"/>
          <w:position w:val="-1"/>
          <w:sz w:val="28"/>
          <w:szCs w:val="28"/>
        </w:rPr>
        <w:t>i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Bea</w:t>
      </w:r>
      <w:r w:rsidRPr="00CE6351">
        <w:rPr>
          <w:spacing w:val="-3"/>
          <w:position w:val="-1"/>
          <w:sz w:val="28"/>
          <w:szCs w:val="28"/>
        </w:rPr>
        <w:t>c</w:t>
      </w:r>
      <w:r w:rsidRPr="00CE6351">
        <w:rPr>
          <w:spacing w:val="-1"/>
          <w:position w:val="-1"/>
          <w:sz w:val="28"/>
          <w:szCs w:val="28"/>
        </w:rPr>
        <w:t>o</w:t>
      </w:r>
      <w:r w:rsidRPr="00CE6351">
        <w:rPr>
          <w:spacing w:val="2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 xml:space="preserve">, </w:t>
      </w:r>
      <w:r w:rsidRPr="00CE6351">
        <w:rPr>
          <w:spacing w:val="-1"/>
          <w:position w:val="-1"/>
          <w:sz w:val="28"/>
          <w:szCs w:val="28"/>
        </w:rPr>
        <w:t>G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spacing w:val="-1"/>
          <w:position w:val="-1"/>
          <w:sz w:val="28"/>
          <w:szCs w:val="28"/>
        </w:rPr>
        <w:t>li</w:t>
      </w:r>
      <w:r w:rsidRPr="00CE6351">
        <w:rPr>
          <w:spacing w:val="1"/>
          <w:position w:val="-1"/>
          <w:sz w:val="28"/>
          <w:szCs w:val="28"/>
        </w:rPr>
        <w:t>l</w:t>
      </w:r>
      <w:r w:rsidRPr="00CE6351">
        <w:rPr>
          <w:spacing w:val="-1"/>
          <w:position w:val="-1"/>
          <w:sz w:val="28"/>
          <w:szCs w:val="28"/>
        </w:rPr>
        <w:t>i</w:t>
      </w:r>
      <w:r w:rsidRPr="00CE6351">
        <w:rPr>
          <w:position w:val="-1"/>
          <w:sz w:val="28"/>
          <w:szCs w:val="28"/>
        </w:rPr>
        <w:t>o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a</w:t>
      </w:r>
      <w:r w:rsidRPr="00CE6351">
        <w:rPr>
          <w:spacing w:val="-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d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I</w:t>
      </w:r>
      <w:r w:rsidRPr="00CE6351">
        <w:rPr>
          <w:spacing w:val="1"/>
          <w:position w:val="-1"/>
          <w:sz w:val="28"/>
          <w:szCs w:val="28"/>
        </w:rPr>
        <w:t>s</w:t>
      </w:r>
      <w:r w:rsidRPr="00CE6351">
        <w:rPr>
          <w:spacing w:val="-2"/>
          <w:position w:val="-1"/>
          <w:sz w:val="28"/>
          <w:szCs w:val="28"/>
        </w:rPr>
        <w:t>a</w:t>
      </w:r>
      <w:r w:rsidRPr="00CE6351">
        <w:rPr>
          <w:position w:val="-1"/>
          <w:sz w:val="28"/>
          <w:szCs w:val="28"/>
        </w:rPr>
        <w:t xml:space="preserve">ac </w:t>
      </w:r>
      <w:r w:rsidRPr="00CE6351">
        <w:rPr>
          <w:spacing w:val="-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-1"/>
          <w:position w:val="-1"/>
          <w:sz w:val="28"/>
          <w:szCs w:val="28"/>
        </w:rPr>
        <w:t>wt</w:t>
      </w:r>
      <w:r w:rsidRPr="00CE6351">
        <w:rPr>
          <w:spacing w:val="2"/>
          <w:position w:val="-1"/>
          <w:sz w:val="28"/>
          <w:szCs w:val="28"/>
        </w:rPr>
        <w:t>o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.</w:t>
      </w:r>
    </w:p>
    <w:p w:rsidR="007D2203" w:rsidRPr="00CE6351" w:rsidRDefault="007D2203">
      <w:pPr>
        <w:spacing w:line="200" w:lineRule="exact"/>
      </w:pPr>
    </w:p>
    <w:p w:rsidR="007D2203" w:rsidRPr="00CE6351" w:rsidRDefault="007D2203">
      <w:pPr>
        <w:spacing w:before="9" w:line="220" w:lineRule="exact"/>
        <w:rPr>
          <w:sz w:val="22"/>
          <w:szCs w:val="22"/>
        </w:rPr>
      </w:pPr>
    </w:p>
    <w:p w:rsidR="007D2203" w:rsidRPr="00CE6351" w:rsidRDefault="007D2203">
      <w:pPr>
        <w:spacing w:before="7" w:line="180" w:lineRule="exact"/>
        <w:rPr>
          <w:sz w:val="18"/>
          <w:szCs w:val="18"/>
        </w:rPr>
      </w:pPr>
    </w:p>
    <w:p w:rsidR="007D2203" w:rsidRPr="00CE6351" w:rsidRDefault="00AA47A5">
      <w:pPr>
        <w:spacing w:before="29"/>
        <w:ind w:left="480"/>
        <w:rPr>
          <w:sz w:val="24"/>
          <w:szCs w:val="24"/>
        </w:rPr>
        <w:sectPr w:rsidR="007D2203" w:rsidRPr="00CE6351">
          <w:pgSz w:w="11920" w:h="16840"/>
          <w:pgMar w:top="660" w:right="1680" w:bottom="280" w:left="1680" w:header="720" w:footer="720" w:gutter="0"/>
          <w:cols w:space="720"/>
        </w:sectPr>
      </w:pPr>
      <w:r w:rsidRPr="00CE6351">
        <w:rPr>
          <w:spacing w:val="1"/>
          <w:sz w:val="24"/>
          <w:szCs w:val="24"/>
        </w:rPr>
        <w:t>P</w:t>
      </w:r>
      <w:r w:rsidRPr="00CE6351">
        <w:rPr>
          <w:sz w:val="24"/>
          <w:szCs w:val="24"/>
        </w:rPr>
        <w:t>ro</w:t>
      </w:r>
      <w:r w:rsidRPr="00CE6351">
        <w:rPr>
          <w:spacing w:val="-1"/>
          <w:sz w:val="24"/>
          <w:szCs w:val="24"/>
        </w:rPr>
        <w:t>f</w:t>
      </w:r>
      <w:r w:rsidRPr="00CE6351">
        <w:rPr>
          <w:sz w:val="24"/>
          <w:szCs w:val="24"/>
        </w:rPr>
        <w:t>. D</w:t>
      </w:r>
      <w:r w:rsidRPr="00CE6351">
        <w:rPr>
          <w:spacing w:val="-1"/>
          <w:sz w:val="24"/>
          <w:szCs w:val="24"/>
        </w:rPr>
        <w:t>r</w:t>
      </w:r>
      <w:r w:rsidRPr="00CE6351">
        <w:rPr>
          <w:sz w:val="24"/>
          <w:szCs w:val="24"/>
        </w:rPr>
        <w:t>.  Muh</w:t>
      </w:r>
      <w:r w:rsidRPr="00CE6351">
        <w:rPr>
          <w:spacing w:val="-1"/>
          <w:sz w:val="24"/>
          <w:szCs w:val="24"/>
        </w:rPr>
        <w:t>a</w:t>
      </w:r>
      <w:r w:rsidRPr="00CE6351">
        <w:rPr>
          <w:sz w:val="24"/>
          <w:szCs w:val="24"/>
        </w:rPr>
        <w:t>m</w:t>
      </w:r>
      <w:r w:rsidRPr="00CE6351">
        <w:rPr>
          <w:spacing w:val="1"/>
          <w:sz w:val="24"/>
          <w:szCs w:val="24"/>
        </w:rPr>
        <w:t>m</w:t>
      </w:r>
      <w:r w:rsidRPr="00CE6351">
        <w:rPr>
          <w:spacing w:val="-1"/>
          <w:sz w:val="24"/>
          <w:szCs w:val="24"/>
        </w:rPr>
        <w:t>a</w:t>
      </w:r>
      <w:r w:rsidRPr="00CE6351">
        <w:rPr>
          <w:sz w:val="24"/>
          <w:szCs w:val="24"/>
        </w:rPr>
        <w:t xml:space="preserve">d </w:t>
      </w:r>
      <w:r w:rsidRPr="00CE6351">
        <w:rPr>
          <w:spacing w:val="2"/>
          <w:sz w:val="24"/>
          <w:szCs w:val="24"/>
        </w:rPr>
        <w:t>E</w:t>
      </w:r>
      <w:r w:rsidRPr="00CE6351">
        <w:rPr>
          <w:spacing w:val="-1"/>
          <w:sz w:val="24"/>
          <w:szCs w:val="24"/>
        </w:rPr>
        <w:t>L-</w:t>
      </w:r>
      <w:r w:rsidRPr="00CE6351">
        <w:rPr>
          <w:spacing w:val="1"/>
          <w:sz w:val="24"/>
          <w:szCs w:val="24"/>
        </w:rPr>
        <w:t>S</w:t>
      </w:r>
      <w:r w:rsidRPr="00CE6351">
        <w:rPr>
          <w:spacing w:val="2"/>
          <w:sz w:val="24"/>
          <w:szCs w:val="24"/>
        </w:rPr>
        <w:t>A</w:t>
      </w:r>
      <w:r w:rsidRPr="00CE6351">
        <w:rPr>
          <w:spacing w:val="-2"/>
          <w:sz w:val="24"/>
          <w:szCs w:val="24"/>
        </w:rPr>
        <w:t>B</w:t>
      </w:r>
      <w:r w:rsidRPr="00CE6351">
        <w:rPr>
          <w:sz w:val="24"/>
          <w:szCs w:val="24"/>
        </w:rPr>
        <w:t>A</w:t>
      </w:r>
    </w:p>
    <w:p w:rsidR="007D2203" w:rsidRPr="00CE6351" w:rsidRDefault="007D2203">
      <w:pPr>
        <w:spacing w:before="72" w:line="260" w:lineRule="exact"/>
        <w:ind w:left="120"/>
        <w:rPr>
          <w:sz w:val="24"/>
          <w:szCs w:val="24"/>
        </w:rPr>
      </w:pPr>
    </w:p>
    <w:p w:rsidR="007D2203" w:rsidRPr="00CE6351" w:rsidRDefault="007D2203">
      <w:pPr>
        <w:spacing w:before="8" w:line="180" w:lineRule="exact"/>
        <w:rPr>
          <w:sz w:val="18"/>
          <w:szCs w:val="18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/>
        <w:ind w:left="120" w:right="68" w:firstLine="72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 xml:space="preserve">In 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ar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ar,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n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6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8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h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15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h  ce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,  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 xml:space="preserve">ars 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 re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rc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ers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 C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 xml:space="preserve">a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Sp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 e</w:t>
      </w:r>
      <w:r w:rsidRPr="00CE6351">
        <w:rPr>
          <w:spacing w:val="1"/>
          <w:sz w:val="28"/>
          <w:szCs w:val="28"/>
        </w:rPr>
        <w:t>x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a,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di</w:t>
      </w:r>
      <w:r w:rsidRPr="00CE6351">
        <w:rPr>
          <w:sz w:val="28"/>
          <w:szCs w:val="28"/>
        </w:rPr>
        <w:t>a,</w:t>
      </w:r>
      <w:r w:rsidRPr="00CE6351">
        <w:rPr>
          <w:spacing w:val="29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z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an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ced</w:t>
      </w:r>
      <w:r w:rsidRPr="00CE6351">
        <w:rPr>
          <w:spacing w:val="3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2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>o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3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hi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ew </w:t>
      </w:r>
      <w:r w:rsidRPr="00CE6351">
        <w:rPr>
          <w:spacing w:val="1"/>
          <w:sz w:val="28"/>
          <w:szCs w:val="28"/>
        </w:rPr>
        <w:t>ho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z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>t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z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,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ce,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o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op</w:t>
      </w:r>
      <w:r w:rsidRPr="00CE6351">
        <w:rPr>
          <w:spacing w:val="3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</w:p>
    <w:p w:rsidR="007D2203" w:rsidRPr="00CE6351" w:rsidRDefault="00AA47A5">
      <w:pPr>
        <w:spacing w:before="3" w:line="320" w:lineRule="exact"/>
        <w:ind w:left="120" w:right="66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9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ra</w:t>
      </w:r>
      <w:r w:rsidRPr="00CE6351">
        <w:rPr>
          <w:spacing w:val="-1"/>
          <w:sz w:val="28"/>
          <w:szCs w:val="28"/>
        </w:rPr>
        <w:t>wi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wo</w:t>
      </w:r>
      <w:r w:rsidRPr="00CE6351">
        <w:rPr>
          <w:sz w:val="28"/>
          <w:szCs w:val="28"/>
        </w:rPr>
        <w:t>rk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y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;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9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J</w:t>
      </w:r>
      <w:r w:rsidRPr="00CE6351">
        <w:rPr>
          <w:sz w:val="28"/>
          <w:szCs w:val="28"/>
        </w:rPr>
        <w:t>aza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h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eer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1</w:t>
      </w:r>
      <w:r w:rsidRPr="00CE6351">
        <w:rPr>
          <w:spacing w:val="-1"/>
          <w:sz w:val="28"/>
          <w:szCs w:val="28"/>
        </w:rPr>
        <w:t>3t</w:t>
      </w:r>
      <w:r w:rsidRPr="00CE6351">
        <w:rPr>
          <w:sz w:val="28"/>
          <w:szCs w:val="28"/>
        </w:rPr>
        <w:t>h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 xml:space="preserve">ry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3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os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 cra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4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sh</w:t>
      </w:r>
      <w:r w:rsidRPr="00CE6351">
        <w:rPr>
          <w:sz w:val="28"/>
          <w:szCs w:val="28"/>
        </w:rPr>
        <w:t>af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,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;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a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>n</w:t>
      </w:r>
      <w:r w:rsidRPr="00CE6351">
        <w:rPr>
          <w:sz w:val="28"/>
          <w:szCs w:val="28"/>
        </w:rPr>
        <w:t xml:space="preserve">a),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xt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oo</w:t>
      </w:r>
      <w:r w:rsidRPr="00CE6351">
        <w:rPr>
          <w:sz w:val="28"/>
          <w:szCs w:val="28"/>
        </w:rPr>
        <w:t>k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="00CE6351"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wo</w:t>
      </w:r>
      <w:r w:rsidRPr="00CE6351">
        <w:rPr>
          <w:sz w:val="28"/>
          <w:szCs w:val="28"/>
        </w:rPr>
        <w:t>rk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3"/>
          <w:sz w:val="28"/>
          <w:szCs w:val="28"/>
        </w:rPr>
        <w:t>'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ni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s 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l 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60</w:t>
      </w:r>
      <w:r w:rsidRPr="00CE6351">
        <w:rPr>
          <w:spacing w:val="1"/>
          <w:sz w:val="28"/>
          <w:szCs w:val="28"/>
        </w:rPr>
        <w:t>0</w:t>
      </w:r>
      <w:r w:rsidR="004827F4" w:rsidRPr="00CE6351">
        <w:rPr>
          <w:sz w:val="28"/>
          <w:szCs w:val="28"/>
        </w:rPr>
        <w:t xml:space="preserve">s.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e 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s 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e 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 xml:space="preserve">art 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</w:p>
    <w:p w:rsidR="007D2203" w:rsidRPr="00CE6351" w:rsidRDefault="00AA47A5">
      <w:pPr>
        <w:spacing w:before="2" w:line="320" w:lineRule="exact"/>
        <w:ind w:left="120" w:right="64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ul</w:t>
      </w:r>
      <w:r w:rsidRPr="00CE6351">
        <w:rPr>
          <w:spacing w:val="1"/>
          <w:sz w:val="28"/>
          <w:szCs w:val="28"/>
        </w:rPr>
        <w:t>tu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za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t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d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z w:val="28"/>
          <w:szCs w:val="28"/>
        </w:rPr>
        <w:t>-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 </w:t>
      </w:r>
      <w:r w:rsidRPr="00CE6351">
        <w:rPr>
          <w:spacing w:val="1"/>
          <w:sz w:val="28"/>
          <w:szCs w:val="28"/>
        </w:rPr>
        <w:t>pi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 xml:space="preserve">re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ch 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 xml:space="preserve">s 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o 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h 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h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6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'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k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'</w:t>
      </w:r>
      <w:r w:rsidRPr="00CE6351">
        <w:rPr>
          <w:spacing w:val="6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0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red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4"/>
          <w:sz w:val="28"/>
          <w:szCs w:val="28"/>
        </w:rPr>
        <w:t>(</w:t>
      </w:r>
      <w:r w:rsidRPr="00CE6351">
        <w:rPr>
          <w:spacing w:val="-4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an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>d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1"/>
          <w:sz w:val="28"/>
          <w:szCs w:val="28"/>
        </w:rPr>
        <w:t>2</w:t>
      </w:r>
      <w:r w:rsidRPr="00CE6351">
        <w:rPr>
          <w:spacing w:val="1"/>
          <w:sz w:val="28"/>
          <w:szCs w:val="28"/>
        </w:rPr>
        <w:t>0</w:t>
      </w:r>
      <w:r w:rsidRPr="00CE6351">
        <w:rPr>
          <w:spacing w:val="-1"/>
          <w:sz w:val="28"/>
          <w:szCs w:val="28"/>
        </w:rPr>
        <w:t>0</w:t>
      </w:r>
      <w:r w:rsidRPr="00CE6351">
        <w:rPr>
          <w:spacing w:val="1"/>
          <w:sz w:val="28"/>
          <w:szCs w:val="28"/>
        </w:rPr>
        <w:t>9</w:t>
      </w:r>
      <w:r w:rsidRPr="00CE6351">
        <w:rPr>
          <w:sz w:val="28"/>
          <w:szCs w:val="28"/>
        </w:rPr>
        <w:t>).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di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g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ll</w:t>
      </w:r>
      <w:r w:rsidRPr="00CE6351">
        <w:rPr>
          <w:sz w:val="28"/>
          <w:szCs w:val="28"/>
        </w:rPr>
        <w:t>y Ra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to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n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ce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2</w:t>
      </w:r>
      <w:r w:rsidRPr="00CE6351">
        <w:rPr>
          <w:spacing w:val="-1"/>
          <w:sz w:val="28"/>
          <w:szCs w:val="28"/>
        </w:rPr>
        <w:t>01</w:t>
      </w:r>
      <w:r w:rsidRPr="00CE6351">
        <w:rPr>
          <w:sz w:val="28"/>
          <w:szCs w:val="28"/>
        </w:rPr>
        <w:t>9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"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ho</w:t>
      </w:r>
      <w:r w:rsidRPr="00CE6351">
        <w:rPr>
          <w:spacing w:val="1"/>
          <w:sz w:val="28"/>
          <w:szCs w:val="28"/>
        </w:rPr>
        <w:t>us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"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z w:val="28"/>
          <w:szCs w:val="28"/>
        </w:rPr>
        <w:t>ra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nus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bi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 xml:space="preserve"> 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ng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e)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 xml:space="preserve">in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rs 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r 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), 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z w:val="28"/>
          <w:szCs w:val="28"/>
        </w:rPr>
        <w:t>"r</w:t>
      </w:r>
      <w:r w:rsidRPr="00CE6351">
        <w:rPr>
          <w:spacing w:val="1"/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t 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iv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</w:p>
    <w:p w:rsidR="007D2203" w:rsidRPr="00CE6351" w:rsidRDefault="00AA47A5">
      <w:pPr>
        <w:spacing w:before="2" w:line="320" w:lineRule="exact"/>
        <w:ind w:left="120" w:right="66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bi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it</w:t>
      </w:r>
      <w:r w:rsidRPr="00CE6351">
        <w:rPr>
          <w:sz w:val="28"/>
          <w:szCs w:val="28"/>
        </w:rPr>
        <w:t>ed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s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z w:val="28"/>
          <w:szCs w:val="28"/>
        </w:rPr>
        <w:t>few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x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ol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".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ry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ig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t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ou</w:t>
      </w:r>
      <w:r w:rsidRPr="00CE6351">
        <w:rPr>
          <w:sz w:val="28"/>
          <w:szCs w:val="28"/>
        </w:rPr>
        <w:t>t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hi</w:t>
      </w:r>
      <w:r w:rsidRPr="00CE6351">
        <w:rPr>
          <w:sz w:val="28"/>
          <w:szCs w:val="28"/>
        </w:rPr>
        <w:t>s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>h</w:t>
      </w:r>
      <w:r w:rsidRPr="00CE6351">
        <w:rPr>
          <w:sz w:val="28"/>
          <w:szCs w:val="28"/>
        </w:rPr>
        <w:t>,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jo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ey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ou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pi</w:t>
      </w:r>
      <w:r w:rsidRPr="00CE6351">
        <w:rPr>
          <w:sz w:val="28"/>
          <w:szCs w:val="28"/>
        </w:rPr>
        <w:t>res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dl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s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rc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at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1"/>
          <w:sz w:val="28"/>
          <w:szCs w:val="28"/>
        </w:rPr>
        <w:t>vo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>n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e,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</w:p>
    <w:p w:rsidR="007D2203" w:rsidRPr="00CE6351" w:rsidRDefault="00AA47A5" w:rsidP="004827F4">
      <w:pPr>
        <w:spacing w:line="300" w:lineRule="exact"/>
        <w:ind w:left="120" w:right="3594"/>
        <w:jc w:val="both"/>
        <w:rPr>
          <w:sz w:val="28"/>
          <w:szCs w:val="28"/>
        </w:rPr>
      </w:pPr>
      <w:r w:rsidRPr="00CE6351">
        <w:rPr>
          <w:position w:val="-1"/>
          <w:sz w:val="28"/>
          <w:szCs w:val="28"/>
        </w:rPr>
        <w:t>c</w:t>
      </w:r>
      <w:r w:rsidRPr="00CE6351">
        <w:rPr>
          <w:spacing w:val="-1"/>
          <w:position w:val="-1"/>
          <w:sz w:val="28"/>
          <w:szCs w:val="28"/>
        </w:rPr>
        <w:t>o</w:t>
      </w:r>
      <w:r w:rsidRPr="00CE6351">
        <w:rPr>
          <w:spacing w:val="1"/>
          <w:position w:val="-1"/>
          <w:sz w:val="28"/>
          <w:szCs w:val="28"/>
        </w:rPr>
        <w:t>nt</w:t>
      </w:r>
      <w:r w:rsidRPr="00CE6351">
        <w:rPr>
          <w:spacing w:val="-2"/>
          <w:position w:val="-1"/>
          <w:sz w:val="28"/>
          <w:szCs w:val="28"/>
        </w:rPr>
        <w:t>r</w:t>
      </w:r>
      <w:r w:rsidRPr="00CE6351">
        <w:rPr>
          <w:spacing w:val="-1"/>
          <w:position w:val="-1"/>
          <w:sz w:val="28"/>
          <w:szCs w:val="28"/>
        </w:rPr>
        <w:t>i</w:t>
      </w:r>
      <w:r w:rsidRPr="00CE6351">
        <w:rPr>
          <w:spacing w:val="1"/>
          <w:position w:val="-1"/>
          <w:sz w:val="28"/>
          <w:szCs w:val="28"/>
        </w:rPr>
        <w:t>b</w:t>
      </w:r>
      <w:r w:rsidRPr="00CE6351">
        <w:rPr>
          <w:spacing w:val="-1"/>
          <w:position w:val="-1"/>
          <w:sz w:val="28"/>
          <w:szCs w:val="28"/>
        </w:rPr>
        <w:t>u</w:t>
      </w:r>
      <w:r w:rsidRPr="00CE6351">
        <w:rPr>
          <w:spacing w:val="1"/>
          <w:position w:val="-1"/>
          <w:sz w:val="28"/>
          <w:szCs w:val="28"/>
        </w:rPr>
        <w:t>t</w:t>
      </w:r>
      <w:r w:rsidRPr="00CE6351">
        <w:rPr>
          <w:spacing w:val="-1"/>
          <w:position w:val="-1"/>
          <w:sz w:val="28"/>
          <w:szCs w:val="28"/>
        </w:rPr>
        <w:t>io</w:t>
      </w:r>
      <w:r w:rsidRPr="00CE6351">
        <w:rPr>
          <w:position w:val="-1"/>
          <w:sz w:val="28"/>
          <w:szCs w:val="28"/>
        </w:rPr>
        <w:t>n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spacing w:val="-2"/>
          <w:position w:val="-1"/>
          <w:sz w:val="28"/>
          <w:szCs w:val="28"/>
        </w:rPr>
        <w:t>t</w:t>
      </w:r>
      <w:r w:rsidRPr="00CE6351">
        <w:rPr>
          <w:position w:val="-1"/>
          <w:sz w:val="28"/>
          <w:szCs w:val="28"/>
        </w:rPr>
        <w:t>o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s</w:t>
      </w:r>
      <w:r w:rsidRPr="00CE6351">
        <w:rPr>
          <w:spacing w:val="-2"/>
          <w:position w:val="-1"/>
          <w:sz w:val="28"/>
          <w:szCs w:val="28"/>
        </w:rPr>
        <w:t>c</w:t>
      </w:r>
      <w:r w:rsidRPr="00CE6351">
        <w:rPr>
          <w:spacing w:val="1"/>
          <w:position w:val="-1"/>
          <w:sz w:val="28"/>
          <w:szCs w:val="28"/>
        </w:rPr>
        <w:t>i</w:t>
      </w:r>
      <w:r w:rsidRPr="00CE6351">
        <w:rPr>
          <w:spacing w:val="-2"/>
          <w:position w:val="-1"/>
          <w:sz w:val="28"/>
          <w:szCs w:val="28"/>
        </w:rPr>
        <w:t>e</w:t>
      </w:r>
      <w:r w:rsidRPr="00CE6351">
        <w:rPr>
          <w:spacing w:val="1"/>
          <w:position w:val="-1"/>
          <w:sz w:val="28"/>
          <w:szCs w:val="28"/>
        </w:rPr>
        <w:t>n</w:t>
      </w:r>
      <w:r w:rsidRPr="00CE6351">
        <w:rPr>
          <w:spacing w:val="-2"/>
          <w:position w:val="-1"/>
          <w:sz w:val="28"/>
          <w:szCs w:val="28"/>
        </w:rPr>
        <w:t>c</w:t>
      </w:r>
      <w:r w:rsidRPr="00CE6351">
        <w:rPr>
          <w:position w:val="-1"/>
          <w:sz w:val="28"/>
          <w:szCs w:val="28"/>
        </w:rPr>
        <w:t>e in</w:t>
      </w:r>
      <w:r w:rsidRPr="00CE6351">
        <w:rPr>
          <w:spacing w:val="2"/>
          <w:position w:val="-1"/>
          <w:sz w:val="28"/>
          <w:szCs w:val="28"/>
        </w:rPr>
        <w:t xml:space="preserve"> </w:t>
      </w:r>
      <w:r w:rsidRPr="00CE6351">
        <w:rPr>
          <w:spacing w:val="-4"/>
          <w:position w:val="-1"/>
          <w:sz w:val="28"/>
          <w:szCs w:val="28"/>
        </w:rPr>
        <w:t>W</w:t>
      </w:r>
      <w:r w:rsidRPr="00CE6351">
        <w:rPr>
          <w:position w:val="-1"/>
          <w:sz w:val="28"/>
          <w:szCs w:val="28"/>
        </w:rPr>
        <w:t>e</w:t>
      </w:r>
      <w:r w:rsidRPr="00CE6351">
        <w:rPr>
          <w:spacing w:val="1"/>
          <w:position w:val="-1"/>
          <w:sz w:val="28"/>
          <w:szCs w:val="28"/>
        </w:rPr>
        <w:t>s</w:t>
      </w:r>
      <w:r w:rsidRPr="00CE6351">
        <w:rPr>
          <w:spacing w:val="-1"/>
          <w:position w:val="-1"/>
          <w:sz w:val="28"/>
          <w:szCs w:val="28"/>
        </w:rPr>
        <w:t>t</w:t>
      </w:r>
      <w:r w:rsidRPr="00CE6351">
        <w:rPr>
          <w:position w:val="-1"/>
          <w:sz w:val="28"/>
          <w:szCs w:val="28"/>
        </w:rPr>
        <w:t>ern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spacing w:val="-4"/>
          <w:position w:val="-1"/>
          <w:sz w:val="28"/>
          <w:szCs w:val="28"/>
        </w:rPr>
        <w:t>E</w:t>
      </w:r>
      <w:r w:rsidRPr="00CE6351">
        <w:rPr>
          <w:spacing w:val="1"/>
          <w:position w:val="-1"/>
          <w:sz w:val="28"/>
          <w:szCs w:val="28"/>
        </w:rPr>
        <w:t>u</w:t>
      </w:r>
      <w:r w:rsidRPr="00CE6351">
        <w:rPr>
          <w:position w:val="-1"/>
          <w:sz w:val="28"/>
          <w:szCs w:val="28"/>
        </w:rPr>
        <w:t>r</w:t>
      </w:r>
      <w:r w:rsidRPr="00CE6351">
        <w:rPr>
          <w:spacing w:val="-1"/>
          <w:position w:val="-1"/>
          <w:sz w:val="28"/>
          <w:szCs w:val="28"/>
        </w:rPr>
        <w:t>o</w:t>
      </w:r>
      <w:r w:rsidRPr="00CE6351">
        <w:rPr>
          <w:spacing w:val="1"/>
          <w:position w:val="-1"/>
          <w:sz w:val="28"/>
          <w:szCs w:val="28"/>
        </w:rPr>
        <w:t>p</w:t>
      </w:r>
      <w:r w:rsidRPr="00CE6351">
        <w:rPr>
          <w:position w:val="-1"/>
          <w:sz w:val="28"/>
          <w:szCs w:val="28"/>
        </w:rPr>
        <w:t>e.</w:t>
      </w:r>
    </w:p>
    <w:p w:rsidR="007D2203" w:rsidRPr="00CE6351" w:rsidRDefault="007D2203">
      <w:pPr>
        <w:spacing w:before="2" w:line="100" w:lineRule="exact"/>
        <w:rPr>
          <w:sz w:val="10"/>
          <w:szCs w:val="10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 w:line="300" w:lineRule="exact"/>
        <w:ind w:left="120"/>
        <w:rPr>
          <w:sz w:val="28"/>
          <w:szCs w:val="28"/>
        </w:rPr>
      </w:pPr>
      <w:r w:rsidRPr="00CE6351">
        <w:rPr>
          <w:b/>
          <w:position w:val="-1"/>
          <w:sz w:val="28"/>
          <w:szCs w:val="28"/>
          <w:u w:val="thick" w:color="000000"/>
        </w:rPr>
        <w:t>E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x</w:t>
      </w:r>
      <w:r w:rsidRPr="00CE6351">
        <w:rPr>
          <w:b/>
          <w:position w:val="-1"/>
          <w:sz w:val="28"/>
          <w:szCs w:val="28"/>
          <w:u w:val="thick" w:color="000000"/>
        </w:rPr>
        <w:t>te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>n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s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i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o</w:t>
      </w:r>
      <w:r w:rsidRPr="00CE6351">
        <w:rPr>
          <w:b/>
          <w:position w:val="-1"/>
          <w:sz w:val="28"/>
          <w:szCs w:val="28"/>
          <w:u w:val="thick" w:color="000000"/>
        </w:rPr>
        <w:t>n</w:t>
      </w:r>
      <w:r w:rsidRPr="00CE6351">
        <w:rPr>
          <w:b/>
          <w:spacing w:val="-3"/>
          <w:position w:val="-1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o</w:t>
      </w:r>
      <w:r w:rsidRPr="00CE6351">
        <w:rPr>
          <w:b/>
          <w:position w:val="-1"/>
          <w:sz w:val="28"/>
          <w:szCs w:val="28"/>
          <w:u w:val="thick" w:color="000000"/>
        </w:rPr>
        <w:t xml:space="preserve">f 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>I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s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la</w:t>
      </w:r>
      <w:r w:rsidRPr="00CE6351">
        <w:rPr>
          <w:b/>
          <w:spacing w:val="-3"/>
          <w:position w:val="-1"/>
          <w:sz w:val="28"/>
          <w:szCs w:val="28"/>
          <w:u w:val="thick" w:color="000000"/>
        </w:rPr>
        <w:t>m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i</w:t>
      </w:r>
      <w:r w:rsidRPr="00CE6351">
        <w:rPr>
          <w:b/>
          <w:position w:val="-1"/>
          <w:sz w:val="28"/>
          <w:szCs w:val="28"/>
          <w:u w:val="thick" w:color="000000"/>
        </w:rPr>
        <w:t>c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 xml:space="preserve"> C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al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i</w:t>
      </w:r>
      <w:r w:rsidRPr="00CE6351">
        <w:rPr>
          <w:b/>
          <w:position w:val="-1"/>
          <w:sz w:val="28"/>
          <w:szCs w:val="28"/>
          <w:u w:val="thick" w:color="000000"/>
        </w:rPr>
        <w:t>f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a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>t</w:t>
      </w:r>
      <w:r w:rsidRPr="00CE6351">
        <w:rPr>
          <w:b/>
          <w:position w:val="-1"/>
          <w:sz w:val="28"/>
          <w:szCs w:val="28"/>
          <w:u w:val="thick" w:color="000000"/>
        </w:rPr>
        <w:t>es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a</w:t>
      </w:r>
      <w:r w:rsidRPr="00CE6351">
        <w:rPr>
          <w:b/>
          <w:position w:val="-1"/>
          <w:sz w:val="28"/>
          <w:szCs w:val="28"/>
          <w:u w:val="thick" w:color="000000"/>
        </w:rPr>
        <w:t>nd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 xml:space="preserve"> </w:t>
      </w:r>
      <w:r w:rsidRPr="00CE6351">
        <w:rPr>
          <w:b/>
          <w:position w:val="-1"/>
          <w:sz w:val="28"/>
          <w:szCs w:val="28"/>
          <w:u w:val="thick" w:color="000000"/>
        </w:rPr>
        <w:t>S</w:t>
      </w:r>
      <w:r w:rsidRPr="00CE6351">
        <w:rPr>
          <w:b/>
          <w:spacing w:val="-3"/>
          <w:position w:val="-1"/>
          <w:sz w:val="28"/>
          <w:szCs w:val="28"/>
          <w:u w:val="thick" w:color="000000"/>
        </w:rPr>
        <w:t>t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a</w:t>
      </w:r>
      <w:r w:rsidRPr="00CE6351">
        <w:rPr>
          <w:b/>
          <w:position w:val="-1"/>
          <w:sz w:val="28"/>
          <w:szCs w:val="28"/>
          <w:u w:val="thick" w:color="000000"/>
        </w:rPr>
        <w:t>t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>e</w:t>
      </w:r>
      <w:r w:rsidRPr="00CE6351">
        <w:rPr>
          <w:b/>
          <w:position w:val="-1"/>
          <w:sz w:val="28"/>
          <w:szCs w:val="28"/>
          <w:u w:val="thick" w:color="000000"/>
        </w:rPr>
        <w:t>s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 xml:space="preserve"> </w:t>
      </w:r>
      <w:r w:rsidRPr="00CE6351">
        <w:rPr>
          <w:b/>
          <w:position w:val="-1"/>
          <w:sz w:val="28"/>
          <w:szCs w:val="28"/>
          <w:u w:val="thick" w:color="000000"/>
        </w:rPr>
        <w:t xml:space="preserve">in the </w:t>
      </w:r>
      <w:r w:rsidRPr="00CE6351">
        <w:rPr>
          <w:b/>
          <w:spacing w:val="-3"/>
          <w:position w:val="-1"/>
          <w:sz w:val="28"/>
          <w:szCs w:val="28"/>
          <w:u w:val="thick" w:color="000000"/>
        </w:rPr>
        <w:t>G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ol</w:t>
      </w:r>
      <w:r w:rsidRPr="00CE6351">
        <w:rPr>
          <w:b/>
          <w:position w:val="-1"/>
          <w:sz w:val="28"/>
          <w:szCs w:val="28"/>
          <w:u w:val="thick" w:color="000000"/>
        </w:rPr>
        <w:t>d</w:t>
      </w:r>
      <w:r w:rsidRPr="00CE6351">
        <w:rPr>
          <w:b/>
          <w:spacing w:val="-3"/>
          <w:position w:val="-1"/>
          <w:sz w:val="28"/>
          <w:szCs w:val="28"/>
          <w:u w:val="thick" w:color="000000"/>
        </w:rPr>
        <w:t>e</w:t>
      </w:r>
      <w:r w:rsidRPr="00CE6351">
        <w:rPr>
          <w:b/>
          <w:position w:val="-1"/>
          <w:sz w:val="28"/>
          <w:szCs w:val="28"/>
          <w:u w:val="thick" w:color="000000"/>
        </w:rPr>
        <w:t>n Era.</w:t>
      </w:r>
    </w:p>
    <w:p w:rsidR="007D2203" w:rsidRPr="00CE6351" w:rsidRDefault="007D2203">
      <w:pPr>
        <w:spacing w:before="5" w:line="100" w:lineRule="exact"/>
        <w:rPr>
          <w:sz w:val="10"/>
          <w:szCs w:val="10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/>
        <w:ind w:left="120" w:right="3746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1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>P</w:t>
      </w:r>
      <w:r w:rsidRPr="00CE6351">
        <w:rPr>
          <w:b/>
          <w:sz w:val="28"/>
          <w:szCs w:val="28"/>
          <w:u w:val="thick" w:color="000000"/>
        </w:rPr>
        <w:t>e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pacing w:val="1"/>
          <w:sz w:val="28"/>
          <w:szCs w:val="28"/>
          <w:u w:val="thick" w:color="000000"/>
        </w:rPr>
        <w:t>io</w:t>
      </w:r>
      <w:r w:rsidRPr="00CE6351">
        <w:rPr>
          <w:b/>
          <w:sz w:val="28"/>
          <w:szCs w:val="28"/>
          <w:u w:val="thick" w:color="000000"/>
        </w:rPr>
        <w:t>d</w:t>
      </w:r>
      <w:r w:rsidRPr="00CE6351">
        <w:rPr>
          <w:b/>
          <w:spacing w:val="-3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z w:val="28"/>
          <w:szCs w:val="28"/>
          <w:u w:val="thick" w:color="000000"/>
        </w:rPr>
        <w:t xml:space="preserve">f 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pacing w:val="1"/>
          <w:sz w:val="28"/>
          <w:szCs w:val="28"/>
          <w:u w:val="thick" w:color="000000"/>
        </w:rPr>
        <w:t>g</w:t>
      </w:r>
      <w:r w:rsidRPr="00CE6351">
        <w:rPr>
          <w:b/>
          <w:sz w:val="28"/>
          <w:szCs w:val="28"/>
          <w:u w:val="thick" w:color="000000"/>
        </w:rPr>
        <w:t>ht</w:t>
      </w:r>
      <w:r w:rsidRPr="00CE6351">
        <w:rPr>
          <w:b/>
          <w:spacing w:val="-2"/>
          <w:sz w:val="28"/>
          <w:szCs w:val="28"/>
          <w:u w:val="thick" w:color="000000"/>
        </w:rPr>
        <w:t>e</w:t>
      </w:r>
      <w:r w:rsidRPr="00CE6351">
        <w:rPr>
          <w:b/>
          <w:spacing w:val="-1"/>
          <w:sz w:val="28"/>
          <w:szCs w:val="28"/>
          <w:u w:val="thick" w:color="000000"/>
        </w:rPr>
        <w:t>o</w:t>
      </w:r>
      <w:r w:rsidRPr="00CE6351">
        <w:rPr>
          <w:b/>
          <w:sz w:val="28"/>
          <w:szCs w:val="28"/>
          <w:u w:val="thick" w:color="000000"/>
        </w:rPr>
        <w:t>us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2"/>
          <w:sz w:val="28"/>
          <w:szCs w:val="28"/>
          <w:u w:val="thick" w:color="000000"/>
        </w:rPr>
        <w:t>C</w:t>
      </w:r>
      <w:r w:rsidRPr="00CE6351">
        <w:rPr>
          <w:b/>
          <w:spacing w:val="-1"/>
          <w:sz w:val="28"/>
          <w:szCs w:val="28"/>
          <w:u w:val="thick" w:color="000000"/>
        </w:rPr>
        <w:t>a</w:t>
      </w:r>
      <w:r w:rsidRPr="00CE6351">
        <w:rPr>
          <w:b/>
          <w:spacing w:val="1"/>
          <w:sz w:val="28"/>
          <w:szCs w:val="28"/>
          <w:u w:val="thick" w:color="000000"/>
        </w:rPr>
        <w:t>li</w:t>
      </w:r>
      <w:r w:rsidRPr="00CE6351">
        <w:rPr>
          <w:b/>
          <w:sz w:val="28"/>
          <w:szCs w:val="28"/>
          <w:u w:val="thick" w:color="000000"/>
        </w:rPr>
        <w:t>p</w:t>
      </w:r>
      <w:r w:rsidRPr="00CE6351">
        <w:rPr>
          <w:b/>
          <w:spacing w:val="-3"/>
          <w:sz w:val="28"/>
          <w:szCs w:val="28"/>
          <w:u w:val="thick" w:color="000000"/>
        </w:rPr>
        <w:t>h</w:t>
      </w:r>
      <w:r w:rsidRPr="00CE6351">
        <w:rPr>
          <w:b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3"/>
          <w:sz w:val="28"/>
          <w:szCs w:val="28"/>
          <w:u w:val="thick" w:color="000000"/>
        </w:rPr>
        <w:t>(</w:t>
      </w:r>
      <w:r w:rsidRPr="00CE6351">
        <w:rPr>
          <w:b/>
          <w:spacing w:val="1"/>
          <w:sz w:val="28"/>
          <w:szCs w:val="28"/>
          <w:u w:val="thick" w:color="000000"/>
        </w:rPr>
        <w:t>6</w:t>
      </w:r>
      <w:r w:rsidRPr="00CE6351">
        <w:rPr>
          <w:b/>
          <w:spacing w:val="-1"/>
          <w:sz w:val="28"/>
          <w:szCs w:val="28"/>
          <w:u w:val="thick" w:color="000000"/>
        </w:rPr>
        <w:t>3</w:t>
      </w:r>
      <w:r w:rsidRPr="00CE6351">
        <w:rPr>
          <w:b/>
          <w:spacing w:val="4"/>
          <w:sz w:val="28"/>
          <w:szCs w:val="28"/>
          <w:u w:val="thick" w:color="000000"/>
        </w:rPr>
        <w:t>0</w:t>
      </w:r>
      <w:r w:rsidRPr="00CE6351">
        <w:rPr>
          <w:b/>
          <w:spacing w:val="-2"/>
          <w:sz w:val="28"/>
          <w:szCs w:val="28"/>
          <w:u w:val="thick" w:color="000000"/>
        </w:rPr>
        <w:t>-</w:t>
      </w:r>
      <w:r w:rsidRPr="00CE6351">
        <w:rPr>
          <w:b/>
          <w:spacing w:val="1"/>
          <w:sz w:val="28"/>
          <w:szCs w:val="28"/>
          <w:u w:val="thick" w:color="000000"/>
        </w:rPr>
        <w:t>6</w:t>
      </w:r>
      <w:r w:rsidRPr="00CE6351">
        <w:rPr>
          <w:b/>
          <w:spacing w:val="-1"/>
          <w:sz w:val="28"/>
          <w:szCs w:val="28"/>
          <w:u w:val="thick" w:color="000000"/>
        </w:rPr>
        <w:t>0</w:t>
      </w:r>
      <w:r w:rsidRPr="00CE6351">
        <w:rPr>
          <w:b/>
          <w:sz w:val="28"/>
          <w:szCs w:val="28"/>
          <w:u w:val="thick" w:color="000000"/>
        </w:rPr>
        <w:t>)</w:t>
      </w:r>
    </w:p>
    <w:p w:rsidR="007D2203" w:rsidRPr="00CE6351" w:rsidRDefault="00AA47A5">
      <w:pPr>
        <w:spacing w:line="300" w:lineRule="exact"/>
        <w:ind w:left="120" w:right="75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1"/>
          <w:sz w:val="28"/>
          <w:szCs w:val="28"/>
        </w:rPr>
        <w:t>lip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5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o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ll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ed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z w:val="28"/>
          <w:szCs w:val="28"/>
        </w:rPr>
        <w:t>P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t</w:t>
      </w:r>
    </w:p>
    <w:p w:rsidR="007D2203" w:rsidRPr="00CE6351" w:rsidRDefault="00AA47A5">
      <w:pPr>
        <w:spacing w:before="3" w:line="320" w:lineRule="exact"/>
        <w:ind w:left="120" w:right="75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m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tio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>)</w:t>
      </w:r>
      <w:r w:rsidRPr="00CE6351">
        <w:rPr>
          <w:sz w:val="28"/>
          <w:szCs w:val="28"/>
        </w:rPr>
        <w:t>, are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kn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w w:val="75"/>
          <w:sz w:val="28"/>
          <w:szCs w:val="28"/>
        </w:rPr>
        <w:t>„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tl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uid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 Ca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hs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 xml:space="preserve">.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ey   are 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u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 xml:space="preserve">r,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a</w:t>
      </w:r>
      <w:r w:rsidRPr="00CE6351">
        <w:rPr>
          <w:sz w:val="28"/>
          <w:szCs w:val="28"/>
        </w:rPr>
        <w:t xml:space="preserve">r, 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an 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li</w:t>
      </w:r>
      <w:r w:rsidRPr="00CE6351">
        <w:rPr>
          <w:sz w:val="28"/>
          <w:szCs w:val="28"/>
        </w:rPr>
        <w:t>.   Ma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 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ar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of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r rule ar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:</w:t>
      </w:r>
    </w:p>
    <w:p w:rsidR="007D2203" w:rsidRPr="00CE6351" w:rsidRDefault="00AA47A5">
      <w:pPr>
        <w:spacing w:line="300" w:lineRule="exact"/>
        <w:ind w:left="120" w:right="79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•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ed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ff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ce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nl</w:t>
      </w:r>
      <w:r w:rsidRPr="00CE6351">
        <w:rPr>
          <w:sz w:val="28"/>
          <w:szCs w:val="28"/>
        </w:rPr>
        <w:t>y</w:t>
      </w:r>
      <w:r w:rsidRPr="00CE6351">
        <w:rPr>
          <w:spacing w:val="1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it</w:t>
      </w:r>
      <w:r w:rsidRPr="00CE6351">
        <w:rPr>
          <w:sz w:val="28"/>
          <w:szCs w:val="28"/>
        </w:rPr>
        <w:t>h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on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spacing w:before="2"/>
        <w:ind w:left="120" w:right="3770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 i</w:t>
      </w:r>
      <w:r w:rsidRPr="00CE6351">
        <w:rPr>
          <w:spacing w:val="-4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ed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3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es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rce,</w:t>
      </w:r>
    </w:p>
    <w:p w:rsidR="007D2203" w:rsidRPr="00CE6351" w:rsidRDefault="00AA47A5">
      <w:pPr>
        <w:spacing w:before="3" w:line="320" w:lineRule="exact"/>
        <w:ind w:left="120" w:right="74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•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h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3"/>
          <w:w w:val="75"/>
          <w:sz w:val="28"/>
          <w:szCs w:val="28"/>
        </w:rPr>
        <w:t>„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hu</w:t>
      </w:r>
      <w:r w:rsidRPr="00CE6351">
        <w:rPr>
          <w:w w:val="91"/>
          <w:sz w:val="28"/>
          <w:szCs w:val="28"/>
        </w:rPr>
        <w:t>ra‟</w:t>
      </w:r>
      <w:r w:rsidRPr="00CE6351">
        <w:rPr>
          <w:spacing w:val="1"/>
          <w:w w:val="91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m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h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cracy  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as 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>d</w:t>
      </w:r>
      <w:r w:rsidRPr="00CE6351">
        <w:rPr>
          <w:sz w:val="28"/>
          <w:szCs w:val="28"/>
        </w:rPr>
        <w:t xml:space="preserve">) 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d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ere 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t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d 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ra</w:t>
      </w:r>
      <w:r w:rsidRPr="00CE6351">
        <w:rPr>
          <w:spacing w:val="1"/>
          <w:sz w:val="28"/>
          <w:szCs w:val="28"/>
        </w:rPr>
        <w:t>nn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 xml:space="preserve">,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sh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4"/>
          <w:sz w:val="28"/>
          <w:szCs w:val="28"/>
        </w:rPr>
        <w:t>p</w:t>
      </w:r>
      <w:r w:rsidRPr="00CE6351">
        <w:rPr>
          <w:sz w:val="28"/>
          <w:szCs w:val="28"/>
        </w:rPr>
        <w:t>,</w:t>
      </w:r>
    </w:p>
    <w:p w:rsidR="007D2203" w:rsidRPr="00CE6351" w:rsidRDefault="00AA47A5">
      <w:pPr>
        <w:spacing w:line="320" w:lineRule="exact"/>
        <w:ind w:left="120" w:right="77"/>
        <w:jc w:val="both"/>
        <w:rPr>
          <w:sz w:val="28"/>
          <w:szCs w:val="28"/>
        </w:rPr>
      </w:pPr>
      <w:r w:rsidRPr="00CE6351">
        <w:rPr>
          <w:sz w:val="28"/>
          <w:szCs w:val="28"/>
        </w:rPr>
        <w:t xml:space="preserve">• 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it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ere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itt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 xml:space="preserve"> 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 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 xml:space="preserve">f a </w:t>
      </w:r>
      <w:r w:rsidRPr="00CE6351">
        <w:rPr>
          <w:spacing w:val="-1"/>
          <w:sz w:val="28"/>
          <w:szCs w:val="28"/>
        </w:rPr>
        <w:t>j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t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ral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or</w:t>
      </w:r>
      <w:r w:rsidRPr="00CE6351">
        <w:rPr>
          <w:spacing w:val="2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r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line="100" w:lineRule="exact"/>
        <w:rPr>
          <w:sz w:val="10"/>
          <w:szCs w:val="10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/>
        <w:ind w:left="120"/>
        <w:rPr>
          <w:sz w:val="28"/>
          <w:szCs w:val="28"/>
        </w:rPr>
      </w:pPr>
      <w:r w:rsidRPr="00CE6351">
        <w:rPr>
          <w:b/>
          <w:spacing w:val="1"/>
          <w:sz w:val="28"/>
          <w:szCs w:val="28"/>
        </w:rPr>
        <w:t>2</w:t>
      </w:r>
      <w:r w:rsidRPr="00CE6351">
        <w:rPr>
          <w:b/>
          <w:sz w:val="28"/>
          <w:szCs w:val="28"/>
        </w:rPr>
        <w:t xml:space="preserve">-The </w:t>
      </w:r>
      <w:r w:rsidRPr="00CE6351">
        <w:rPr>
          <w:b/>
          <w:spacing w:val="-2"/>
          <w:sz w:val="28"/>
          <w:szCs w:val="28"/>
        </w:rPr>
        <w:t>U</w:t>
      </w:r>
      <w:r w:rsidRPr="00CE6351">
        <w:rPr>
          <w:b/>
          <w:spacing w:val="-3"/>
          <w:sz w:val="28"/>
          <w:szCs w:val="28"/>
        </w:rPr>
        <w:t>m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1"/>
          <w:sz w:val="28"/>
          <w:szCs w:val="28"/>
        </w:rPr>
        <w:t>y</w:t>
      </w:r>
      <w:r w:rsidRPr="00CE6351">
        <w:rPr>
          <w:b/>
          <w:spacing w:val="1"/>
          <w:sz w:val="28"/>
          <w:szCs w:val="28"/>
        </w:rPr>
        <w:t>ya</w:t>
      </w:r>
      <w:r w:rsidRPr="00CE6351">
        <w:rPr>
          <w:b/>
          <w:sz w:val="28"/>
          <w:szCs w:val="28"/>
        </w:rPr>
        <w:t xml:space="preserve">d </w:t>
      </w:r>
      <w:r w:rsidRPr="00CE6351">
        <w:rPr>
          <w:b/>
          <w:spacing w:val="-4"/>
          <w:sz w:val="28"/>
          <w:szCs w:val="28"/>
        </w:rPr>
        <w:t>D</w:t>
      </w:r>
      <w:r w:rsidRPr="00CE6351">
        <w:rPr>
          <w:b/>
          <w:spacing w:val="-1"/>
          <w:sz w:val="28"/>
          <w:szCs w:val="28"/>
        </w:rPr>
        <w:t>y</w:t>
      </w:r>
      <w:r w:rsidRPr="00CE6351">
        <w:rPr>
          <w:b/>
          <w:sz w:val="28"/>
          <w:szCs w:val="28"/>
        </w:rPr>
        <w:t>n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1"/>
          <w:sz w:val="28"/>
          <w:szCs w:val="28"/>
        </w:rPr>
        <w:t>s</w:t>
      </w:r>
      <w:r w:rsidRPr="00CE6351">
        <w:rPr>
          <w:b/>
          <w:sz w:val="28"/>
          <w:szCs w:val="28"/>
        </w:rPr>
        <w:t>ty</w:t>
      </w:r>
      <w:r w:rsidRPr="00CE6351">
        <w:rPr>
          <w:b/>
          <w:spacing w:val="2"/>
          <w:sz w:val="28"/>
          <w:szCs w:val="28"/>
        </w:rPr>
        <w:t xml:space="preserve"> </w:t>
      </w:r>
      <w:r w:rsidRPr="00CE6351">
        <w:rPr>
          <w:b/>
          <w:spacing w:val="-2"/>
          <w:sz w:val="28"/>
          <w:szCs w:val="28"/>
        </w:rPr>
        <w:t>(</w:t>
      </w:r>
      <w:r w:rsidRPr="00CE6351">
        <w:rPr>
          <w:b/>
          <w:spacing w:val="1"/>
          <w:sz w:val="28"/>
          <w:szCs w:val="28"/>
        </w:rPr>
        <w:t>6</w:t>
      </w:r>
      <w:r w:rsidRPr="00CE6351">
        <w:rPr>
          <w:b/>
          <w:spacing w:val="-1"/>
          <w:sz w:val="28"/>
          <w:szCs w:val="28"/>
        </w:rPr>
        <w:t>6</w:t>
      </w:r>
      <w:r w:rsidRPr="00CE6351">
        <w:rPr>
          <w:b/>
          <w:spacing w:val="2"/>
          <w:sz w:val="28"/>
          <w:szCs w:val="28"/>
        </w:rPr>
        <w:t>1</w:t>
      </w:r>
      <w:r w:rsidRPr="00CE6351">
        <w:rPr>
          <w:b/>
          <w:spacing w:val="-2"/>
          <w:sz w:val="28"/>
          <w:szCs w:val="28"/>
        </w:rPr>
        <w:t>-</w:t>
      </w:r>
      <w:r w:rsidRPr="00CE6351">
        <w:rPr>
          <w:b/>
          <w:spacing w:val="-1"/>
          <w:sz w:val="28"/>
          <w:szCs w:val="28"/>
        </w:rPr>
        <w:t>1</w:t>
      </w:r>
      <w:r w:rsidRPr="00CE6351">
        <w:rPr>
          <w:b/>
          <w:spacing w:val="1"/>
          <w:sz w:val="28"/>
          <w:szCs w:val="28"/>
        </w:rPr>
        <w:t>7</w:t>
      </w:r>
      <w:r w:rsidRPr="00CE6351">
        <w:rPr>
          <w:b/>
          <w:spacing w:val="-1"/>
          <w:sz w:val="28"/>
          <w:szCs w:val="28"/>
        </w:rPr>
        <w:t>5</w:t>
      </w:r>
      <w:r w:rsidRPr="00CE6351">
        <w:rPr>
          <w:b/>
          <w:spacing w:val="1"/>
          <w:sz w:val="28"/>
          <w:szCs w:val="28"/>
        </w:rPr>
        <w:t>0</w:t>
      </w:r>
      <w:r w:rsidRPr="00CE6351">
        <w:rPr>
          <w:b/>
          <w:sz w:val="28"/>
          <w:szCs w:val="28"/>
        </w:rPr>
        <w:t>)</w:t>
      </w:r>
    </w:p>
    <w:p w:rsidR="007D2203" w:rsidRPr="00CE6351" w:rsidRDefault="00AA47A5">
      <w:pPr>
        <w:spacing w:line="300" w:lineRule="exact"/>
        <w:ind w:left="120"/>
        <w:rPr>
          <w:sz w:val="28"/>
          <w:szCs w:val="2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315260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-209550</wp:posOffset>
                </wp:positionV>
                <wp:extent cx="2751455" cy="217170"/>
                <wp:effectExtent l="635" t="0" r="635" b="0"/>
                <wp:wrapNone/>
                <wp:docPr id="2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1455" cy="217170"/>
                          <a:chOff x="1786" y="-330"/>
                          <a:chExt cx="4333" cy="342"/>
                        </a:xfrm>
                      </wpg:grpSpPr>
                      <wpg:grpSp>
                        <wpg:cNvPr id="26" name="Group 173"/>
                        <wpg:cNvGrpSpPr>
                          <a:grpSpLocks/>
                        </wpg:cNvGrpSpPr>
                        <wpg:grpSpPr bwMode="auto">
                          <a:xfrm>
                            <a:off x="5449" y="-320"/>
                            <a:ext cx="562" cy="322"/>
                            <a:chOff x="5449" y="-320"/>
                            <a:chExt cx="562" cy="322"/>
                          </a:xfrm>
                        </wpg:grpSpPr>
                        <wps:wsp>
                          <wps:cNvPr id="27" name="Freeform 176"/>
                          <wps:cNvSpPr>
                            <a:spLocks/>
                          </wps:cNvSpPr>
                          <wps:spPr bwMode="auto">
                            <a:xfrm>
                              <a:off x="5449" y="-320"/>
                              <a:ext cx="562" cy="322"/>
                            </a:xfrm>
                            <a:custGeom>
                              <a:avLst/>
                              <a:gdLst>
                                <a:gd name="T0" fmla="+- 0 5449 5449"/>
                                <a:gd name="T1" fmla="*/ T0 w 562"/>
                                <a:gd name="T2" fmla="+- 0 2 -320"/>
                                <a:gd name="T3" fmla="*/ 2 h 322"/>
                                <a:gd name="T4" fmla="+- 0 6011 5449"/>
                                <a:gd name="T5" fmla="*/ T4 w 562"/>
                                <a:gd name="T6" fmla="+- 0 2 -320"/>
                                <a:gd name="T7" fmla="*/ 2 h 322"/>
                                <a:gd name="T8" fmla="+- 0 6011 5449"/>
                                <a:gd name="T9" fmla="*/ T8 w 562"/>
                                <a:gd name="T10" fmla="+- 0 -320 -320"/>
                                <a:gd name="T11" fmla="*/ -320 h 322"/>
                                <a:gd name="T12" fmla="+- 0 5449 5449"/>
                                <a:gd name="T13" fmla="*/ T12 w 562"/>
                                <a:gd name="T14" fmla="+- 0 -320 -320"/>
                                <a:gd name="T15" fmla="*/ -320 h 322"/>
                                <a:gd name="T16" fmla="+- 0 5449 5449"/>
                                <a:gd name="T17" fmla="*/ T16 w 562"/>
                                <a:gd name="T18" fmla="+- 0 2 -320"/>
                                <a:gd name="T19" fmla="*/ 2 h 3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2" h="322">
                                  <a:moveTo>
                                    <a:pt x="0" y="322"/>
                                  </a:moveTo>
                                  <a:lnTo>
                                    <a:pt x="562" y="322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8" name="Group 174"/>
                          <wpg:cNvGrpSpPr>
                            <a:grpSpLocks/>
                          </wpg:cNvGrpSpPr>
                          <wpg:grpSpPr bwMode="auto">
                            <a:xfrm>
                              <a:off x="1800" y="-16"/>
                              <a:ext cx="4304" cy="0"/>
                              <a:chOff x="1800" y="-16"/>
                              <a:chExt cx="4304" cy="0"/>
                            </a:xfrm>
                          </wpg:grpSpPr>
                          <wps:wsp>
                            <wps:cNvPr id="29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1800" y="-16"/>
                                <a:ext cx="4304" cy="0"/>
                              </a:xfrm>
                              <a:custGeom>
                                <a:avLst/>
                                <a:gdLst>
                                  <a:gd name="T0" fmla="+- 0 1800 1800"/>
                                  <a:gd name="T1" fmla="*/ T0 w 4304"/>
                                  <a:gd name="T2" fmla="+- 0 6105 1800"/>
                                  <a:gd name="T3" fmla="*/ T2 w 430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304">
                                    <a:moveTo>
                                      <a:pt x="0" y="0"/>
                                    </a:moveTo>
                                    <a:lnTo>
                                      <a:pt x="4305" y="0"/>
                                    </a:lnTo>
                                  </a:path>
                                </a:pathLst>
                              </a:custGeom>
                              <a:noFill/>
                              <a:ln w="1803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" o:spid="_x0000_s1026" style="position:absolute;margin-left:89.3pt;margin-top:-16.5pt;width:216.65pt;height:17.1pt;z-index:-1220;mso-position-horizontal-relative:page" coordorigin="1786,-330" coordsize="4333,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">
                <v:group id="Group 173" o:spid="_x0000_s1027" style="position:absolute;left:5449;top:-320;width:562;height:322" coordorigin="5449,-320" coordsize="562,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6" o:spid="_x0000_s1028" style="position:absolute;left:5449;top:-320;width:562;height:322;visibility:visible;mso-wrap-style:square;v-text-anchor:top" coordsize="562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t/BMUA&#10;AADbAAAADwAAAGRycy9kb3ducmV2LnhtbESPW2sCMRSE3wv+h3AEX0o3W1u0rEaxglDsk5diHw+b&#10;sxc2OVk2qW7/vREEH4eZ+YaZL3trxJk6XztW8JqkIIhzp2suFRwPm5cPED4gazSOScE/eVguBk9z&#10;zLS78I7O+1CKCGGfoYIqhDaT0ucVWfSJa4mjV7jOYoiyK6Xu8BLh1shxmk6kxZrjQoUtrSvKm/2f&#10;jZSTNb9F871pzGT7495Pu7fn7adSo2G/moEI1IdH+N7+0grGU7h9iT9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O38ExQAAANsAAAAPAAAAAAAAAAAAAAAAAJgCAABkcnMv&#10;ZG93bnJldi54bWxQSwUGAAAAAAQABAD1AAAAigMAAAAA&#10;" path="m,322r562,l562,,,,,322xe" fillcolor="yellow" stroked="f">
                    <v:path arrowok="t" o:connecttype="custom" o:connectlocs="0,2;562,2;562,-320;0,-320;0,2" o:connectangles="0,0,0,0,0"/>
                  </v:shape>
                  <v:group id="Group 174" o:spid="_x0000_s1029" style="position:absolute;left:1800;top:-16;width:4304;height:0" coordorigin="1800,-16" coordsize="43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Freeform 175" o:spid="_x0000_s1030" style="position:absolute;left:1800;top:-16;width:4304;height:0;visibility:visible;mso-wrap-style:square;v-text-anchor:top" coordsize="43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uh98IA&#10;AADbAAAADwAAAGRycy9kb3ducmV2LnhtbESPT4vCMBTE74LfITxhb5rYw6LVKCJI97Ae/PMBHs2z&#10;DTYvtclq/fYbQfA4zMxvmOW6d424UxesZw3TiQJBXHpjudJwPu3GMxAhIhtsPJOGJwVYr4aDJebG&#10;P/hA92OsRIJwyFFDHWObSxnKmhyGiW+Jk3fxncOYZFdJ0+EjwV0jM6W+pUPLaaHGlrY1ldfjn9NQ&#10;POc0/ZXqXFqlMnsr9sVmu9f6a9RvFiAi9fETfrd/jIZsDq8v6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6H3wgAAANsAAAAPAAAAAAAAAAAAAAAAAJgCAABkcnMvZG93&#10;bnJldi54bWxQSwUGAAAAAAQABAD1AAAAhwMAAAAA&#10;" path="m,l4305,e" filled="f" strokeweight="1.42pt">
                      <v:path arrowok="t" o:connecttype="custom" o:connectlocs="0,0;4305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ad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e,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66</w:t>
      </w:r>
      <w:r w:rsidRPr="00CE6351">
        <w:rPr>
          <w:sz w:val="28"/>
          <w:szCs w:val="28"/>
        </w:rPr>
        <w:t>1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.</w:t>
      </w:r>
      <w:r w:rsidRPr="00CE6351">
        <w:rPr>
          <w:spacing w:val="-2"/>
          <w:sz w:val="28"/>
          <w:szCs w:val="28"/>
        </w:rPr>
        <w:t>D</w:t>
      </w:r>
      <w:r w:rsidRPr="00CE6351">
        <w:rPr>
          <w:sz w:val="28"/>
          <w:szCs w:val="28"/>
        </w:rPr>
        <w:t>.,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</w:p>
    <w:p w:rsidR="007D2203" w:rsidRPr="00CE6351" w:rsidRDefault="00AA47A5">
      <w:pPr>
        <w:spacing w:line="320" w:lineRule="exact"/>
        <w:ind w:left="120"/>
        <w:rPr>
          <w:sz w:val="28"/>
          <w:szCs w:val="28"/>
        </w:rPr>
      </w:pP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tu</w:t>
      </w:r>
      <w:r w:rsidRPr="00CE6351">
        <w:rPr>
          <w:sz w:val="28"/>
          <w:szCs w:val="28"/>
        </w:rPr>
        <w:t>r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 xml:space="preserve">. 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 xml:space="preserve">s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l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z w:val="28"/>
          <w:szCs w:val="28"/>
        </w:rPr>
        <w:t xml:space="preserve"> 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) </w:t>
      </w:r>
      <w:r w:rsidRPr="00CE6351">
        <w:rPr>
          <w:spacing w:val="1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e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1"/>
          <w:sz w:val="28"/>
          <w:szCs w:val="28"/>
        </w:rPr>
        <w:t>pi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al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before="3" w:line="320" w:lineRule="exact"/>
        <w:ind w:left="120" w:right="77"/>
        <w:rPr>
          <w:sz w:val="28"/>
          <w:szCs w:val="28"/>
        </w:rPr>
      </w:pP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6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ld</w:t>
      </w:r>
      <w:r w:rsidRPr="00CE6351">
        <w:rPr>
          <w:sz w:val="28"/>
          <w:szCs w:val="28"/>
        </w:rPr>
        <w:t>,</w:t>
      </w:r>
      <w:r w:rsidRPr="00CE6351">
        <w:rPr>
          <w:spacing w:val="6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wh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ed</w:t>
      </w:r>
      <w:r w:rsidRPr="00CE6351">
        <w:rPr>
          <w:spacing w:val="6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n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s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o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ou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rn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3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ce.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No</w:t>
      </w:r>
      <w:r w:rsidRPr="00CE6351">
        <w:rPr>
          <w:sz w:val="28"/>
          <w:szCs w:val="28"/>
        </w:rPr>
        <w:t>t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di</w:t>
      </w:r>
      <w:r w:rsidRPr="00CE6351">
        <w:rPr>
          <w:sz w:val="28"/>
          <w:szCs w:val="28"/>
        </w:rPr>
        <w:t>d</w:t>
      </w:r>
      <w:r w:rsidRPr="00CE6351">
        <w:rPr>
          <w:spacing w:val="1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e</w:t>
      </w:r>
      <w:r w:rsidRPr="00CE6351">
        <w:rPr>
          <w:spacing w:val="1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</w:p>
    <w:p w:rsidR="007D2203" w:rsidRPr="00CE6351" w:rsidRDefault="00AA47A5">
      <w:pPr>
        <w:spacing w:line="300" w:lineRule="exact"/>
        <w:ind w:left="120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h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ca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Fra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nd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</w:p>
    <w:p w:rsidR="007D2203" w:rsidRPr="00CE6351" w:rsidRDefault="00AA47A5">
      <w:pPr>
        <w:spacing w:before="2" w:line="300" w:lineRule="exact"/>
        <w:ind w:left="120"/>
        <w:rPr>
          <w:sz w:val="28"/>
          <w:szCs w:val="28"/>
        </w:rPr>
      </w:pPr>
      <w:r w:rsidRPr="00CE6351">
        <w:rPr>
          <w:position w:val="-1"/>
          <w:sz w:val="28"/>
          <w:szCs w:val="28"/>
        </w:rPr>
        <w:t>a</w:t>
      </w:r>
      <w:r w:rsidRPr="00CE6351">
        <w:rPr>
          <w:spacing w:val="-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d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position w:val="-1"/>
          <w:sz w:val="28"/>
          <w:szCs w:val="28"/>
        </w:rPr>
        <w:t>C</w:t>
      </w:r>
      <w:r w:rsidRPr="00CE6351">
        <w:rPr>
          <w:spacing w:val="-2"/>
          <w:position w:val="-1"/>
          <w:sz w:val="28"/>
          <w:szCs w:val="28"/>
        </w:rPr>
        <w:t>h</w:t>
      </w:r>
      <w:r w:rsidRPr="00CE6351">
        <w:rPr>
          <w:spacing w:val="1"/>
          <w:position w:val="-1"/>
          <w:sz w:val="28"/>
          <w:szCs w:val="28"/>
        </w:rPr>
        <w:t>i</w:t>
      </w:r>
      <w:r w:rsidRPr="00CE6351">
        <w:rPr>
          <w:spacing w:val="-1"/>
          <w:position w:val="-1"/>
          <w:sz w:val="28"/>
          <w:szCs w:val="28"/>
        </w:rPr>
        <w:t>n</w:t>
      </w:r>
      <w:r w:rsidRPr="00CE6351">
        <w:rPr>
          <w:position w:val="-1"/>
          <w:sz w:val="28"/>
          <w:szCs w:val="28"/>
        </w:rPr>
        <w:t>a</w:t>
      </w:r>
      <w:r w:rsidRPr="00CE6351">
        <w:rPr>
          <w:position w:val="-1"/>
          <w:sz w:val="28"/>
          <w:szCs w:val="28"/>
        </w:rPr>
        <w:t xml:space="preserve"> </w:t>
      </w:r>
      <w:r w:rsidRPr="00CE6351">
        <w:rPr>
          <w:spacing w:val="-2"/>
          <w:position w:val="-1"/>
          <w:sz w:val="28"/>
          <w:szCs w:val="28"/>
        </w:rPr>
        <w:t>i</w:t>
      </w:r>
      <w:r w:rsidRPr="00CE6351">
        <w:rPr>
          <w:position w:val="-1"/>
          <w:sz w:val="28"/>
          <w:szCs w:val="28"/>
        </w:rPr>
        <w:t>n</w:t>
      </w:r>
      <w:r w:rsidRPr="00CE6351">
        <w:rPr>
          <w:spacing w:val="1"/>
          <w:position w:val="-1"/>
          <w:sz w:val="28"/>
          <w:szCs w:val="28"/>
        </w:rPr>
        <w:t xml:space="preserve"> </w:t>
      </w:r>
      <w:r w:rsidRPr="00CE6351">
        <w:rPr>
          <w:spacing w:val="-2"/>
          <w:position w:val="-1"/>
          <w:sz w:val="28"/>
          <w:szCs w:val="28"/>
        </w:rPr>
        <w:t>t</w:t>
      </w:r>
      <w:r w:rsidRPr="00CE6351">
        <w:rPr>
          <w:spacing w:val="1"/>
          <w:position w:val="-1"/>
          <w:sz w:val="28"/>
          <w:szCs w:val="28"/>
        </w:rPr>
        <w:t>h</w:t>
      </w:r>
      <w:r w:rsidRPr="00CE6351">
        <w:rPr>
          <w:position w:val="-1"/>
          <w:sz w:val="28"/>
          <w:szCs w:val="28"/>
        </w:rPr>
        <w:t>e e</w:t>
      </w:r>
      <w:r w:rsidRPr="00CE6351">
        <w:rPr>
          <w:spacing w:val="-3"/>
          <w:position w:val="-1"/>
          <w:sz w:val="28"/>
          <w:szCs w:val="28"/>
        </w:rPr>
        <w:t>a</w:t>
      </w:r>
      <w:r w:rsidRPr="00CE6351">
        <w:rPr>
          <w:spacing w:val="1"/>
          <w:position w:val="-1"/>
          <w:sz w:val="28"/>
          <w:szCs w:val="28"/>
        </w:rPr>
        <w:t>st</w:t>
      </w:r>
      <w:r w:rsidRPr="00CE6351">
        <w:rPr>
          <w:position w:val="-1"/>
          <w:sz w:val="28"/>
          <w:szCs w:val="28"/>
        </w:rPr>
        <w:t>.</w:t>
      </w:r>
    </w:p>
    <w:p w:rsidR="007D2203" w:rsidRPr="00CE6351" w:rsidRDefault="007D2203">
      <w:pPr>
        <w:spacing w:before="7" w:line="100" w:lineRule="exact"/>
        <w:rPr>
          <w:sz w:val="10"/>
          <w:szCs w:val="10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/>
        <w:ind w:left="120" w:right="4125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</w:rPr>
        <w:t>3</w:t>
      </w:r>
      <w:r w:rsidRPr="00CE6351">
        <w:rPr>
          <w:b/>
          <w:sz w:val="28"/>
          <w:szCs w:val="28"/>
        </w:rPr>
        <w:t xml:space="preserve">-The </w:t>
      </w:r>
      <w:r w:rsidRPr="00CE6351">
        <w:rPr>
          <w:b/>
          <w:spacing w:val="-2"/>
          <w:sz w:val="28"/>
          <w:szCs w:val="28"/>
        </w:rPr>
        <w:t>A</w:t>
      </w:r>
      <w:r w:rsidRPr="00CE6351">
        <w:rPr>
          <w:b/>
          <w:sz w:val="28"/>
          <w:szCs w:val="28"/>
        </w:rPr>
        <w:t>b</w:t>
      </w:r>
      <w:r w:rsidRPr="00CE6351">
        <w:rPr>
          <w:b/>
          <w:spacing w:val="-3"/>
          <w:sz w:val="28"/>
          <w:szCs w:val="28"/>
        </w:rPr>
        <w:t>b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pacing w:val="-1"/>
          <w:sz w:val="28"/>
          <w:szCs w:val="28"/>
        </w:rPr>
        <w:t>s</w:t>
      </w:r>
      <w:r w:rsidRPr="00CE6351">
        <w:rPr>
          <w:b/>
          <w:spacing w:val="1"/>
          <w:sz w:val="28"/>
          <w:szCs w:val="28"/>
        </w:rPr>
        <w:t>i</w:t>
      </w:r>
      <w:r w:rsidRPr="00CE6351">
        <w:rPr>
          <w:b/>
          <w:spacing w:val="-3"/>
          <w:sz w:val="28"/>
          <w:szCs w:val="28"/>
        </w:rPr>
        <w:t>d</w:t>
      </w:r>
      <w:r w:rsidRPr="00CE6351">
        <w:rPr>
          <w:b/>
          <w:sz w:val="28"/>
          <w:szCs w:val="28"/>
        </w:rPr>
        <w:t>s</w:t>
      </w:r>
      <w:r w:rsidRPr="00CE6351">
        <w:rPr>
          <w:b/>
          <w:spacing w:val="1"/>
          <w:sz w:val="28"/>
          <w:szCs w:val="28"/>
        </w:rPr>
        <w:t xml:space="preserve"> </w:t>
      </w:r>
      <w:r w:rsidRPr="00CE6351">
        <w:rPr>
          <w:b/>
          <w:spacing w:val="-2"/>
          <w:sz w:val="28"/>
          <w:szCs w:val="28"/>
        </w:rPr>
        <w:t>D</w:t>
      </w:r>
      <w:r w:rsidRPr="00CE6351">
        <w:rPr>
          <w:b/>
          <w:spacing w:val="1"/>
          <w:sz w:val="28"/>
          <w:szCs w:val="28"/>
        </w:rPr>
        <w:t>y</w:t>
      </w:r>
      <w:r w:rsidRPr="00CE6351">
        <w:rPr>
          <w:b/>
          <w:spacing w:val="-3"/>
          <w:sz w:val="28"/>
          <w:szCs w:val="28"/>
        </w:rPr>
        <w:t>n</w:t>
      </w:r>
      <w:r w:rsidRPr="00CE6351">
        <w:rPr>
          <w:b/>
          <w:spacing w:val="1"/>
          <w:sz w:val="28"/>
          <w:szCs w:val="28"/>
        </w:rPr>
        <w:t>as</w:t>
      </w:r>
      <w:r w:rsidRPr="00CE6351">
        <w:rPr>
          <w:b/>
          <w:spacing w:val="-2"/>
          <w:sz w:val="28"/>
          <w:szCs w:val="28"/>
        </w:rPr>
        <w:t>t</w:t>
      </w:r>
      <w:r w:rsidRPr="00CE6351">
        <w:rPr>
          <w:b/>
          <w:sz w:val="28"/>
          <w:szCs w:val="28"/>
        </w:rPr>
        <w:t>y</w:t>
      </w:r>
      <w:r w:rsidRPr="00CE6351">
        <w:rPr>
          <w:b/>
          <w:spacing w:val="1"/>
          <w:sz w:val="28"/>
          <w:szCs w:val="28"/>
        </w:rPr>
        <w:t xml:space="preserve"> </w:t>
      </w:r>
      <w:r w:rsidRPr="00CE6351">
        <w:rPr>
          <w:b/>
          <w:sz w:val="28"/>
          <w:szCs w:val="28"/>
        </w:rPr>
        <w:t>(</w:t>
      </w:r>
      <w:r w:rsidRPr="00CE6351">
        <w:rPr>
          <w:b/>
          <w:spacing w:val="1"/>
          <w:sz w:val="28"/>
          <w:szCs w:val="28"/>
        </w:rPr>
        <w:t>7</w:t>
      </w:r>
      <w:r w:rsidRPr="00CE6351">
        <w:rPr>
          <w:b/>
          <w:spacing w:val="-1"/>
          <w:sz w:val="28"/>
          <w:szCs w:val="28"/>
        </w:rPr>
        <w:t>5</w:t>
      </w:r>
      <w:r w:rsidRPr="00CE6351">
        <w:rPr>
          <w:b/>
          <w:spacing w:val="1"/>
          <w:sz w:val="28"/>
          <w:szCs w:val="28"/>
        </w:rPr>
        <w:t>0</w:t>
      </w:r>
      <w:r w:rsidRPr="00CE6351">
        <w:rPr>
          <w:b/>
          <w:spacing w:val="-2"/>
          <w:sz w:val="28"/>
          <w:szCs w:val="28"/>
        </w:rPr>
        <w:t>-</w:t>
      </w:r>
      <w:r w:rsidRPr="00CE6351">
        <w:rPr>
          <w:b/>
          <w:spacing w:val="1"/>
          <w:sz w:val="28"/>
          <w:szCs w:val="28"/>
        </w:rPr>
        <w:t>1</w:t>
      </w:r>
      <w:r w:rsidRPr="00CE6351">
        <w:rPr>
          <w:b/>
          <w:spacing w:val="-1"/>
          <w:sz w:val="28"/>
          <w:szCs w:val="28"/>
        </w:rPr>
        <w:t>25</w:t>
      </w:r>
      <w:r w:rsidRPr="00CE6351">
        <w:rPr>
          <w:b/>
          <w:spacing w:val="1"/>
          <w:sz w:val="28"/>
          <w:szCs w:val="28"/>
        </w:rPr>
        <w:t>8</w:t>
      </w:r>
      <w:r w:rsidRPr="00CE6351">
        <w:rPr>
          <w:b/>
          <w:sz w:val="28"/>
          <w:szCs w:val="28"/>
        </w:rPr>
        <w:t>)</w:t>
      </w:r>
    </w:p>
    <w:p w:rsidR="007D2203" w:rsidRPr="00CE6351" w:rsidRDefault="00AA47A5">
      <w:pPr>
        <w:spacing w:line="300" w:lineRule="exact"/>
        <w:ind w:left="120" w:right="83"/>
        <w:jc w:val="both"/>
        <w:rPr>
          <w:sz w:val="28"/>
          <w:szCs w:val="2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315261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-209550</wp:posOffset>
                </wp:positionV>
                <wp:extent cx="2722245" cy="217170"/>
                <wp:effectExtent l="635" t="0" r="1270" b="0"/>
                <wp:wrapNone/>
                <wp:docPr id="2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2245" cy="217170"/>
                          <a:chOff x="1786" y="-330"/>
                          <a:chExt cx="4287" cy="342"/>
                        </a:xfrm>
                      </wpg:grpSpPr>
                      <wpg:grpSp>
                        <wpg:cNvPr id="21" name="Group 168"/>
                        <wpg:cNvGrpSpPr>
                          <a:grpSpLocks/>
                        </wpg:cNvGrpSpPr>
                        <wpg:grpSpPr bwMode="auto">
                          <a:xfrm>
                            <a:off x="4890" y="-320"/>
                            <a:ext cx="422" cy="322"/>
                            <a:chOff x="4890" y="-320"/>
                            <a:chExt cx="422" cy="322"/>
                          </a:xfrm>
                        </wpg:grpSpPr>
                        <wps:wsp>
                          <wps:cNvPr id="22" name="Freeform 171"/>
                          <wps:cNvSpPr>
                            <a:spLocks/>
                          </wps:cNvSpPr>
                          <wps:spPr bwMode="auto">
                            <a:xfrm>
                              <a:off x="4890" y="-320"/>
                              <a:ext cx="422" cy="322"/>
                            </a:xfrm>
                            <a:custGeom>
                              <a:avLst/>
                              <a:gdLst>
                                <a:gd name="T0" fmla="+- 0 4890 4890"/>
                                <a:gd name="T1" fmla="*/ T0 w 422"/>
                                <a:gd name="T2" fmla="+- 0 2 -320"/>
                                <a:gd name="T3" fmla="*/ 2 h 322"/>
                                <a:gd name="T4" fmla="+- 0 5312 4890"/>
                                <a:gd name="T5" fmla="*/ T4 w 422"/>
                                <a:gd name="T6" fmla="+- 0 2 -320"/>
                                <a:gd name="T7" fmla="*/ 2 h 322"/>
                                <a:gd name="T8" fmla="+- 0 5312 4890"/>
                                <a:gd name="T9" fmla="*/ T8 w 422"/>
                                <a:gd name="T10" fmla="+- 0 -320 -320"/>
                                <a:gd name="T11" fmla="*/ -320 h 322"/>
                                <a:gd name="T12" fmla="+- 0 4890 4890"/>
                                <a:gd name="T13" fmla="*/ T12 w 422"/>
                                <a:gd name="T14" fmla="+- 0 -320 -320"/>
                                <a:gd name="T15" fmla="*/ -320 h 322"/>
                                <a:gd name="T16" fmla="+- 0 4890 4890"/>
                                <a:gd name="T17" fmla="*/ T16 w 422"/>
                                <a:gd name="T18" fmla="+- 0 2 -320"/>
                                <a:gd name="T19" fmla="*/ 2 h 3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2" h="322">
                                  <a:moveTo>
                                    <a:pt x="0" y="322"/>
                                  </a:moveTo>
                                  <a:lnTo>
                                    <a:pt x="422" y="322"/>
                                  </a:lnTo>
                                  <a:lnTo>
                                    <a:pt x="42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3" name="Group 169"/>
                          <wpg:cNvGrpSpPr>
                            <a:grpSpLocks/>
                          </wpg:cNvGrpSpPr>
                          <wpg:grpSpPr bwMode="auto">
                            <a:xfrm>
                              <a:off x="1800" y="-16"/>
                              <a:ext cx="4259" cy="0"/>
                              <a:chOff x="1800" y="-16"/>
                              <a:chExt cx="4259" cy="0"/>
                            </a:xfrm>
                          </wpg:grpSpPr>
                          <wps:wsp>
                            <wps:cNvPr id="24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1800" y="-16"/>
                                <a:ext cx="4259" cy="0"/>
                              </a:xfrm>
                              <a:custGeom>
                                <a:avLst/>
                                <a:gdLst>
                                  <a:gd name="T0" fmla="+- 0 1800 1800"/>
                                  <a:gd name="T1" fmla="*/ T0 w 4259"/>
                                  <a:gd name="T2" fmla="+- 0 6059 1800"/>
                                  <a:gd name="T3" fmla="*/ T2 w 425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259">
                                    <a:moveTo>
                                      <a:pt x="0" y="0"/>
                                    </a:moveTo>
                                    <a:lnTo>
                                      <a:pt x="4259" y="0"/>
                                    </a:lnTo>
                                  </a:path>
                                </a:pathLst>
                              </a:custGeom>
                              <a:noFill/>
                              <a:ln w="1803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026" style="position:absolute;margin-left:89.3pt;margin-top:-16.5pt;width:214.35pt;height:17.1pt;z-index:-1219;mso-position-horizontal-relative:page" coordorigin="1786,-330" coordsize="4287,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">
                <v:group id="Group 168" o:spid="_x0000_s1027" style="position:absolute;left:4890;top:-320;width:422;height:322" coordorigin="4890,-320" coordsize="422,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1" o:spid="_x0000_s1028" style="position:absolute;left:4890;top:-320;width:422;height:322;visibility:visible;mso-wrap-style:square;v-text-anchor:top" coordsize="422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WV2cMA&#10;AADbAAAADwAAAGRycy9kb3ducmV2LnhtbESP3WrCQBSE7wu+w3IE7+rGgKWkruI/Re1FYh/gkD1N&#10;grtnQ3bV9O27gtDLYWa+YWaL3hpxo843jhVMxgkI4tLphisF3+fd6zsIH5A1Gsek4Jc8LOaDlxlm&#10;2t05p1sRKhEh7DNUUIfQZlL6siaLfuxa4uj9uM5iiLKrpO7wHuHWyDRJ3qTFhuNCjS2tayovxdUq&#10;WKZVmxzNYVp86Xy1LU4bs1+flRoN++UHiEB9+A8/259aQZrC40v8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WV2cMAAADbAAAADwAAAAAAAAAAAAAAAACYAgAAZHJzL2Rv&#10;d25yZXYueG1sUEsFBgAAAAAEAAQA9QAAAIgDAAAAAA==&#10;" path="m,322r422,l422,,,,,322xe" fillcolor="yellow" stroked="f">
                    <v:path arrowok="t" o:connecttype="custom" o:connectlocs="0,2;422,2;422,-320;0,-320;0,2" o:connectangles="0,0,0,0,0"/>
                  </v:shape>
                  <v:group id="Group 169" o:spid="_x0000_s1029" style="position:absolute;left:1800;top:-16;width:4259;height:0" coordorigin="1800,-16" coordsize="425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shape id="Freeform 170" o:spid="_x0000_s1030" style="position:absolute;left:1800;top:-16;width:4259;height:0;visibility:visible;mso-wrap-style:square;v-text-anchor:top" coordsize="42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kl9MUA&#10;AADbAAAADwAAAGRycy9kb3ducmV2LnhtbESPQWvCQBSE7wX/w/IEL0U32lY0uopYCjkVagx4fGaf&#10;STD7NmTXJP333UKhx2FmvmG2+8HUoqPWVZYVzGcRCOLc6ooLBef0Y7oC4TyyxtoyKfgmB/vd6GmL&#10;sbY9f1F38oUIEHYxKii9b2IpXV6SQTezDXHwbrY16INsC6lb7APc1HIRRUtpsOKwUGJDx5Ly++lh&#10;FAz8vG6il2uSmvV7cTlmt+zzrVNqMh4OGxCeBv8f/msnWsHiFX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SX0xQAAANsAAAAPAAAAAAAAAAAAAAAAAJgCAABkcnMv&#10;ZG93bnJldi54bWxQSwUGAAAAAAQABAD1AAAAigMAAAAA&#10;" path="m,l4259,e" filled="f" strokeweight="1.42pt">
                      <v:path arrowok="t" o:connecttype="custom" o:connectlocs="0,0;4259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Ab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id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wh</w:t>
      </w:r>
      <w:r w:rsidRPr="00CE6351">
        <w:rPr>
          <w:sz w:val="28"/>
          <w:szCs w:val="28"/>
        </w:rPr>
        <w:t>o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cc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y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ds</w:t>
      </w:r>
      <w:r w:rsidRPr="00CE6351">
        <w:rPr>
          <w:sz w:val="28"/>
          <w:szCs w:val="28"/>
        </w:rPr>
        <w:t>,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hi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al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7"/>
          <w:sz w:val="28"/>
          <w:szCs w:val="28"/>
        </w:rPr>
        <w:t xml:space="preserve"> </w:t>
      </w:r>
      <w:r w:rsidRPr="00CE6351">
        <w:rPr>
          <w:sz w:val="28"/>
          <w:szCs w:val="28"/>
        </w:rPr>
        <w:t>Ba</w:t>
      </w:r>
      <w:r w:rsidRPr="00CE6351">
        <w:rPr>
          <w:spacing w:val="-1"/>
          <w:sz w:val="28"/>
          <w:szCs w:val="28"/>
        </w:rPr>
        <w:t>gh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spacing w:line="320" w:lineRule="exact"/>
        <w:ind w:left="120" w:right="74"/>
        <w:jc w:val="both"/>
        <w:rPr>
          <w:sz w:val="28"/>
          <w:szCs w:val="28"/>
        </w:rPr>
      </w:pPr>
      <w:r w:rsidRPr="00CE6351">
        <w:rPr>
          <w:sz w:val="28"/>
          <w:szCs w:val="28"/>
        </w:rPr>
        <w:lastRenderedPageBreak/>
        <w:t>(Ca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al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z w:val="28"/>
          <w:szCs w:val="28"/>
        </w:rPr>
        <w:t>Iraq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now</w:t>
      </w:r>
      <w:r w:rsidRPr="00CE6351">
        <w:rPr>
          <w:spacing w:val="2"/>
          <w:sz w:val="28"/>
          <w:szCs w:val="28"/>
        </w:rPr>
        <w:t>)</w:t>
      </w:r>
      <w:r w:rsidRPr="00CE6351">
        <w:rPr>
          <w:sz w:val="28"/>
          <w:szCs w:val="28"/>
        </w:rPr>
        <w:t>.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z w:val="28"/>
          <w:szCs w:val="28"/>
        </w:rPr>
        <w:t>Ba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d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oo</w:t>
      </w:r>
      <w:r w:rsidRPr="00CE6351">
        <w:rPr>
          <w:sz w:val="28"/>
          <w:szCs w:val="28"/>
        </w:rPr>
        <w:t>n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z w:val="28"/>
          <w:szCs w:val="28"/>
        </w:rPr>
        <w:t>an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ara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before="2" w:line="320" w:lineRule="exact"/>
        <w:ind w:left="120" w:right="7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re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ar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.   It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ed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o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ld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>s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12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hil</w:t>
      </w:r>
      <w:r w:rsidRPr="00CE6351">
        <w:rPr>
          <w:sz w:val="28"/>
          <w:szCs w:val="28"/>
        </w:rPr>
        <w:t>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5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,</w:t>
      </w:r>
      <w:r w:rsidRPr="00CE6351">
        <w:rPr>
          <w:spacing w:val="2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er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</w:p>
    <w:p w:rsidR="007D2203" w:rsidRPr="00CE6351" w:rsidRDefault="00AA47A5">
      <w:pPr>
        <w:spacing w:line="300" w:lineRule="exact"/>
        <w:ind w:left="120" w:right="87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l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ids</w:t>
      </w:r>
      <w:r w:rsidRPr="00CE6351">
        <w:rPr>
          <w:sz w:val="28"/>
          <w:szCs w:val="28"/>
        </w:rPr>
        <w:t>,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ub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z w:val="28"/>
          <w:szCs w:val="28"/>
        </w:rPr>
        <w:t>Ma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lu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ind w:left="120" w:right="71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pt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P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5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e. 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id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5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0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ear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.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ed 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.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t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,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ey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ca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y</w:t>
      </w:r>
      <w:r w:rsidRPr="00CE6351">
        <w:rPr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st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2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c</w:t>
      </w:r>
      <w:r w:rsidRPr="00CE6351">
        <w:rPr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wh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l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ilit</w:t>
      </w:r>
      <w:r w:rsidRPr="00CE6351">
        <w:rPr>
          <w:sz w:val="28"/>
          <w:szCs w:val="28"/>
        </w:rPr>
        <w:t xml:space="preserve">ary 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2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u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(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k</w:t>
      </w:r>
      <w:r w:rsidRPr="00CE6351">
        <w:rPr>
          <w:sz w:val="28"/>
          <w:szCs w:val="28"/>
        </w:rPr>
        <w:t>u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Kh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),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go</w:t>
      </w:r>
      <w:r w:rsidRPr="00CE6351">
        <w:rPr>
          <w:sz w:val="28"/>
          <w:szCs w:val="28"/>
        </w:rPr>
        <w:t>l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re</w:t>
      </w:r>
      <w:r w:rsidRPr="00CE6351">
        <w:rPr>
          <w:sz w:val="28"/>
          <w:szCs w:val="28"/>
        </w:rPr>
        <w:t>d Ba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,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1</w:t>
      </w:r>
      <w:r w:rsidRPr="00CE6351">
        <w:rPr>
          <w:spacing w:val="-1"/>
          <w:sz w:val="28"/>
          <w:szCs w:val="28"/>
        </w:rPr>
        <w:t>25</w:t>
      </w:r>
      <w:r w:rsidRPr="00CE6351">
        <w:rPr>
          <w:spacing w:val="1"/>
          <w:sz w:val="28"/>
          <w:szCs w:val="28"/>
        </w:rPr>
        <w:t>8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bb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.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Hi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ar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ed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in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li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ra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before="6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20" w:right="5979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4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C</w:t>
      </w:r>
      <w:r w:rsidRPr="00CE6351">
        <w:rPr>
          <w:b/>
          <w:sz w:val="28"/>
          <w:szCs w:val="28"/>
          <w:u w:val="thick" w:color="000000"/>
        </w:rPr>
        <w:t>ru</w:t>
      </w:r>
      <w:r w:rsidRPr="00CE6351">
        <w:rPr>
          <w:b/>
          <w:spacing w:val="-1"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d</w:t>
      </w:r>
      <w:r w:rsidRPr="00CE6351">
        <w:rPr>
          <w:b/>
          <w:spacing w:val="-3"/>
          <w:sz w:val="28"/>
          <w:szCs w:val="28"/>
          <w:u w:val="thick" w:color="000000"/>
        </w:rPr>
        <w:t>e</w:t>
      </w:r>
      <w:r w:rsidRPr="00CE6351">
        <w:rPr>
          <w:b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(</w:t>
      </w:r>
      <w:r w:rsidRPr="00CE6351">
        <w:rPr>
          <w:b/>
          <w:spacing w:val="-2"/>
          <w:sz w:val="28"/>
          <w:szCs w:val="28"/>
          <w:u w:val="thick" w:color="000000"/>
        </w:rPr>
        <w:t>-</w:t>
      </w:r>
      <w:r w:rsidRPr="00CE6351">
        <w:rPr>
          <w:b/>
          <w:spacing w:val="1"/>
          <w:sz w:val="28"/>
          <w:szCs w:val="28"/>
          <w:u w:val="thick" w:color="000000"/>
        </w:rPr>
        <w:t>1</w:t>
      </w:r>
      <w:r w:rsidRPr="00CE6351">
        <w:rPr>
          <w:b/>
          <w:spacing w:val="-1"/>
          <w:sz w:val="28"/>
          <w:szCs w:val="28"/>
          <w:u w:val="thick" w:color="000000"/>
        </w:rPr>
        <w:t>18</w:t>
      </w:r>
      <w:r w:rsidRPr="00CE6351">
        <w:rPr>
          <w:b/>
          <w:spacing w:val="1"/>
          <w:sz w:val="28"/>
          <w:szCs w:val="28"/>
          <w:u w:val="thick" w:color="000000"/>
        </w:rPr>
        <w:t>7</w:t>
      </w:r>
      <w:r w:rsidRPr="00CE6351">
        <w:rPr>
          <w:b/>
          <w:sz w:val="28"/>
          <w:szCs w:val="28"/>
          <w:u w:val="thick" w:color="000000"/>
        </w:rPr>
        <w:t>),</w:t>
      </w:r>
    </w:p>
    <w:p w:rsidR="007D2203" w:rsidRPr="00CE6351" w:rsidRDefault="00AA47A5">
      <w:pPr>
        <w:spacing w:line="300" w:lineRule="exact"/>
        <w:ind w:left="120" w:right="84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os</w:t>
      </w:r>
      <w:r w:rsidRPr="00CE6351">
        <w:rPr>
          <w:sz w:val="28"/>
          <w:szCs w:val="28"/>
        </w:rPr>
        <w:t>t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era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21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een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am</w:t>
      </w:r>
    </w:p>
    <w:p w:rsidR="007D2203" w:rsidRPr="00CE6351" w:rsidRDefault="00AA47A5" w:rsidP="004827F4">
      <w:pPr>
        <w:spacing w:before="3" w:line="320" w:lineRule="exact"/>
        <w:ind w:left="120" w:right="78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on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Cr</w:t>
      </w:r>
      <w:r w:rsidRPr="00CE6351">
        <w:rPr>
          <w:spacing w:val="-1"/>
          <w:sz w:val="28"/>
          <w:szCs w:val="28"/>
        </w:rPr>
        <w:t>us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op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so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an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ing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4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ed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os</w:t>
      </w:r>
      <w:r w:rsidRPr="00CE6351">
        <w:rPr>
          <w:sz w:val="28"/>
          <w:szCs w:val="28"/>
        </w:rPr>
        <w:t>e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us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es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315263" behindDoc="1" locked="0" layoutInCell="1" allowOverlap="1">
                <wp:simplePos x="0" y="0"/>
                <wp:positionH relativeFrom="page">
                  <wp:posOffset>1102995</wp:posOffset>
                </wp:positionH>
                <wp:positionV relativeFrom="page">
                  <wp:posOffset>452120</wp:posOffset>
                </wp:positionV>
                <wp:extent cx="5356225" cy="229870"/>
                <wp:effectExtent l="7620" t="4445" r="8255" b="3810"/>
                <wp:wrapNone/>
                <wp:docPr id="11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6225" cy="229870"/>
                          <a:chOff x="1737" y="712"/>
                          <a:chExt cx="8435" cy="362"/>
                        </a:xfrm>
                      </wpg:grpSpPr>
                      <wpg:grpSp>
                        <wpg:cNvPr id="12" name="Group 98"/>
                        <wpg:cNvGrpSpPr>
                          <a:grpSpLocks/>
                        </wpg:cNvGrpSpPr>
                        <wpg:grpSpPr bwMode="auto">
                          <a:xfrm>
                            <a:off x="1752" y="727"/>
                            <a:ext cx="8404" cy="0"/>
                            <a:chOff x="1752" y="727"/>
                            <a:chExt cx="8404" cy="0"/>
                          </a:xfrm>
                        </wpg:grpSpPr>
                        <wps:wsp>
                          <wps:cNvPr id="13" name="Freeform 105"/>
                          <wps:cNvSpPr>
                            <a:spLocks/>
                          </wps:cNvSpPr>
                          <wps:spPr bwMode="auto">
                            <a:xfrm>
                              <a:off x="1752" y="727"/>
                              <a:ext cx="8404" cy="0"/>
                            </a:xfrm>
                            <a:custGeom>
                              <a:avLst/>
                              <a:gdLst>
                                <a:gd name="T0" fmla="+- 0 1752 1752"/>
                                <a:gd name="T1" fmla="*/ T0 w 8404"/>
                                <a:gd name="T2" fmla="+- 0 10157 1752"/>
                                <a:gd name="T3" fmla="*/ T2 w 84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04">
                                  <a:moveTo>
                                    <a:pt x="0" y="0"/>
                                  </a:moveTo>
                                  <a:lnTo>
                                    <a:pt x="8405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1752" y="1058"/>
                              <a:ext cx="8404" cy="0"/>
                              <a:chOff x="1752" y="1058"/>
                              <a:chExt cx="8404" cy="0"/>
                            </a:xfrm>
                          </wpg:grpSpPr>
                          <wps:wsp>
                            <wps:cNvPr id="15" name="Freeform 104"/>
                            <wps:cNvSpPr>
                              <a:spLocks/>
                            </wps:cNvSpPr>
                            <wps:spPr bwMode="auto">
                              <a:xfrm>
                                <a:off x="1752" y="1058"/>
                                <a:ext cx="8404" cy="0"/>
                              </a:xfrm>
                              <a:custGeom>
                                <a:avLst/>
                                <a:gdLst>
                                  <a:gd name="T0" fmla="+- 0 1752 1752"/>
                                  <a:gd name="T1" fmla="*/ T0 w 8404"/>
                                  <a:gd name="T2" fmla="+- 0 10157 1752"/>
                                  <a:gd name="T3" fmla="*/ T2 w 8404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04">
                                    <a:moveTo>
                                      <a:pt x="0" y="0"/>
                                    </a:moveTo>
                                    <a:lnTo>
                                      <a:pt x="8405" y="0"/>
                                    </a:lnTo>
                                  </a:path>
                                </a:pathLst>
                              </a:custGeom>
                              <a:noFill/>
                              <a:ln w="1041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45" y="720"/>
                                <a:ext cx="0" cy="346"/>
                                <a:chOff x="1745" y="720"/>
                                <a:chExt cx="0" cy="346"/>
                              </a:xfrm>
                            </wpg:grpSpPr>
                            <wps:wsp>
                              <wps:cNvPr id="17" name="Freeform 1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45" y="720"/>
                                  <a:ext cx="0" cy="346"/>
                                </a:xfrm>
                                <a:custGeom>
                                  <a:avLst/>
                                  <a:gdLst>
                                    <a:gd name="T0" fmla="+- 0 720 720"/>
                                    <a:gd name="T1" fmla="*/ 720 h 346"/>
                                    <a:gd name="T2" fmla="+- 0 1066 720"/>
                                    <a:gd name="T3" fmla="*/ 1066 h 346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346">
                                      <a:moveTo>
                                        <a:pt x="0" y="0"/>
                                      </a:moveTo>
                                      <a:lnTo>
                                        <a:pt x="0" y="346"/>
                                      </a:lnTo>
                                    </a:path>
                                  </a:pathLst>
                                </a:custGeom>
                                <a:noFill/>
                                <a:ln w="1041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" name="Group 1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164" y="720"/>
                                  <a:ext cx="0" cy="346"/>
                                  <a:chOff x="10164" y="720"/>
                                  <a:chExt cx="0" cy="346"/>
                                </a:xfrm>
                              </wpg:grpSpPr>
                              <wps:wsp>
                                <wps:cNvPr id="19" name="Freeform 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164" y="720"/>
                                    <a:ext cx="0" cy="346"/>
                                  </a:xfrm>
                                  <a:custGeom>
                                    <a:avLst/>
                                    <a:gdLst>
                                      <a:gd name="T0" fmla="+- 0 720 720"/>
                                      <a:gd name="T1" fmla="*/ 720 h 346"/>
                                      <a:gd name="T2" fmla="+- 0 1066 720"/>
                                      <a:gd name="T3" fmla="*/ 1066 h 34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346">
                                        <a:moveTo>
                                          <a:pt x="0" y="0"/>
                                        </a:moveTo>
                                        <a:lnTo>
                                          <a:pt x="0" y="346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0414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26" style="position:absolute;margin-left:86.85pt;margin-top:35.6pt;width:421.75pt;height:18.1pt;z-index:-1217;mso-position-horizontal-relative:page;mso-position-vertical-relative:page" coordorigin="1737,712" coordsize="8435,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">
                <v:group id="Group 98" o:spid="_x0000_s1027" style="position:absolute;left:1752;top:727;width:8404;height:0" coordorigin="1752,727" coordsize="84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Freeform 105" o:spid="_x0000_s1028" style="position:absolute;left:1752;top:727;width:8404;height:0;visibility:visible;mso-wrap-style:square;v-text-anchor:top" coordsize="84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d718IA&#10;AADbAAAADwAAAGRycy9kb3ducmV2LnhtbERPPWvDMBDdC/0P4gLdGjktmOJECcU01FPBTpZsh3Wx&#10;nVonYamx619fBQLd7vE+b7ObTC+uNPjOsoLVMgFBXFvdcaPgeNg/v4HwAVljb5kU/JKH3fbxYYOZ&#10;tiOXdK1CI2II+wwVtCG4TEpft2TQL60jjtzZDgZDhEMj9YBjDDe9fEmSVBrsODa06Chvqf6ufoyC&#10;T5Pv6/ljLqpQjunl8OVyl5yUelpM72sQgabwL767Cx3nv8Ltl3i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Z3vXwgAAANsAAAAPAAAAAAAAAAAAAAAAAJgCAABkcnMvZG93&#10;bnJldi54bWxQSwUGAAAAAAQABAD1AAAAhwMAAAAA&#10;" path="m,l8405,e" filled="f" strokeweight=".82pt">
                    <v:path arrowok="t" o:connecttype="custom" o:connectlocs="0,0;8405,0" o:connectangles="0,0"/>
                  </v:shape>
                  <v:group id="Group 99" o:spid="_x0000_s1029" style="position:absolute;left:1752;top:1058;width:8404;height:0" coordorigin="1752,1058" coordsize="84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shape id="Freeform 104" o:spid="_x0000_s1030" style="position:absolute;left:1752;top:1058;width:8404;height:0;visibility:visible;mso-wrap-style:square;v-text-anchor:top" coordsize="84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JGOMIA&#10;AADbAAAADwAAAGRycy9kb3ducmV2LnhtbERPPWvDMBDdC/0P4gLdGjmFmuJECcU01FPBTpZsh3Wx&#10;nVonYamx619fBQLd7vE+b7ObTC+uNPjOsoLVMgFBXFvdcaPgeNg/v4HwAVljb5kU/JKH3fbxYYOZ&#10;tiOXdK1CI2II+wwVtCG4TEpft2TQL60jjtzZDgZDhEMj9YBjDDe9fEmSVBrsODa06Chvqf6ufoyC&#10;T5Pv6/ljLqpQjunl8OVyl5yUelpM72sQgabwL767Cx3nv8Ltl3i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wkY4wgAAANsAAAAPAAAAAAAAAAAAAAAAAJgCAABkcnMvZG93&#10;bnJldi54bWxQSwUGAAAAAAQABAD1AAAAhwMAAAAA&#10;" path="m,l8405,e" filled="f" strokeweight=".82pt">
                      <v:path arrowok="t" o:connecttype="custom" o:connectlocs="0,0;8405,0" o:connectangles="0,0"/>
                    </v:shape>
                    <v:group id="Group 100" o:spid="_x0000_s1031" style="position:absolute;left:1745;top:720;width:0;height:346" coordorigin="1745,720" coordsize="0,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<v:shape id="Freeform 103" o:spid="_x0000_s1032" style="position:absolute;left:1745;top:720;width:0;height:346;visibility:visible;mso-wrap-style:square;v-text-anchor:top" coordsize="0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VkVL8A&#10;AADbAAAADwAAAGRycy9kb3ducmV2LnhtbERP24rCMBB9F/yHMIIvsqYueKGaiiws7Ju3/YChGdPS&#10;ZlKarGb9eiMIvs3hXGezjbYVV+p97VjBbJqBIC6drtko+D1/f6xA+ICssXVMCv7Jw7YYDjaYa3fj&#10;I11PwYgUwj5HBVUIXS6lLyuy6KeuI07cxfUWQ4K9kbrHWwq3rfzMsoW0WHNqqLCjr4rK5vRnFcQl&#10;tvddFt3E7O3k0M1XjZl5pcajuFuDCBTDW/xy/+g0fwnPX9IBsn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JWRUvwAAANsAAAAPAAAAAAAAAAAAAAAAAJgCAABkcnMvZG93bnJl&#10;di54bWxQSwUGAAAAAAQABAD1AAAAhAMAAAAA&#10;" path="m,l,346e" filled="f" strokeweight=".82pt">
                        <v:path arrowok="t" o:connecttype="custom" o:connectlocs="0,720;0,1066" o:connectangles="0,0"/>
                      </v:shape>
                      <v:group id="Group 101" o:spid="_x0000_s1033" style="position:absolute;left:10164;top:720;width:0;height:346" coordorigin="10164,720" coordsize="0,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<v:shape id="Freeform 102" o:spid="_x0000_s1034" style="position:absolute;left:10164;top:720;width:0;height:346;visibility:visible;mso-wrap-style:square;v-text-anchor:top" coordsize="0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ZVvb4A&#10;AADbAAAADwAAAGRycy9kb3ducmV2LnhtbERPzYrCMBC+L/gOYQQvoqmCq1ajiCB4W1d9gKEZ02Iz&#10;KU3U6NNvBGFv8/H9znIdbS3u1PrKsYLRMANBXDhdsVFwPu0GMxA+IGusHZOCJ3lYrzpfS8y1e/Av&#10;3Y/BiBTCPkcFZQhNLqUvSrLoh64hTtzFtRZDgq2RusVHCre1HGfZt7RYcWoosaFtScX1eLMK4hTr&#10;1yaLrm9+bP/QTGZXM/JK9bpxswARKIZ/8ce912n+HN6/p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P2Vb2+AAAA2wAAAA8AAAAAAAAAAAAAAAAAmAIAAGRycy9kb3ducmV2&#10;LnhtbFBLBQYAAAAABAAEAPUAAACDAwAAAAA=&#10;" path="m,l,346e" filled="f" strokeweight=".82pt">
                          <v:path arrowok="t" o:connecttype="custom" o:connectlocs="0,720;0,1066" o:connectangles="0,0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CE6351">
        <w:rPr>
          <w:sz w:val="28"/>
          <w:szCs w:val="28"/>
        </w:rPr>
        <w:t>recap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w w:val="75"/>
          <w:sz w:val="28"/>
          <w:szCs w:val="28"/>
        </w:rPr>
        <w:t>„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nd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ll</w:t>
      </w:r>
      <w:r w:rsidRPr="00CE6351">
        <w:rPr>
          <w:sz w:val="28"/>
          <w:szCs w:val="28"/>
        </w:rPr>
        <w:t>y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J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us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su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y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go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 Pa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in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4"/>
          <w:sz w:val="28"/>
          <w:szCs w:val="28"/>
        </w:rPr>
        <w:t>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re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.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18</w:t>
      </w:r>
      <w:r w:rsidRPr="00CE6351">
        <w:rPr>
          <w:spacing w:val="1"/>
          <w:sz w:val="28"/>
          <w:szCs w:val="28"/>
        </w:rPr>
        <w:t>7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3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(</w:t>
      </w:r>
      <w:r w:rsidRPr="00CE6351">
        <w:rPr>
          <w:spacing w:val="-3"/>
          <w:sz w:val="28"/>
          <w:szCs w:val="28"/>
        </w:rPr>
        <w:t>S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dd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- </w:t>
      </w:r>
      <w:r w:rsidRPr="00CE6351">
        <w:rPr>
          <w:spacing w:val="1"/>
          <w:sz w:val="28"/>
          <w:szCs w:val="28"/>
        </w:rPr>
        <w:t>A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ubi)</w:t>
      </w:r>
      <w:r w:rsidRPr="00CE6351">
        <w:rPr>
          <w:sz w:val="28"/>
          <w:szCs w:val="28"/>
        </w:rPr>
        <w:t>,</w:t>
      </w:r>
      <w:r w:rsidRPr="00CE6351">
        <w:rPr>
          <w:spacing w:val="1"/>
          <w:sz w:val="28"/>
          <w:szCs w:val="28"/>
        </w:rPr>
        <w:t xml:space="preserve"> 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us</w:t>
      </w:r>
      <w:r w:rsidRPr="00CE6351">
        <w:rPr>
          <w:spacing w:val="1"/>
          <w:sz w:val="28"/>
          <w:szCs w:val="28"/>
        </w:rPr>
        <w:t>li</w:t>
      </w:r>
      <w:r w:rsidRPr="00CE6351">
        <w:rPr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er,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rec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red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J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6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em 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>ea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 Cr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before="1" w:line="100" w:lineRule="exact"/>
        <w:rPr>
          <w:sz w:val="10"/>
          <w:szCs w:val="10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/>
        <w:ind w:left="120" w:right="3862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</w:rPr>
        <w:t>5</w:t>
      </w:r>
      <w:r w:rsidRPr="00CE6351">
        <w:rPr>
          <w:b/>
          <w:sz w:val="28"/>
          <w:szCs w:val="28"/>
        </w:rPr>
        <w:t xml:space="preserve">- </w:t>
      </w:r>
      <w:r w:rsidRPr="00CE6351">
        <w:rPr>
          <w:b/>
          <w:spacing w:val="-1"/>
          <w:sz w:val="28"/>
          <w:szCs w:val="28"/>
        </w:rPr>
        <w:t>U</w:t>
      </w:r>
      <w:r w:rsidRPr="00CE6351">
        <w:rPr>
          <w:b/>
          <w:spacing w:val="-3"/>
          <w:sz w:val="28"/>
          <w:szCs w:val="28"/>
        </w:rPr>
        <w:t>m</w:t>
      </w:r>
      <w:r w:rsidRPr="00CE6351">
        <w:rPr>
          <w:b/>
          <w:spacing w:val="1"/>
          <w:sz w:val="28"/>
          <w:szCs w:val="28"/>
        </w:rPr>
        <w:t>ay</w:t>
      </w:r>
      <w:r w:rsidRPr="00CE6351">
        <w:rPr>
          <w:b/>
          <w:spacing w:val="-1"/>
          <w:sz w:val="28"/>
          <w:szCs w:val="28"/>
        </w:rPr>
        <w:t>y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>d</w:t>
      </w:r>
      <w:r w:rsidRPr="00CE6351">
        <w:rPr>
          <w:b/>
          <w:spacing w:val="1"/>
          <w:sz w:val="28"/>
          <w:szCs w:val="28"/>
        </w:rPr>
        <w:t xml:space="preserve"> </w:t>
      </w:r>
      <w:r w:rsidRPr="00CE6351">
        <w:rPr>
          <w:b/>
          <w:sz w:val="28"/>
          <w:szCs w:val="28"/>
        </w:rPr>
        <w:t>S</w:t>
      </w:r>
      <w:r w:rsidRPr="00CE6351">
        <w:rPr>
          <w:b/>
          <w:spacing w:val="-3"/>
          <w:sz w:val="28"/>
          <w:szCs w:val="28"/>
        </w:rPr>
        <w:t>t</w:t>
      </w:r>
      <w:r w:rsidRPr="00CE6351">
        <w:rPr>
          <w:b/>
          <w:spacing w:val="1"/>
          <w:sz w:val="28"/>
          <w:szCs w:val="28"/>
        </w:rPr>
        <w:t>a</w:t>
      </w:r>
      <w:r w:rsidRPr="00CE6351">
        <w:rPr>
          <w:b/>
          <w:sz w:val="28"/>
          <w:szCs w:val="28"/>
        </w:rPr>
        <w:t xml:space="preserve">te </w:t>
      </w:r>
      <w:r w:rsidRPr="00CE6351">
        <w:rPr>
          <w:b/>
          <w:spacing w:val="-1"/>
          <w:sz w:val="28"/>
          <w:szCs w:val="28"/>
        </w:rPr>
        <w:t>i</w:t>
      </w:r>
      <w:r w:rsidRPr="00CE6351">
        <w:rPr>
          <w:b/>
          <w:sz w:val="28"/>
          <w:szCs w:val="28"/>
        </w:rPr>
        <w:t>n</w:t>
      </w:r>
      <w:r w:rsidRPr="00CE6351">
        <w:rPr>
          <w:b/>
          <w:spacing w:val="-2"/>
          <w:sz w:val="28"/>
          <w:szCs w:val="28"/>
        </w:rPr>
        <w:t xml:space="preserve"> </w:t>
      </w:r>
      <w:r w:rsidRPr="00CE6351">
        <w:rPr>
          <w:b/>
          <w:sz w:val="28"/>
          <w:szCs w:val="28"/>
        </w:rPr>
        <w:t>S</w:t>
      </w:r>
      <w:r w:rsidRPr="00CE6351">
        <w:rPr>
          <w:b/>
          <w:spacing w:val="-1"/>
          <w:sz w:val="28"/>
          <w:szCs w:val="28"/>
        </w:rPr>
        <w:t>p</w:t>
      </w:r>
      <w:r w:rsidRPr="00CE6351">
        <w:rPr>
          <w:b/>
          <w:spacing w:val="1"/>
          <w:sz w:val="28"/>
          <w:szCs w:val="28"/>
        </w:rPr>
        <w:t>ai</w:t>
      </w:r>
      <w:r w:rsidRPr="00CE6351">
        <w:rPr>
          <w:b/>
          <w:sz w:val="28"/>
          <w:szCs w:val="28"/>
        </w:rPr>
        <w:t xml:space="preserve">n </w:t>
      </w:r>
      <w:r w:rsidRPr="00CE6351">
        <w:rPr>
          <w:b/>
          <w:spacing w:val="-3"/>
          <w:sz w:val="28"/>
          <w:szCs w:val="28"/>
        </w:rPr>
        <w:t>(</w:t>
      </w:r>
      <w:r w:rsidRPr="00CE6351">
        <w:rPr>
          <w:b/>
          <w:spacing w:val="-1"/>
          <w:sz w:val="28"/>
          <w:szCs w:val="28"/>
        </w:rPr>
        <w:t>7</w:t>
      </w:r>
      <w:r w:rsidRPr="00CE6351">
        <w:rPr>
          <w:b/>
          <w:spacing w:val="1"/>
          <w:sz w:val="28"/>
          <w:szCs w:val="28"/>
        </w:rPr>
        <w:t>5</w:t>
      </w:r>
      <w:r w:rsidRPr="00CE6351">
        <w:rPr>
          <w:b/>
          <w:spacing w:val="-1"/>
          <w:sz w:val="28"/>
          <w:szCs w:val="28"/>
        </w:rPr>
        <w:t>0</w:t>
      </w:r>
      <w:r w:rsidRPr="00CE6351">
        <w:rPr>
          <w:b/>
          <w:sz w:val="28"/>
          <w:szCs w:val="28"/>
        </w:rPr>
        <w:t>-</w:t>
      </w:r>
      <w:r w:rsidRPr="00CE6351">
        <w:rPr>
          <w:b/>
          <w:spacing w:val="-1"/>
          <w:sz w:val="28"/>
          <w:szCs w:val="28"/>
        </w:rPr>
        <w:t>14</w:t>
      </w:r>
      <w:r w:rsidRPr="00CE6351">
        <w:rPr>
          <w:b/>
          <w:spacing w:val="1"/>
          <w:sz w:val="28"/>
          <w:szCs w:val="28"/>
        </w:rPr>
        <w:t>92</w:t>
      </w:r>
      <w:r w:rsidRPr="00CE6351">
        <w:rPr>
          <w:b/>
          <w:sz w:val="28"/>
          <w:szCs w:val="28"/>
        </w:rPr>
        <w:t>)</w:t>
      </w:r>
    </w:p>
    <w:p w:rsidR="007D2203" w:rsidRPr="00CE6351" w:rsidRDefault="00AA47A5">
      <w:pPr>
        <w:spacing w:line="300" w:lineRule="exact"/>
        <w:ind w:left="120" w:right="83"/>
        <w:jc w:val="both"/>
        <w:rPr>
          <w:sz w:val="28"/>
          <w:szCs w:val="2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315266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-209550</wp:posOffset>
                </wp:positionV>
                <wp:extent cx="2888615" cy="217170"/>
                <wp:effectExtent l="635" t="0" r="6350" b="0"/>
                <wp:wrapNone/>
                <wp:docPr id="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8615" cy="217170"/>
                          <a:chOff x="1786" y="-330"/>
                          <a:chExt cx="4549" cy="342"/>
                        </a:xfrm>
                      </wpg:grpSpPr>
                      <wpg:grpSp>
                        <wpg:cNvPr id="2" name="Group 93"/>
                        <wpg:cNvGrpSpPr>
                          <a:grpSpLocks/>
                        </wpg:cNvGrpSpPr>
                        <wpg:grpSpPr bwMode="auto">
                          <a:xfrm>
                            <a:off x="5154" y="-320"/>
                            <a:ext cx="420" cy="322"/>
                            <a:chOff x="5154" y="-320"/>
                            <a:chExt cx="420" cy="322"/>
                          </a:xfrm>
                        </wpg:grpSpPr>
                        <wps:wsp>
                          <wps:cNvPr id="3" name="Freeform 96"/>
                          <wps:cNvSpPr>
                            <a:spLocks/>
                          </wps:cNvSpPr>
                          <wps:spPr bwMode="auto">
                            <a:xfrm>
                              <a:off x="5154" y="-320"/>
                              <a:ext cx="420" cy="322"/>
                            </a:xfrm>
                            <a:custGeom>
                              <a:avLst/>
                              <a:gdLst>
                                <a:gd name="T0" fmla="+- 0 5154 5154"/>
                                <a:gd name="T1" fmla="*/ T0 w 420"/>
                                <a:gd name="T2" fmla="+- 0 2 -320"/>
                                <a:gd name="T3" fmla="*/ 2 h 322"/>
                                <a:gd name="T4" fmla="+- 0 5574 5154"/>
                                <a:gd name="T5" fmla="*/ T4 w 420"/>
                                <a:gd name="T6" fmla="+- 0 2 -320"/>
                                <a:gd name="T7" fmla="*/ 2 h 322"/>
                                <a:gd name="T8" fmla="+- 0 5574 5154"/>
                                <a:gd name="T9" fmla="*/ T8 w 420"/>
                                <a:gd name="T10" fmla="+- 0 -320 -320"/>
                                <a:gd name="T11" fmla="*/ -320 h 322"/>
                                <a:gd name="T12" fmla="+- 0 5154 5154"/>
                                <a:gd name="T13" fmla="*/ T12 w 420"/>
                                <a:gd name="T14" fmla="+- 0 -320 -320"/>
                                <a:gd name="T15" fmla="*/ -320 h 322"/>
                                <a:gd name="T16" fmla="+- 0 5154 5154"/>
                                <a:gd name="T17" fmla="*/ T16 w 420"/>
                                <a:gd name="T18" fmla="+- 0 2 -320"/>
                                <a:gd name="T19" fmla="*/ 2 h 3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0" h="322">
                                  <a:moveTo>
                                    <a:pt x="0" y="322"/>
                                  </a:moveTo>
                                  <a:lnTo>
                                    <a:pt x="420" y="322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" name="Group 94"/>
                          <wpg:cNvGrpSpPr>
                            <a:grpSpLocks/>
                          </wpg:cNvGrpSpPr>
                          <wpg:grpSpPr bwMode="auto">
                            <a:xfrm>
                              <a:off x="1800" y="-16"/>
                              <a:ext cx="4520" cy="0"/>
                              <a:chOff x="1800" y="-16"/>
                              <a:chExt cx="4520" cy="0"/>
                            </a:xfrm>
                          </wpg:grpSpPr>
                          <wps:wsp>
                            <wps:cNvPr id="10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1800" y="-16"/>
                                <a:ext cx="4520" cy="0"/>
                              </a:xfrm>
                              <a:custGeom>
                                <a:avLst/>
                                <a:gdLst>
                                  <a:gd name="T0" fmla="+- 0 1800 1800"/>
                                  <a:gd name="T1" fmla="*/ T0 w 4520"/>
                                  <a:gd name="T2" fmla="+- 0 6321 1800"/>
                                  <a:gd name="T3" fmla="*/ T2 w 452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520">
                                    <a:moveTo>
                                      <a:pt x="0" y="0"/>
                                    </a:moveTo>
                                    <a:lnTo>
                                      <a:pt x="4521" y="0"/>
                                    </a:lnTo>
                                  </a:path>
                                </a:pathLst>
                              </a:custGeom>
                              <a:noFill/>
                              <a:ln w="1803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26" style="position:absolute;margin-left:89.3pt;margin-top:-16.5pt;width:227.45pt;height:17.1pt;z-index:-1214;mso-position-horizontal-relative:page" coordorigin="1786,-330" coordsize="4549,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">
                <v:group id="Group 93" o:spid="_x0000_s1027" style="position:absolute;left:5154;top:-320;width:420;height:322" coordorigin="5154,-320" coordsize="420,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96" o:spid="_x0000_s1028" style="position:absolute;left:5154;top:-320;width:420;height:322;visibility:visible;mso-wrap-style:square;v-text-anchor:top" coordsize="420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ahhcEA&#10;AADaAAAADwAAAGRycy9kb3ducmV2LnhtbESPQWvCQBSE7wX/w/IEb3VTU4qNriEILblqVXp87D6T&#10;0OzbkF2T+O/dQqHHYeabYbb5ZFsxUO8bxwpelgkIYu1Mw5WC09fH8xqED8gGW8ek4E4e8t3saYuZ&#10;cSMfaDiGSsQS9hkqqEPoMim9rsmiX7qOOHpX11sMUfaVND2Osdy2cpUkb9Jiw3Ghxo72Nemf480q&#10;SPX7JbmVOOrP13QoUlt25/Ct1GI+FRsQgabwH/6jSxM5+L0Sb4D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WoYXBAAAA2gAAAA8AAAAAAAAAAAAAAAAAmAIAAGRycy9kb3du&#10;cmV2LnhtbFBLBQYAAAAABAAEAPUAAACGAwAAAAA=&#10;" path="m,322r420,l420,,,,,322xe" fillcolor="yellow" stroked="f">
                    <v:path arrowok="t" o:connecttype="custom" o:connectlocs="0,2;420,2;420,-320;0,-320;0,2" o:connectangles="0,0,0,0,0"/>
                  </v:shape>
                  <v:group id="Group 94" o:spid="_x0000_s1029" style="position:absolute;left:1800;top:-16;width:4520;height:0" coordorigin="1800,-16" coordsize="452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<v:shape id="Freeform 95" o:spid="_x0000_s1030" style="position:absolute;left:1800;top:-16;width:4520;height:0;visibility:visible;mso-wrap-style:square;v-text-anchor:top" coordsize="45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xNcMA&#10;AADbAAAADwAAAGRycy9kb3ducmV2LnhtbESPQWvCQBCF7wX/wzKCt7ppEZHoKqkgeiptDHgdstMk&#10;NDsbs9sk/fedg9DbDO/Ne9/sDpNr1UB9aDwbeFkmoIhLbxuuDBTX0/MGVIjIFlvPZOCXAhz2s6cd&#10;ptaP/ElDHislIRxSNFDH2KVah7Imh2HpO2LRvnzvMMraV9r2OEq4a/Vrkqy1w4alocaOjjWV3/mP&#10;M5CPw+1UFvdN0YXzSmdvWe7eP4xZzKdsCyrSFP/Nj+uLFXyhl19kAL3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8xNcMAAADbAAAADwAAAAAAAAAAAAAAAACYAgAAZHJzL2Rv&#10;d25yZXYueG1sUEsFBgAAAAAEAAQA9QAAAIgDAAAAAA==&#10;" path="m,l4521,e" filled="f" strokeweight="1.42pt">
                      <v:path arrowok="t" o:connecttype="custom" o:connectlocs="0,0;4521,0" o:connectangles="0,0"/>
                    </v:shape>
                  </v:group>
                </v:group>
                <w10:wrap anchorx="page"/>
              </v:group>
            </w:pict>
          </mc:Fallback>
        </mc:AlternateContent>
      </w:r>
      <w:r w:rsidRPr="00CE6351">
        <w:rPr>
          <w:spacing w:val="-3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en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Ab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ed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6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2"/>
          <w:sz w:val="28"/>
          <w:szCs w:val="28"/>
        </w:rPr>
        <w:t>a</w:t>
      </w:r>
      <w:r w:rsidRPr="00CE6351">
        <w:rPr>
          <w:sz w:val="28"/>
          <w:szCs w:val="28"/>
        </w:rPr>
        <w:t>d</w:t>
      </w:r>
      <w:r w:rsidRPr="00CE6351">
        <w:rPr>
          <w:spacing w:val="6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</w:p>
    <w:p w:rsidR="007D2203" w:rsidRPr="00CE6351" w:rsidRDefault="00AA47A5">
      <w:pPr>
        <w:spacing w:before="3" w:line="320" w:lineRule="exact"/>
        <w:ind w:left="120" w:right="79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o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, 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ere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d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an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 xml:space="preserve">ad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 xml:space="preserve">, </w:t>
      </w:r>
      <w:r w:rsidRPr="00CE6351">
        <w:rPr>
          <w:spacing w:val="1"/>
          <w:sz w:val="28"/>
          <w:szCs w:val="28"/>
        </w:rPr>
        <w:t>st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sl</w:t>
      </w:r>
      <w:r w:rsidRPr="00CE6351">
        <w:rPr>
          <w:sz w:val="28"/>
          <w:szCs w:val="28"/>
        </w:rPr>
        <w:t xml:space="preserve">am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ca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 ca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spacing w:before="2" w:line="320" w:lineRule="exact"/>
        <w:ind w:left="120" w:right="69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‟</w:t>
      </w:r>
      <w:r w:rsidRPr="00CE6351">
        <w:rPr>
          <w:sz w:val="28"/>
          <w:szCs w:val="28"/>
        </w:rPr>
        <w:t>s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4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e.  </w:t>
      </w:r>
      <w:r w:rsidRPr="00CE6351">
        <w:rPr>
          <w:spacing w:val="30"/>
          <w:sz w:val="28"/>
          <w:szCs w:val="28"/>
        </w:rPr>
        <w:t xml:space="preserve"> </w:t>
      </w:r>
      <w:r w:rsidRPr="00CE6351">
        <w:rPr>
          <w:sz w:val="28"/>
          <w:szCs w:val="28"/>
        </w:rPr>
        <w:t>In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ean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3"/>
          <w:sz w:val="28"/>
          <w:szCs w:val="28"/>
        </w:rPr>
        <w:t>e</w:t>
      </w:r>
      <w:r w:rsidRPr="00CE6351">
        <w:rPr>
          <w:sz w:val="28"/>
          <w:szCs w:val="28"/>
        </w:rPr>
        <w:t>,</w:t>
      </w:r>
      <w:r w:rsidRPr="00CE6351">
        <w:rPr>
          <w:spacing w:val="4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ou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lo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al</w:t>
      </w:r>
      <w:r w:rsidRPr="00CE6351">
        <w:rPr>
          <w:spacing w:val="6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 xml:space="preserve">s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6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 xml:space="preserve">d 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h 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ca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l 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w</w:t>
      </w:r>
      <w:r w:rsidRPr="00CE6351">
        <w:rPr>
          <w:sz w:val="28"/>
          <w:szCs w:val="28"/>
        </w:rPr>
        <w:t xml:space="preserve">o 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l  Be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ee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ed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ca</w:t>
      </w:r>
      <w:r w:rsidRPr="00CE6351">
        <w:rPr>
          <w:spacing w:val="3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wit</w:t>
      </w:r>
      <w:r w:rsidRPr="00CE6351">
        <w:rPr>
          <w:sz w:val="28"/>
          <w:szCs w:val="28"/>
        </w:rPr>
        <w:t>h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2t</w:t>
      </w:r>
      <w:r w:rsidRPr="00CE6351">
        <w:rPr>
          <w:sz w:val="28"/>
          <w:szCs w:val="28"/>
        </w:rPr>
        <w:t>h</w:t>
      </w:r>
      <w:r w:rsidRPr="00CE6351">
        <w:rPr>
          <w:spacing w:val="3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spacing w:line="320" w:lineRule="exact"/>
        <w:ind w:left="120" w:right="68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3t</w:t>
      </w:r>
      <w:r w:rsidRPr="00CE6351">
        <w:rPr>
          <w:sz w:val="28"/>
          <w:szCs w:val="28"/>
        </w:rPr>
        <w:t>h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id</w:t>
      </w:r>
      <w:r w:rsidRPr="00CE6351">
        <w:rPr>
          <w:sz w:val="28"/>
          <w:szCs w:val="28"/>
        </w:rPr>
        <w:t>s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o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cce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z w:val="28"/>
          <w:szCs w:val="28"/>
        </w:rPr>
        <w:t>Be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4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o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9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l r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 xml:space="preserve">.  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er,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s</w:t>
      </w:r>
      <w:r w:rsidRPr="00CE6351">
        <w:rPr>
          <w:w w:val="75"/>
          <w:sz w:val="28"/>
          <w:szCs w:val="28"/>
        </w:rPr>
        <w:t>‟</w:t>
      </w:r>
      <w:r w:rsidRPr="00CE6351">
        <w:rPr>
          <w:spacing w:val="23"/>
          <w:w w:val="75"/>
          <w:sz w:val="28"/>
          <w:szCs w:val="28"/>
        </w:rPr>
        <w:t xml:space="preserve"> </w:t>
      </w:r>
      <w:r w:rsidRPr="00CE6351">
        <w:rPr>
          <w:spacing w:val="3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 e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al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ef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m </w:t>
      </w:r>
      <w:r w:rsidRPr="00CE6351">
        <w:rPr>
          <w:spacing w:val="3"/>
          <w:sz w:val="28"/>
          <w:szCs w:val="28"/>
        </w:rPr>
        <w:t>d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z w:val="28"/>
          <w:szCs w:val="28"/>
        </w:rPr>
        <w:t>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a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14</w:t>
      </w:r>
      <w:r w:rsidRPr="00CE6351">
        <w:rPr>
          <w:spacing w:val="1"/>
          <w:sz w:val="28"/>
          <w:szCs w:val="28"/>
        </w:rPr>
        <w:t>92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 xml:space="preserve">g 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8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0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ears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o</w:t>
      </w:r>
      <w:r w:rsidRPr="00CE6351">
        <w:rPr>
          <w:sz w:val="28"/>
          <w:szCs w:val="28"/>
        </w:rPr>
        <w:t>f M</w:t>
      </w:r>
      <w:r w:rsidRPr="00CE6351">
        <w:rPr>
          <w:spacing w:val="-2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m</w:t>
      </w:r>
      <w:r w:rsidRPr="00CE6351">
        <w:rPr>
          <w:spacing w:val="-5"/>
          <w:sz w:val="28"/>
          <w:szCs w:val="28"/>
        </w:rPr>
        <w:t xml:space="preserve"> </w:t>
      </w:r>
      <w:r w:rsidRPr="00CE6351">
        <w:rPr>
          <w:sz w:val="28"/>
          <w:szCs w:val="28"/>
        </w:rPr>
        <w:t>ru</w:t>
      </w:r>
      <w:r w:rsidRPr="00CE6351">
        <w:rPr>
          <w:spacing w:val="2"/>
          <w:sz w:val="28"/>
          <w:szCs w:val="28"/>
        </w:rPr>
        <w:t>l</w:t>
      </w:r>
      <w:r w:rsidRPr="00CE6351">
        <w:rPr>
          <w:sz w:val="28"/>
          <w:szCs w:val="28"/>
        </w:rPr>
        <w:t>e in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to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nd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before="5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20" w:right="2338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Il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3"/>
          <w:sz w:val="28"/>
          <w:szCs w:val="28"/>
          <w:u w:val="thick" w:color="000000"/>
        </w:rPr>
        <w:t>K</w:t>
      </w:r>
      <w:r w:rsidRPr="00CE6351">
        <w:rPr>
          <w:b/>
          <w:sz w:val="28"/>
          <w:szCs w:val="28"/>
          <w:u w:val="thick" w:color="000000"/>
        </w:rPr>
        <w:t>h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pacing w:val="-3"/>
          <w:sz w:val="28"/>
          <w:szCs w:val="28"/>
          <w:u w:val="thick" w:color="000000"/>
        </w:rPr>
        <w:t>n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3"/>
          <w:sz w:val="28"/>
          <w:szCs w:val="28"/>
          <w:u w:val="thick" w:color="000000"/>
        </w:rPr>
        <w:t>d</w:t>
      </w:r>
      <w:r w:rsidRPr="00CE6351">
        <w:rPr>
          <w:b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&amp;</w:t>
      </w:r>
      <w:r w:rsidRPr="00CE6351">
        <w:rPr>
          <w:b/>
          <w:spacing w:val="-2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Ti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z w:val="28"/>
          <w:szCs w:val="28"/>
          <w:u w:val="thick" w:color="000000"/>
        </w:rPr>
        <w:t>ur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ds</w:t>
      </w:r>
      <w:r w:rsidRPr="00CE6351">
        <w:rPr>
          <w:b/>
          <w:spacing w:val="2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S</w:t>
      </w:r>
      <w:r w:rsidRPr="00CE6351">
        <w:rPr>
          <w:b/>
          <w:spacing w:val="-3"/>
          <w:sz w:val="28"/>
          <w:szCs w:val="28"/>
          <w:u w:val="thick" w:color="000000"/>
        </w:rPr>
        <w:t>t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te</w:t>
      </w:r>
      <w:r w:rsidRPr="00CE6351">
        <w:rPr>
          <w:b/>
          <w:spacing w:val="-3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 xml:space="preserve">n </w:t>
      </w:r>
      <w:r w:rsidRPr="00CE6351">
        <w:rPr>
          <w:b/>
          <w:spacing w:val="-2"/>
          <w:sz w:val="28"/>
          <w:szCs w:val="28"/>
          <w:u w:val="thick" w:color="000000"/>
        </w:rPr>
        <w:t>A</w:t>
      </w:r>
      <w:r w:rsidRPr="00CE6351">
        <w:rPr>
          <w:b/>
          <w:spacing w:val="-1"/>
          <w:sz w:val="28"/>
          <w:szCs w:val="28"/>
          <w:u w:val="thick" w:color="000000"/>
        </w:rPr>
        <w:t>s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a</w:t>
      </w:r>
      <w:r w:rsidRPr="00CE6351">
        <w:rPr>
          <w:b/>
          <w:spacing w:val="2"/>
          <w:sz w:val="28"/>
          <w:szCs w:val="28"/>
          <w:u w:val="thick" w:color="000000"/>
        </w:rPr>
        <w:t xml:space="preserve"> </w:t>
      </w:r>
      <w:r w:rsidRPr="00CE6351">
        <w:rPr>
          <w:b/>
          <w:spacing w:val="-2"/>
          <w:sz w:val="28"/>
          <w:szCs w:val="28"/>
          <w:u w:val="thick" w:color="000000"/>
        </w:rPr>
        <w:t>(</w:t>
      </w:r>
      <w:r w:rsidRPr="00CE6351">
        <w:rPr>
          <w:b/>
          <w:spacing w:val="1"/>
          <w:sz w:val="28"/>
          <w:szCs w:val="28"/>
          <w:u w:val="thick" w:color="000000"/>
        </w:rPr>
        <w:t>1</w:t>
      </w:r>
      <w:r w:rsidRPr="00CE6351">
        <w:rPr>
          <w:b/>
          <w:spacing w:val="-1"/>
          <w:sz w:val="28"/>
          <w:szCs w:val="28"/>
          <w:u w:val="thick" w:color="000000"/>
        </w:rPr>
        <w:t>36</w:t>
      </w:r>
      <w:r w:rsidRPr="00CE6351">
        <w:rPr>
          <w:b/>
          <w:spacing w:val="1"/>
          <w:sz w:val="28"/>
          <w:szCs w:val="28"/>
          <w:u w:val="thick" w:color="000000"/>
        </w:rPr>
        <w:t>9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>15</w:t>
      </w:r>
      <w:r w:rsidRPr="00CE6351">
        <w:rPr>
          <w:b/>
          <w:spacing w:val="1"/>
          <w:sz w:val="28"/>
          <w:szCs w:val="28"/>
          <w:u w:val="thick" w:color="000000"/>
        </w:rPr>
        <w:t>0</w:t>
      </w:r>
      <w:r w:rsidRPr="00CE6351">
        <w:rPr>
          <w:b/>
          <w:spacing w:val="-1"/>
          <w:sz w:val="28"/>
          <w:szCs w:val="28"/>
          <w:u w:val="thick" w:color="000000"/>
        </w:rPr>
        <w:t>0</w:t>
      </w:r>
      <w:r w:rsidRPr="00CE6351">
        <w:rPr>
          <w:b/>
          <w:sz w:val="28"/>
          <w:szCs w:val="28"/>
          <w:u w:val="thick" w:color="000000"/>
        </w:rPr>
        <w:t>)</w:t>
      </w:r>
    </w:p>
    <w:p w:rsidR="007D2203" w:rsidRPr="00CE6351" w:rsidRDefault="00AA47A5">
      <w:pPr>
        <w:spacing w:line="300" w:lineRule="exact"/>
        <w:ind w:left="120" w:right="74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oi</w:t>
      </w:r>
      <w:r w:rsidRPr="00CE6351">
        <w:rPr>
          <w:sz w:val="28"/>
          <w:szCs w:val="28"/>
        </w:rPr>
        <w:t>d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>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ey</w:t>
      </w:r>
    </w:p>
    <w:p w:rsidR="007D2203" w:rsidRPr="00CE6351" w:rsidRDefault="00AA47A5">
      <w:pPr>
        <w:spacing w:before="3" w:line="320" w:lineRule="exact"/>
        <w:ind w:left="120" w:right="72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ed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m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ai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nd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>.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ey</w:t>
      </w:r>
      <w:r w:rsidRPr="00CE6351">
        <w:rPr>
          <w:spacing w:val="1"/>
          <w:sz w:val="28"/>
          <w:szCs w:val="28"/>
        </w:rPr>
        <w:t xml:space="preserve"> soo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sl</w:t>
      </w:r>
      <w:r w:rsidRPr="00CE6351">
        <w:rPr>
          <w:sz w:val="28"/>
          <w:szCs w:val="28"/>
        </w:rPr>
        <w:t>am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4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,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al</w:t>
      </w:r>
      <w:r w:rsidRPr="00CE6351">
        <w:rPr>
          <w:spacing w:val="2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si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2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.</w:t>
      </w:r>
      <w:r w:rsidRPr="00CE6351">
        <w:rPr>
          <w:spacing w:val="2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ra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</w:p>
    <w:p w:rsidR="007D2203" w:rsidRPr="00CE6351" w:rsidRDefault="00AA47A5">
      <w:pPr>
        <w:spacing w:line="300" w:lineRule="exact"/>
        <w:ind w:left="120" w:right="79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re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3"/>
          <w:sz w:val="28"/>
          <w:szCs w:val="28"/>
        </w:rPr>
        <w:t>l</w:t>
      </w:r>
      <w:r w:rsidRPr="00CE6351">
        <w:rPr>
          <w:sz w:val="28"/>
          <w:szCs w:val="28"/>
        </w:rPr>
        <w:t>-</w:t>
      </w:r>
      <w:r w:rsidRPr="00CE6351">
        <w:rPr>
          <w:spacing w:val="-4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ar</w:t>
      </w:r>
      <w:r w:rsidRPr="00CE6351">
        <w:rPr>
          <w:sz w:val="28"/>
          <w:szCs w:val="28"/>
        </w:rPr>
        <w:t>ea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50"/>
          <w:sz w:val="28"/>
          <w:szCs w:val="28"/>
        </w:rPr>
        <w:t xml:space="preserve"> </w:t>
      </w:r>
      <w:r w:rsidRPr="00CE6351">
        <w:rPr>
          <w:spacing w:val="6"/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ar</w:t>
      </w:r>
      <w:r w:rsidRPr="00CE6351">
        <w:rPr>
          <w:spacing w:val="1"/>
          <w:sz w:val="28"/>
          <w:szCs w:val="28"/>
        </w:rPr>
        <w:t>q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56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</w:p>
    <w:p w:rsidR="007D2203" w:rsidRPr="00CE6351" w:rsidRDefault="00AA47A5">
      <w:pPr>
        <w:spacing w:before="2"/>
        <w:ind w:left="120" w:right="644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-5"/>
          <w:sz w:val="28"/>
          <w:szCs w:val="28"/>
        </w:rPr>
        <w:t xml:space="preserve"> </w:t>
      </w:r>
      <w:r w:rsidRPr="00CE6351">
        <w:rPr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3</w:t>
      </w:r>
      <w:r w:rsidRPr="00CE6351">
        <w:rPr>
          <w:spacing w:val="-1"/>
          <w:sz w:val="28"/>
          <w:szCs w:val="28"/>
        </w:rPr>
        <w:t>6</w:t>
      </w:r>
      <w:r w:rsidRPr="00CE6351">
        <w:rPr>
          <w:sz w:val="28"/>
          <w:szCs w:val="28"/>
        </w:rPr>
        <w:t>9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5</w:t>
      </w:r>
      <w:r w:rsidRPr="00CE6351">
        <w:rPr>
          <w:spacing w:val="1"/>
          <w:sz w:val="28"/>
          <w:szCs w:val="28"/>
        </w:rPr>
        <w:t>0</w:t>
      </w:r>
      <w:r w:rsidRPr="00CE6351">
        <w:rPr>
          <w:sz w:val="28"/>
          <w:szCs w:val="28"/>
        </w:rPr>
        <w:t>0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.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.,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z w:val="28"/>
          <w:szCs w:val="28"/>
        </w:rPr>
        <w:t>de</w:t>
      </w:r>
      <w:r w:rsidRPr="00CE6351">
        <w:rPr>
          <w:spacing w:val="2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sio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of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pi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e.</w:t>
      </w:r>
    </w:p>
    <w:p w:rsidR="007D2203" w:rsidRPr="00CE6351" w:rsidRDefault="007D2203">
      <w:pPr>
        <w:spacing w:before="6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120" w:right="4392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6</w:t>
      </w:r>
      <w:r w:rsidRPr="00CE6351">
        <w:rPr>
          <w:b/>
          <w:sz w:val="28"/>
          <w:szCs w:val="28"/>
          <w:u w:val="thick" w:color="000000"/>
        </w:rPr>
        <w:t xml:space="preserve">-The </w:t>
      </w:r>
      <w:r w:rsidRPr="00CE6351">
        <w:rPr>
          <w:b/>
          <w:spacing w:val="-3"/>
          <w:sz w:val="28"/>
          <w:szCs w:val="28"/>
          <w:u w:val="thick" w:color="000000"/>
        </w:rPr>
        <w:t>O</w:t>
      </w:r>
      <w:r w:rsidRPr="00CE6351">
        <w:rPr>
          <w:b/>
          <w:sz w:val="28"/>
          <w:szCs w:val="28"/>
          <w:u w:val="thick" w:color="000000"/>
        </w:rPr>
        <w:t>tt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 xml:space="preserve">n </w:t>
      </w:r>
      <w:r w:rsidRPr="00CE6351">
        <w:rPr>
          <w:b/>
          <w:spacing w:val="-1"/>
          <w:sz w:val="28"/>
          <w:szCs w:val="28"/>
          <w:u w:val="thick" w:color="000000"/>
        </w:rPr>
        <w:t>S</w:t>
      </w:r>
      <w:r w:rsidRPr="00CE6351">
        <w:rPr>
          <w:b/>
          <w:spacing w:val="-2"/>
          <w:sz w:val="28"/>
          <w:szCs w:val="28"/>
          <w:u w:val="thick" w:color="000000"/>
        </w:rPr>
        <w:t>t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pacing w:val="-2"/>
          <w:sz w:val="28"/>
          <w:szCs w:val="28"/>
          <w:u w:val="thick" w:color="000000"/>
        </w:rPr>
        <w:t>t</w:t>
      </w:r>
      <w:r w:rsidRPr="00CE6351">
        <w:rPr>
          <w:b/>
          <w:sz w:val="28"/>
          <w:szCs w:val="28"/>
          <w:u w:val="thick" w:color="000000"/>
        </w:rPr>
        <w:t>e (</w:t>
      </w:r>
      <w:r w:rsidRPr="00CE6351">
        <w:rPr>
          <w:b/>
          <w:spacing w:val="-2"/>
          <w:sz w:val="28"/>
          <w:szCs w:val="28"/>
          <w:u w:val="thick" w:color="000000"/>
        </w:rPr>
        <w:t>1</w:t>
      </w:r>
      <w:r w:rsidRPr="00CE6351">
        <w:rPr>
          <w:b/>
          <w:spacing w:val="1"/>
          <w:sz w:val="28"/>
          <w:szCs w:val="28"/>
          <w:u w:val="thick" w:color="000000"/>
        </w:rPr>
        <w:t>4</w:t>
      </w:r>
      <w:r w:rsidRPr="00CE6351">
        <w:rPr>
          <w:b/>
          <w:spacing w:val="-1"/>
          <w:sz w:val="28"/>
          <w:szCs w:val="28"/>
          <w:u w:val="thick" w:color="000000"/>
        </w:rPr>
        <w:t>5</w:t>
      </w:r>
      <w:r w:rsidRPr="00CE6351">
        <w:rPr>
          <w:b/>
          <w:spacing w:val="3"/>
          <w:sz w:val="28"/>
          <w:szCs w:val="28"/>
          <w:u w:val="thick" w:color="000000"/>
        </w:rPr>
        <w:t>3</w:t>
      </w:r>
      <w:r w:rsidRPr="00CE6351">
        <w:rPr>
          <w:b/>
          <w:spacing w:val="-2"/>
          <w:sz w:val="28"/>
          <w:szCs w:val="28"/>
          <w:u w:val="thick" w:color="000000"/>
        </w:rPr>
        <w:t>-</w:t>
      </w:r>
      <w:r w:rsidRPr="00CE6351">
        <w:rPr>
          <w:b/>
          <w:spacing w:val="1"/>
          <w:sz w:val="28"/>
          <w:szCs w:val="28"/>
          <w:u w:val="thick" w:color="000000"/>
        </w:rPr>
        <w:t>1</w:t>
      </w:r>
      <w:r w:rsidRPr="00CE6351">
        <w:rPr>
          <w:b/>
          <w:spacing w:val="-1"/>
          <w:sz w:val="28"/>
          <w:szCs w:val="28"/>
          <w:u w:val="thick" w:color="000000"/>
        </w:rPr>
        <w:t>92</w:t>
      </w:r>
      <w:r w:rsidRPr="00CE6351">
        <w:rPr>
          <w:b/>
          <w:spacing w:val="2"/>
          <w:sz w:val="28"/>
          <w:szCs w:val="28"/>
          <w:u w:val="thick" w:color="000000"/>
        </w:rPr>
        <w:t>4</w:t>
      </w:r>
      <w:r w:rsidRPr="00CE6351">
        <w:rPr>
          <w:b/>
          <w:sz w:val="28"/>
          <w:szCs w:val="28"/>
          <w:u w:val="thick" w:color="000000"/>
        </w:rPr>
        <w:t>)</w:t>
      </w:r>
    </w:p>
    <w:p w:rsidR="007D2203" w:rsidRPr="00CE6351" w:rsidRDefault="00AA47A5">
      <w:pPr>
        <w:spacing w:line="300" w:lineRule="exact"/>
        <w:ind w:left="120" w:right="80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Ot</w:t>
      </w:r>
      <w:r w:rsidRPr="00CE6351">
        <w:rPr>
          <w:spacing w:val="1"/>
          <w:sz w:val="28"/>
          <w:szCs w:val="28"/>
        </w:rPr>
        <w:t>to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an</w:t>
      </w:r>
      <w:r w:rsidRPr="00CE6351">
        <w:rPr>
          <w:spacing w:val="39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>s</w:t>
      </w:r>
      <w:r w:rsidRPr="00CE6351">
        <w:rPr>
          <w:spacing w:val="40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3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cal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</w:p>
    <w:p w:rsidR="007D2203" w:rsidRPr="00CE6351" w:rsidRDefault="00AA47A5">
      <w:pPr>
        <w:spacing w:line="320" w:lineRule="exact"/>
        <w:ind w:left="120" w:right="75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40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to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e.</w:t>
      </w:r>
      <w:r w:rsidRPr="00CE6351">
        <w:rPr>
          <w:spacing w:val="42"/>
          <w:sz w:val="28"/>
          <w:szCs w:val="28"/>
        </w:rPr>
        <w:t xml:space="preserve"> </w:t>
      </w:r>
      <w:r w:rsidRPr="00CE6351">
        <w:rPr>
          <w:spacing w:val="6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45</w:t>
      </w:r>
      <w:r w:rsidRPr="00CE6351">
        <w:rPr>
          <w:spacing w:val="1"/>
          <w:sz w:val="28"/>
          <w:szCs w:val="28"/>
        </w:rPr>
        <w:t>3</w:t>
      </w:r>
      <w:r w:rsidRPr="00CE6351">
        <w:rPr>
          <w:sz w:val="28"/>
          <w:szCs w:val="28"/>
        </w:rPr>
        <w:t>,</w:t>
      </w:r>
      <w:r w:rsidRPr="00CE6351">
        <w:rPr>
          <w:spacing w:val="4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m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3"/>
          <w:sz w:val="28"/>
          <w:szCs w:val="28"/>
        </w:rPr>
        <w:t>d</w:t>
      </w:r>
      <w:r w:rsidRPr="00CE6351">
        <w:rPr>
          <w:sz w:val="28"/>
          <w:szCs w:val="28"/>
        </w:rPr>
        <w:t>,</w:t>
      </w:r>
    </w:p>
    <w:p w:rsidR="007D2203" w:rsidRPr="00CE6351" w:rsidRDefault="00AA47A5">
      <w:pPr>
        <w:spacing w:line="320" w:lineRule="exact"/>
        <w:ind w:left="120" w:right="76"/>
        <w:jc w:val="both"/>
        <w:rPr>
          <w:sz w:val="28"/>
          <w:szCs w:val="28"/>
        </w:rPr>
      </w:pPr>
      <w:r w:rsidRPr="00CE6351">
        <w:rPr>
          <w:spacing w:val="-2"/>
          <w:w w:val="75"/>
          <w:sz w:val="28"/>
          <w:szCs w:val="28"/>
        </w:rPr>
        <w:t>„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30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>r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30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tu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ed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e,</w:t>
      </w:r>
      <w:r w:rsidRPr="00CE6351">
        <w:rPr>
          <w:spacing w:val="3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in</w:t>
      </w:r>
      <w:r w:rsidRPr="00CE6351">
        <w:rPr>
          <w:sz w:val="28"/>
          <w:szCs w:val="28"/>
        </w:rPr>
        <w:t>g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z w:val="28"/>
          <w:szCs w:val="28"/>
        </w:rPr>
        <w:t>an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z w:val="28"/>
          <w:szCs w:val="28"/>
        </w:rPr>
        <w:t>B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za</w:t>
      </w:r>
      <w:r w:rsidRPr="00CE6351">
        <w:rPr>
          <w:spacing w:val="1"/>
          <w:sz w:val="28"/>
          <w:szCs w:val="28"/>
        </w:rPr>
        <w:t>nt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</w:p>
    <w:p w:rsidR="007D2203" w:rsidRPr="00CE6351" w:rsidRDefault="00AA47A5">
      <w:pPr>
        <w:spacing w:before="6" w:line="320" w:lineRule="exact"/>
        <w:ind w:left="120" w:right="70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pi</w:t>
      </w:r>
      <w:r w:rsidRPr="00CE6351">
        <w:rPr>
          <w:sz w:val="28"/>
          <w:szCs w:val="28"/>
        </w:rPr>
        <w:t>re.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Ot</w:t>
      </w:r>
      <w:r w:rsidRPr="00CE6351">
        <w:rPr>
          <w:spacing w:val="1"/>
          <w:sz w:val="28"/>
          <w:szCs w:val="28"/>
        </w:rPr>
        <w:t>to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q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ch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n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rab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.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47"/>
          <w:sz w:val="28"/>
          <w:szCs w:val="28"/>
        </w:rPr>
        <w:t xml:space="preserve"> </w:t>
      </w:r>
      <w:r w:rsidRPr="00CE6351">
        <w:rPr>
          <w:sz w:val="28"/>
          <w:szCs w:val="28"/>
        </w:rPr>
        <w:t>rea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z w:val="28"/>
          <w:szCs w:val="28"/>
        </w:rPr>
        <w:t>z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it</w:t>
      </w:r>
      <w:r w:rsidRPr="00CE6351">
        <w:rPr>
          <w:sz w:val="28"/>
          <w:szCs w:val="28"/>
        </w:rPr>
        <w:t>h</w:t>
      </w:r>
      <w:r w:rsidRPr="00CE6351">
        <w:rPr>
          <w:spacing w:val="5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48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,</w:t>
      </w:r>
    </w:p>
    <w:p w:rsidR="007D2203" w:rsidRPr="00CE6351" w:rsidRDefault="00AA47A5">
      <w:pPr>
        <w:spacing w:line="320" w:lineRule="exact"/>
        <w:ind w:left="120" w:right="65"/>
        <w:jc w:val="both"/>
        <w:rPr>
          <w:sz w:val="28"/>
          <w:szCs w:val="28"/>
        </w:rPr>
      </w:pPr>
      <w:r w:rsidRPr="00CE6351">
        <w:rPr>
          <w:spacing w:val="-2"/>
          <w:w w:val="75"/>
          <w:sz w:val="28"/>
          <w:szCs w:val="28"/>
        </w:rPr>
        <w:t>„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11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2"/>
          <w:sz w:val="28"/>
          <w:szCs w:val="28"/>
        </w:rPr>
        <w:t>c</w:t>
      </w:r>
      <w:r w:rsidRPr="00CE6351">
        <w:rPr>
          <w:spacing w:val="-2"/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 xml:space="preserve">, </w:t>
      </w:r>
      <w:r w:rsidRPr="00CE6351">
        <w:rPr>
          <w:spacing w:val="-1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ho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59"/>
          <w:sz w:val="28"/>
          <w:szCs w:val="28"/>
        </w:rPr>
        <w:t xml:space="preserve"> </w:t>
      </w:r>
      <w:r w:rsidRPr="00CE6351">
        <w:rPr>
          <w:sz w:val="28"/>
          <w:szCs w:val="28"/>
        </w:rPr>
        <w:t>ar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es</w:t>
      </w:r>
      <w:r w:rsidRPr="00CE6351">
        <w:rPr>
          <w:spacing w:val="61"/>
          <w:sz w:val="28"/>
          <w:szCs w:val="28"/>
        </w:rPr>
        <w:t xml:space="preserve"> </w:t>
      </w:r>
      <w:r w:rsidRPr="00CE6351">
        <w:rPr>
          <w:sz w:val="28"/>
          <w:szCs w:val="28"/>
        </w:rPr>
        <w:t>rea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ed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z w:val="28"/>
          <w:szCs w:val="28"/>
        </w:rPr>
        <w:t>far</w:t>
      </w:r>
      <w:r w:rsidRPr="00CE6351">
        <w:rPr>
          <w:spacing w:val="60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64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>ary</w:t>
      </w:r>
      <w:r w:rsidRPr="00CE6351">
        <w:rPr>
          <w:spacing w:val="56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8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position w:val="13"/>
          <w:sz w:val="18"/>
          <w:szCs w:val="18"/>
        </w:rPr>
        <w:t>7</w:t>
      </w:r>
      <w:r w:rsidRPr="00CE6351">
        <w:rPr>
          <w:sz w:val="28"/>
          <w:szCs w:val="28"/>
        </w:rPr>
        <w:t>. Fr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m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7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 xml:space="preserve"> on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ard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s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ss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a,</w:t>
      </w:r>
      <w:r w:rsidRPr="00CE6351">
        <w:rPr>
          <w:spacing w:val="1"/>
          <w:sz w:val="28"/>
          <w:szCs w:val="28"/>
        </w:rPr>
        <w:t xml:space="preserve"> 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Ot</w:t>
      </w:r>
      <w:r w:rsidRPr="00CE6351">
        <w:rPr>
          <w:spacing w:val="1"/>
          <w:sz w:val="28"/>
          <w:szCs w:val="28"/>
        </w:rPr>
        <w:t>to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e.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ey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re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in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rce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z w:val="28"/>
          <w:szCs w:val="28"/>
        </w:rPr>
        <w:t>to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 re</w:t>
      </w:r>
      <w:r w:rsidRPr="00CE6351">
        <w:rPr>
          <w:spacing w:val="-3"/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k</w:t>
      </w:r>
      <w:r w:rsidRPr="00CE6351">
        <w:rPr>
          <w:spacing w:val="1"/>
          <w:sz w:val="28"/>
          <w:szCs w:val="28"/>
        </w:rPr>
        <w:t>on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w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3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z w:val="28"/>
          <w:szCs w:val="28"/>
        </w:rPr>
        <w:t>ar,</w:t>
      </w:r>
    </w:p>
    <w:p w:rsidR="007D2203" w:rsidRPr="00CE6351" w:rsidRDefault="007D2203">
      <w:pPr>
        <w:spacing w:before="5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4827F4" w:rsidRPr="00CE6351" w:rsidRDefault="004827F4">
      <w:pPr>
        <w:spacing w:line="300" w:lineRule="exact"/>
        <w:ind w:left="120" w:right="3808"/>
        <w:jc w:val="both"/>
        <w:rPr>
          <w:b/>
          <w:spacing w:val="1"/>
          <w:position w:val="-1"/>
          <w:sz w:val="28"/>
          <w:szCs w:val="28"/>
          <w:u w:val="thick" w:color="000000"/>
        </w:rPr>
      </w:pPr>
    </w:p>
    <w:p w:rsidR="004827F4" w:rsidRPr="00CE6351" w:rsidRDefault="004827F4">
      <w:pPr>
        <w:spacing w:line="300" w:lineRule="exact"/>
        <w:ind w:left="120" w:right="3808"/>
        <w:jc w:val="both"/>
        <w:rPr>
          <w:b/>
          <w:spacing w:val="1"/>
          <w:position w:val="-1"/>
          <w:sz w:val="28"/>
          <w:szCs w:val="28"/>
          <w:u w:val="thick" w:color="000000"/>
        </w:rPr>
      </w:pPr>
    </w:p>
    <w:p w:rsidR="004827F4" w:rsidRPr="00CE6351" w:rsidRDefault="004827F4">
      <w:pPr>
        <w:spacing w:line="300" w:lineRule="exact"/>
        <w:ind w:left="120" w:right="3808"/>
        <w:jc w:val="both"/>
        <w:rPr>
          <w:b/>
          <w:spacing w:val="1"/>
          <w:position w:val="-1"/>
          <w:sz w:val="28"/>
          <w:szCs w:val="28"/>
          <w:u w:val="thick" w:color="000000"/>
        </w:rPr>
      </w:pPr>
    </w:p>
    <w:p w:rsidR="007D2203" w:rsidRPr="00CE6351" w:rsidRDefault="00AA47A5">
      <w:pPr>
        <w:spacing w:line="300" w:lineRule="exact"/>
        <w:ind w:left="120" w:right="3808"/>
        <w:jc w:val="both"/>
        <w:rPr>
          <w:sz w:val="28"/>
          <w:szCs w:val="28"/>
        </w:rPr>
      </w:pPr>
      <w:r w:rsidRPr="00CE6351">
        <w:rPr>
          <w:b/>
          <w:spacing w:val="1"/>
          <w:position w:val="-1"/>
          <w:sz w:val="28"/>
          <w:szCs w:val="28"/>
          <w:u w:val="thick" w:color="000000"/>
        </w:rPr>
        <w:t>7</w:t>
      </w:r>
      <w:r w:rsidRPr="00CE6351">
        <w:rPr>
          <w:b/>
          <w:position w:val="-1"/>
          <w:sz w:val="28"/>
          <w:szCs w:val="28"/>
          <w:u w:val="thick" w:color="000000"/>
        </w:rPr>
        <w:t>-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Is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la</w:t>
      </w:r>
      <w:r w:rsidRPr="00CE6351">
        <w:rPr>
          <w:b/>
          <w:spacing w:val="-3"/>
          <w:position w:val="-1"/>
          <w:sz w:val="28"/>
          <w:szCs w:val="28"/>
          <w:u w:val="thick" w:color="000000"/>
        </w:rPr>
        <w:t>m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i</w:t>
      </w:r>
      <w:r w:rsidRPr="00CE6351">
        <w:rPr>
          <w:b/>
          <w:position w:val="-1"/>
          <w:sz w:val="28"/>
          <w:szCs w:val="28"/>
          <w:u w:val="thick" w:color="000000"/>
        </w:rPr>
        <w:t>c S</w:t>
      </w:r>
      <w:r w:rsidRPr="00CE6351">
        <w:rPr>
          <w:b/>
          <w:spacing w:val="-3"/>
          <w:position w:val="-1"/>
          <w:sz w:val="28"/>
          <w:szCs w:val="28"/>
          <w:u w:val="thick" w:color="000000"/>
        </w:rPr>
        <w:t>t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a</w:t>
      </w:r>
      <w:r w:rsidRPr="00CE6351">
        <w:rPr>
          <w:b/>
          <w:position w:val="-1"/>
          <w:sz w:val="28"/>
          <w:szCs w:val="28"/>
          <w:u w:val="thick" w:color="000000"/>
        </w:rPr>
        <w:t>t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>e</w:t>
      </w:r>
      <w:r w:rsidRPr="00CE6351">
        <w:rPr>
          <w:b/>
          <w:position w:val="-1"/>
          <w:sz w:val="28"/>
          <w:szCs w:val="28"/>
          <w:u w:val="thick" w:color="000000"/>
        </w:rPr>
        <w:t>s</w:t>
      </w:r>
      <w:r w:rsidRPr="00CE6351">
        <w:rPr>
          <w:b/>
          <w:spacing w:val="2"/>
          <w:position w:val="-1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i</w:t>
      </w:r>
      <w:r w:rsidRPr="00CE6351">
        <w:rPr>
          <w:b/>
          <w:position w:val="-1"/>
          <w:sz w:val="28"/>
          <w:szCs w:val="28"/>
          <w:u w:val="thick" w:color="000000"/>
        </w:rPr>
        <w:t>n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4"/>
          <w:position w:val="-1"/>
          <w:sz w:val="28"/>
          <w:szCs w:val="28"/>
          <w:u w:val="thick" w:color="000000"/>
        </w:rPr>
        <w:t>P</w:t>
      </w:r>
      <w:r w:rsidRPr="00CE6351">
        <w:rPr>
          <w:b/>
          <w:position w:val="-1"/>
          <w:sz w:val="28"/>
          <w:szCs w:val="28"/>
          <w:u w:val="thick" w:color="000000"/>
        </w:rPr>
        <w:t>er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s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i</w:t>
      </w:r>
      <w:r w:rsidRPr="00CE6351">
        <w:rPr>
          <w:b/>
          <w:position w:val="-1"/>
          <w:sz w:val="28"/>
          <w:szCs w:val="28"/>
          <w:u w:val="thick" w:color="000000"/>
        </w:rPr>
        <w:t>a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>(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1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5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0</w:t>
      </w:r>
      <w:r w:rsidRPr="00CE6351">
        <w:rPr>
          <w:b/>
          <w:spacing w:val="2"/>
          <w:position w:val="-1"/>
          <w:sz w:val="28"/>
          <w:szCs w:val="28"/>
          <w:u w:val="thick" w:color="000000"/>
        </w:rPr>
        <w:t>2</w:t>
      </w:r>
      <w:r w:rsidRPr="00CE6351">
        <w:rPr>
          <w:b/>
          <w:spacing w:val="-2"/>
          <w:position w:val="-1"/>
          <w:sz w:val="28"/>
          <w:szCs w:val="28"/>
          <w:u w:val="thick" w:color="000000"/>
        </w:rPr>
        <w:t>-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1</w:t>
      </w:r>
      <w:r w:rsidRPr="00CE6351">
        <w:rPr>
          <w:b/>
          <w:spacing w:val="-1"/>
          <w:position w:val="-1"/>
          <w:sz w:val="28"/>
          <w:szCs w:val="28"/>
          <w:u w:val="thick" w:color="000000"/>
        </w:rPr>
        <w:t>73</w:t>
      </w:r>
      <w:r w:rsidRPr="00CE6351">
        <w:rPr>
          <w:b/>
          <w:spacing w:val="1"/>
          <w:position w:val="-1"/>
          <w:sz w:val="28"/>
          <w:szCs w:val="28"/>
          <w:u w:val="thick" w:color="000000"/>
        </w:rPr>
        <w:t>6</w:t>
      </w:r>
      <w:r w:rsidRPr="00CE6351">
        <w:rPr>
          <w:b/>
          <w:position w:val="-1"/>
          <w:sz w:val="28"/>
          <w:szCs w:val="28"/>
          <w:u w:val="thick" w:color="000000"/>
        </w:rPr>
        <w:t>):</w:t>
      </w:r>
    </w:p>
    <w:p w:rsidR="007D2203" w:rsidRPr="00CE6351" w:rsidRDefault="007D2203">
      <w:pPr>
        <w:spacing w:before="6" w:line="180" w:lineRule="exact"/>
        <w:rPr>
          <w:sz w:val="19"/>
          <w:szCs w:val="19"/>
        </w:rPr>
      </w:pPr>
    </w:p>
    <w:p w:rsidR="007D2203" w:rsidRPr="00CE6351" w:rsidRDefault="00AA47A5">
      <w:pPr>
        <w:spacing w:before="72" w:line="260" w:lineRule="exact"/>
        <w:ind w:left="900"/>
        <w:rPr>
          <w:sz w:val="24"/>
          <w:szCs w:val="24"/>
        </w:rPr>
      </w:pPr>
      <w:r w:rsidRPr="00CE6351">
        <w:rPr>
          <w:spacing w:val="-3"/>
          <w:position w:val="-1"/>
          <w:sz w:val="24"/>
          <w:szCs w:val="24"/>
        </w:rPr>
        <w:t>I</w:t>
      </w:r>
      <w:r w:rsidRPr="00CE6351">
        <w:rPr>
          <w:position w:val="-1"/>
          <w:sz w:val="24"/>
          <w:szCs w:val="24"/>
        </w:rPr>
        <w:t>slamic</w:t>
      </w:r>
      <w:r w:rsidRPr="00CE6351">
        <w:rPr>
          <w:spacing w:val="-1"/>
          <w:position w:val="-1"/>
          <w:sz w:val="24"/>
          <w:szCs w:val="24"/>
        </w:rPr>
        <w:t xml:space="preserve"> </w:t>
      </w:r>
      <w:r w:rsidRPr="00CE6351">
        <w:rPr>
          <w:spacing w:val="2"/>
          <w:position w:val="-1"/>
          <w:sz w:val="24"/>
          <w:szCs w:val="24"/>
        </w:rPr>
        <w:t>E</w:t>
      </w:r>
      <w:r w:rsidRPr="00CE6351">
        <w:rPr>
          <w:position w:val="-1"/>
          <w:sz w:val="24"/>
          <w:szCs w:val="24"/>
        </w:rPr>
        <w:t>ra</w:t>
      </w:r>
      <w:r w:rsidRPr="00CE6351">
        <w:rPr>
          <w:spacing w:val="-2"/>
          <w:position w:val="-1"/>
          <w:sz w:val="24"/>
          <w:szCs w:val="24"/>
        </w:rPr>
        <w:t xml:space="preserve"> </w:t>
      </w:r>
      <w:r w:rsidRPr="00CE6351">
        <w:rPr>
          <w:spacing w:val="1"/>
          <w:position w:val="-1"/>
          <w:sz w:val="24"/>
          <w:szCs w:val="24"/>
        </w:rPr>
        <w:t>S</w:t>
      </w:r>
      <w:r w:rsidRPr="00CE6351">
        <w:rPr>
          <w:spacing w:val="-1"/>
          <w:position w:val="-1"/>
          <w:sz w:val="24"/>
          <w:szCs w:val="24"/>
        </w:rPr>
        <w:t>c</w:t>
      </w:r>
      <w:r w:rsidRPr="00CE6351">
        <w:rPr>
          <w:position w:val="-1"/>
          <w:sz w:val="24"/>
          <w:szCs w:val="24"/>
        </w:rPr>
        <w:t>ientists</w:t>
      </w:r>
    </w:p>
    <w:p w:rsidR="007D2203" w:rsidRPr="00CE6351" w:rsidRDefault="007D2203">
      <w:pPr>
        <w:spacing w:before="8" w:line="180" w:lineRule="exact"/>
        <w:rPr>
          <w:sz w:val="18"/>
          <w:szCs w:val="18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spacing w:before="24"/>
        <w:ind w:left="900" w:right="67"/>
        <w:jc w:val="both"/>
        <w:rPr>
          <w:sz w:val="28"/>
          <w:szCs w:val="28"/>
        </w:rPr>
      </w:pPr>
      <w:r w:rsidRPr="00CE6351">
        <w:rPr>
          <w:spacing w:val="-3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hil</w:t>
      </w:r>
      <w:r w:rsidRPr="00CE6351">
        <w:rPr>
          <w:sz w:val="28"/>
          <w:szCs w:val="28"/>
        </w:rPr>
        <w:t>e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5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s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os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  <w:r w:rsidRPr="00CE6351">
        <w:rPr>
          <w:spacing w:val="5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it</w:t>
      </w:r>
      <w:r w:rsidRPr="00CE6351">
        <w:rPr>
          <w:sz w:val="28"/>
          <w:szCs w:val="28"/>
        </w:rPr>
        <w:t>h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n</w:t>
      </w:r>
      <w:r w:rsidRPr="00CE6351">
        <w:rPr>
          <w:spacing w:val="55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5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r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pi</w:t>
      </w:r>
      <w:r w:rsidRPr="00CE6351">
        <w:rPr>
          <w:sz w:val="28"/>
          <w:szCs w:val="28"/>
        </w:rPr>
        <w:t>re,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Pe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ew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z w:val="28"/>
          <w:szCs w:val="28"/>
        </w:rPr>
        <w:t>the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Safa</w:t>
      </w:r>
      <w:r w:rsidRPr="00CE6351">
        <w:rPr>
          <w:spacing w:val="-1"/>
          <w:sz w:val="28"/>
          <w:szCs w:val="28"/>
        </w:rPr>
        <w:t>vi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y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z w:val="28"/>
          <w:szCs w:val="28"/>
        </w:rPr>
        <w:t>cea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15</w:t>
      </w:r>
      <w:r w:rsidRPr="00CE6351">
        <w:rPr>
          <w:spacing w:val="1"/>
          <w:sz w:val="28"/>
          <w:szCs w:val="28"/>
        </w:rPr>
        <w:t>02</w:t>
      </w:r>
      <w:r w:rsidRPr="00CE6351">
        <w:rPr>
          <w:sz w:val="28"/>
          <w:szCs w:val="28"/>
        </w:rPr>
        <w:t xml:space="preserve">.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S</w:t>
      </w:r>
      <w:r w:rsidRPr="00CE6351">
        <w:rPr>
          <w:spacing w:val="-3"/>
          <w:sz w:val="28"/>
          <w:szCs w:val="28"/>
        </w:rPr>
        <w:t>a</w:t>
      </w:r>
      <w:r w:rsidRPr="00CE6351">
        <w:rPr>
          <w:sz w:val="28"/>
          <w:szCs w:val="28"/>
        </w:rPr>
        <w:t>fa</w:t>
      </w:r>
      <w:r w:rsidRPr="00CE6351">
        <w:rPr>
          <w:spacing w:val="-1"/>
          <w:sz w:val="28"/>
          <w:szCs w:val="28"/>
        </w:rPr>
        <w:t>vi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lo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is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1"/>
          <w:sz w:val="28"/>
          <w:szCs w:val="28"/>
        </w:rPr>
        <w:t xml:space="preserve"> t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o ce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.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 xml:space="preserve"> l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re  f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5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 xml:space="preserve">ed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g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s </w:t>
      </w:r>
      <w:r w:rsidRPr="00CE6351">
        <w:rPr>
          <w:spacing w:val="1"/>
          <w:sz w:val="28"/>
          <w:szCs w:val="28"/>
        </w:rPr>
        <w:t xml:space="preserve"> p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od</w:t>
      </w:r>
      <w:r w:rsidRPr="00CE6351">
        <w:rPr>
          <w:sz w:val="28"/>
          <w:szCs w:val="28"/>
        </w:rPr>
        <w:t xml:space="preserve">. 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, 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,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eca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on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os</w:t>
      </w:r>
      <w:r w:rsidRPr="00CE6351">
        <w:rPr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l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b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sq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es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 e</w:t>
      </w:r>
      <w:r w:rsidRPr="00CE6351">
        <w:rPr>
          <w:spacing w:val="-1"/>
          <w:sz w:val="28"/>
          <w:szCs w:val="28"/>
        </w:rPr>
        <w:t>x</w:t>
      </w:r>
      <w:r w:rsidRPr="00CE6351">
        <w:rPr>
          <w:spacing w:val="1"/>
          <w:sz w:val="28"/>
          <w:szCs w:val="28"/>
        </w:rPr>
        <w:t>q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us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 xml:space="preserve">. 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gh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of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73</w:t>
      </w:r>
      <w:r w:rsidRPr="00CE6351">
        <w:rPr>
          <w:sz w:val="28"/>
          <w:szCs w:val="28"/>
        </w:rPr>
        <w:t>6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fa</w:t>
      </w:r>
      <w:r w:rsidRPr="00CE6351">
        <w:rPr>
          <w:spacing w:val="-1"/>
          <w:sz w:val="28"/>
          <w:szCs w:val="28"/>
        </w:rPr>
        <w:t>v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 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ar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ind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4"/>
          <w:sz w:val="28"/>
          <w:szCs w:val="28"/>
        </w:rPr>
        <w:t>n</w:t>
      </w:r>
      <w:r w:rsidRPr="00CE6351">
        <w:rPr>
          <w:sz w:val="28"/>
          <w:szCs w:val="28"/>
        </w:rPr>
        <w:t>.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Z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 xml:space="preserve"> so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oo</w:t>
      </w:r>
      <w:r w:rsidRPr="00CE6351">
        <w:rPr>
          <w:sz w:val="28"/>
          <w:szCs w:val="28"/>
        </w:rPr>
        <w:t>k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 xml:space="preserve">er,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b</w:t>
      </w:r>
      <w:r w:rsidRPr="00CE6351">
        <w:rPr>
          <w:sz w:val="28"/>
          <w:szCs w:val="28"/>
        </w:rPr>
        <w:t>y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Q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j</w:t>
      </w:r>
      <w:r w:rsidRPr="00CE6351">
        <w:rPr>
          <w:sz w:val="28"/>
          <w:szCs w:val="28"/>
        </w:rPr>
        <w:t>ars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17</w:t>
      </w:r>
      <w:r w:rsidRPr="00CE6351">
        <w:rPr>
          <w:spacing w:val="1"/>
          <w:sz w:val="28"/>
          <w:szCs w:val="28"/>
        </w:rPr>
        <w:t>7</w:t>
      </w:r>
      <w:r w:rsidRPr="00CE6351">
        <w:rPr>
          <w:spacing w:val="-1"/>
          <w:sz w:val="28"/>
          <w:szCs w:val="28"/>
        </w:rPr>
        <w:t>9</w:t>
      </w:r>
      <w:r w:rsidRPr="00CE6351">
        <w:rPr>
          <w:sz w:val="28"/>
          <w:szCs w:val="28"/>
        </w:rPr>
        <w:t>.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Q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j</w:t>
      </w:r>
      <w:r w:rsidRPr="00CE6351">
        <w:rPr>
          <w:sz w:val="28"/>
          <w:szCs w:val="28"/>
        </w:rPr>
        <w:t>ars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m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(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 Ca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it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 Ir</w:t>
      </w:r>
      <w:r w:rsidRPr="00CE6351">
        <w:rPr>
          <w:spacing w:val="-3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) 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92</w:t>
      </w:r>
      <w:r w:rsidRPr="00CE6351">
        <w:rPr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Pa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vi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r 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e.</w:t>
      </w:r>
    </w:p>
    <w:p w:rsidR="007D2203" w:rsidRPr="00CE6351" w:rsidRDefault="007D2203">
      <w:pPr>
        <w:spacing w:before="9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900" w:right="5409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8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I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pacing w:val="-1"/>
          <w:sz w:val="28"/>
          <w:szCs w:val="28"/>
          <w:u w:val="thick" w:color="000000"/>
        </w:rPr>
        <w:t>l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pacing w:val="-3"/>
          <w:sz w:val="28"/>
          <w:szCs w:val="28"/>
          <w:u w:val="thick" w:color="000000"/>
        </w:rPr>
        <w:t>m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c St</w:t>
      </w:r>
      <w:r w:rsidRPr="00CE6351">
        <w:rPr>
          <w:b/>
          <w:spacing w:val="-2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tes</w:t>
      </w:r>
      <w:r w:rsidRPr="00CE6351">
        <w:rPr>
          <w:b/>
          <w:spacing w:val="-2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n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nd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a</w:t>
      </w:r>
    </w:p>
    <w:p w:rsidR="007D2203" w:rsidRPr="00CE6351" w:rsidRDefault="00AA47A5">
      <w:pPr>
        <w:spacing w:line="300" w:lineRule="exact"/>
        <w:ind w:left="900" w:right="75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s</w:t>
      </w:r>
      <w:r w:rsidRPr="00CE6351">
        <w:rPr>
          <w:spacing w:val="39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2"/>
          <w:sz w:val="28"/>
          <w:szCs w:val="28"/>
        </w:rPr>
        <w:t>a</w:t>
      </w:r>
      <w:r w:rsidRPr="00CE6351">
        <w:rPr>
          <w:sz w:val="28"/>
          <w:szCs w:val="28"/>
        </w:rPr>
        <w:t>,</w:t>
      </w:r>
      <w:r w:rsidRPr="00CE6351">
        <w:rPr>
          <w:spacing w:val="37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am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nt</w:t>
      </w:r>
      <w:r w:rsidRPr="00CE6351">
        <w:rPr>
          <w:sz w:val="28"/>
          <w:szCs w:val="28"/>
        </w:rPr>
        <w:t>o</w:t>
      </w:r>
      <w:r w:rsidRPr="00CE6351">
        <w:rPr>
          <w:spacing w:val="3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z w:val="28"/>
          <w:szCs w:val="28"/>
        </w:rPr>
        <w:t>ea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37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38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du</w:t>
      </w:r>
      <w:r w:rsidRPr="00CE6351">
        <w:rPr>
          <w:sz w:val="28"/>
          <w:szCs w:val="28"/>
        </w:rPr>
        <w:t>s</w:t>
      </w:r>
      <w:r w:rsidRPr="00CE6351">
        <w:rPr>
          <w:spacing w:val="39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</w:t>
      </w:r>
      <w:r w:rsidRPr="00CE6351">
        <w:rPr>
          <w:spacing w:val="3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ea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ef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ll</w:t>
      </w:r>
      <w:r w:rsidRPr="00CE6351">
        <w:rPr>
          <w:spacing w:val="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</w:p>
    <w:p w:rsidR="007D2203" w:rsidRPr="00CE6351" w:rsidRDefault="00AA47A5">
      <w:pPr>
        <w:spacing w:before="3" w:line="320" w:lineRule="exact"/>
        <w:ind w:left="900" w:right="72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y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us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p</w:t>
      </w:r>
      <w:r w:rsidRPr="00CE6351">
        <w:rPr>
          <w:spacing w:val="-1"/>
          <w:sz w:val="28"/>
          <w:szCs w:val="28"/>
        </w:rPr>
        <w:t>ol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l 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 xml:space="preserve">n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ar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 xml:space="preserve">y </w:t>
      </w:r>
      <w:r w:rsidRPr="00CE6351">
        <w:rPr>
          <w:spacing w:val="1"/>
          <w:sz w:val="28"/>
          <w:szCs w:val="28"/>
        </w:rPr>
        <w:t>1</w:t>
      </w:r>
      <w:r w:rsidRPr="00CE6351">
        <w:rPr>
          <w:spacing w:val="-1"/>
          <w:sz w:val="28"/>
          <w:szCs w:val="28"/>
        </w:rPr>
        <w:t>3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y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io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ar</w:t>
      </w:r>
      <w:r w:rsidRPr="00CE6351">
        <w:rPr>
          <w:spacing w:val="1"/>
          <w:sz w:val="28"/>
          <w:szCs w:val="28"/>
        </w:rPr>
        <w:t>k</w:t>
      </w:r>
      <w:r w:rsidRPr="00CE6351">
        <w:rPr>
          <w:sz w:val="28"/>
          <w:szCs w:val="28"/>
        </w:rPr>
        <w:t>ed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xp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si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 xml:space="preserve">f 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-1"/>
          <w:sz w:val="28"/>
          <w:szCs w:val="28"/>
        </w:rPr>
        <w:t>ot</w:t>
      </w:r>
      <w:r w:rsidRPr="00CE6351">
        <w:rPr>
          <w:sz w:val="28"/>
          <w:szCs w:val="28"/>
        </w:rPr>
        <w:t>h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am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lt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re,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4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nq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 xml:space="preserve">ch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 xml:space="preserve"> 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15</w:t>
      </w:r>
      <w:r w:rsidRPr="00CE6351">
        <w:rPr>
          <w:spacing w:val="1"/>
          <w:sz w:val="28"/>
          <w:szCs w:val="28"/>
        </w:rPr>
        <w:t>2</w:t>
      </w:r>
      <w:r w:rsidRPr="00CE6351">
        <w:rPr>
          <w:sz w:val="28"/>
          <w:szCs w:val="28"/>
        </w:rPr>
        <w:t>6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y Ba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r,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 xml:space="preserve"> 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8"/>
          <w:sz w:val="28"/>
          <w:szCs w:val="28"/>
        </w:rPr>
        <w:t>u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ce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.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a </w:t>
      </w:r>
      <w:r w:rsidRPr="00CE6351">
        <w:rPr>
          <w:spacing w:val="1"/>
          <w:sz w:val="28"/>
          <w:szCs w:val="28"/>
        </w:rPr>
        <w:t>po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l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pi</w:t>
      </w:r>
      <w:r w:rsidRPr="00CE6351">
        <w:rPr>
          <w:sz w:val="28"/>
          <w:szCs w:val="28"/>
        </w:rPr>
        <w:t>re,</w:t>
      </w:r>
      <w:r w:rsidRPr="00CE6351">
        <w:rPr>
          <w:spacing w:val="45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ch</w:t>
      </w:r>
      <w:r w:rsidRPr="00CE6351">
        <w:rPr>
          <w:spacing w:val="4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ov</w:t>
      </w:r>
      <w:r w:rsidRPr="00CE6351">
        <w:rPr>
          <w:spacing w:val="1"/>
          <w:sz w:val="28"/>
          <w:szCs w:val="28"/>
        </w:rPr>
        <w:t>id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s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ik</w:t>
      </w:r>
      <w:r w:rsidRPr="00CE6351">
        <w:rPr>
          <w:sz w:val="28"/>
          <w:szCs w:val="28"/>
        </w:rPr>
        <w:t>e</w:t>
      </w:r>
      <w:r w:rsidRPr="00CE6351">
        <w:rPr>
          <w:spacing w:val="4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Ak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ar,</w:t>
      </w:r>
      <w:r w:rsidRPr="00CE6351">
        <w:rPr>
          <w:spacing w:val="4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J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gi</w:t>
      </w:r>
      <w:r w:rsidRPr="00CE6351">
        <w:rPr>
          <w:sz w:val="28"/>
          <w:szCs w:val="28"/>
        </w:rPr>
        <w:t>r</w:t>
      </w:r>
      <w:r w:rsidRPr="00CE6351">
        <w:rPr>
          <w:spacing w:val="40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6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h</w:t>
      </w:r>
    </w:p>
    <w:p w:rsidR="007D2203" w:rsidRPr="00CE6351" w:rsidRDefault="00AA47A5">
      <w:pPr>
        <w:spacing w:line="320" w:lineRule="exact"/>
        <w:ind w:left="900" w:right="1226"/>
        <w:jc w:val="both"/>
        <w:rPr>
          <w:sz w:val="28"/>
          <w:szCs w:val="28"/>
        </w:rPr>
      </w:pPr>
      <w:r w:rsidRPr="00CE6351">
        <w:rPr>
          <w:spacing w:val="1"/>
          <w:sz w:val="28"/>
          <w:szCs w:val="28"/>
        </w:rPr>
        <w:t>J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.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 B</w:t>
      </w:r>
      <w:r w:rsidRPr="00CE6351">
        <w:rPr>
          <w:spacing w:val="-3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v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a,</w:t>
      </w:r>
      <w:r w:rsidRPr="00CE6351">
        <w:rPr>
          <w:spacing w:val="-1"/>
          <w:sz w:val="28"/>
          <w:szCs w:val="28"/>
        </w:rPr>
        <w:t xml:space="preserve"> 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8</w:t>
      </w:r>
      <w:r w:rsidRPr="00CE6351">
        <w:rPr>
          <w:spacing w:val="-1"/>
          <w:sz w:val="28"/>
          <w:szCs w:val="28"/>
        </w:rPr>
        <w:t>57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before="6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900" w:right="2726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9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>Mal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pacing w:val="-1"/>
          <w:sz w:val="28"/>
          <w:szCs w:val="28"/>
          <w:u w:val="thick" w:color="000000"/>
        </w:rPr>
        <w:t>y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a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2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nd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3"/>
          <w:sz w:val="28"/>
          <w:szCs w:val="28"/>
          <w:u w:val="thick" w:color="000000"/>
        </w:rPr>
        <w:t>nd</w:t>
      </w:r>
      <w:r w:rsidRPr="00CE6351">
        <w:rPr>
          <w:b/>
          <w:spacing w:val="1"/>
          <w:sz w:val="28"/>
          <w:szCs w:val="28"/>
          <w:u w:val="thick" w:color="000000"/>
        </w:rPr>
        <w:t>o</w:t>
      </w:r>
      <w:r w:rsidRPr="00CE6351">
        <w:rPr>
          <w:b/>
          <w:sz w:val="28"/>
          <w:szCs w:val="28"/>
          <w:u w:val="thick" w:color="000000"/>
        </w:rPr>
        <w:t>n</w:t>
      </w:r>
      <w:r w:rsidRPr="00CE6351">
        <w:rPr>
          <w:b/>
          <w:spacing w:val="-3"/>
          <w:sz w:val="28"/>
          <w:szCs w:val="28"/>
          <w:u w:val="thick" w:color="000000"/>
        </w:rPr>
        <w:t>e</w:t>
      </w:r>
      <w:r w:rsidRPr="00CE6351">
        <w:rPr>
          <w:b/>
          <w:spacing w:val="1"/>
          <w:sz w:val="28"/>
          <w:szCs w:val="28"/>
          <w:u w:val="thick" w:color="000000"/>
        </w:rPr>
        <w:t>s</w:t>
      </w:r>
      <w:r w:rsidRPr="00CE6351">
        <w:rPr>
          <w:b/>
          <w:spacing w:val="-1"/>
          <w:sz w:val="28"/>
          <w:szCs w:val="28"/>
          <w:u w:val="thick" w:color="000000"/>
        </w:rPr>
        <w:t>i</w:t>
      </w:r>
      <w:r w:rsidRPr="00CE6351">
        <w:rPr>
          <w:b/>
          <w:sz w:val="28"/>
          <w:szCs w:val="28"/>
          <w:u w:val="thick" w:color="000000"/>
        </w:rPr>
        <w:t>a</w:t>
      </w:r>
      <w:r w:rsidRPr="00CE6351">
        <w:rPr>
          <w:b/>
          <w:spacing w:val="3"/>
          <w:sz w:val="28"/>
          <w:szCs w:val="28"/>
          <w:u w:val="thick" w:color="000000"/>
        </w:rPr>
        <w:t xml:space="preserve"> </w:t>
      </w:r>
      <w:r w:rsidRPr="00CE6351">
        <w:rPr>
          <w:b/>
          <w:spacing w:val="-1"/>
          <w:sz w:val="28"/>
          <w:szCs w:val="28"/>
          <w:u w:val="thick" w:color="000000"/>
        </w:rPr>
        <w:t>F</w:t>
      </w:r>
      <w:r w:rsidRPr="00CE6351">
        <w:rPr>
          <w:b/>
          <w:spacing w:val="1"/>
          <w:sz w:val="28"/>
          <w:szCs w:val="28"/>
          <w:u w:val="thick" w:color="000000"/>
        </w:rPr>
        <w:t>a</w:t>
      </w:r>
      <w:r w:rsidRPr="00CE6351">
        <w:rPr>
          <w:b/>
          <w:sz w:val="28"/>
          <w:szCs w:val="28"/>
          <w:u w:val="thick" w:color="000000"/>
        </w:rPr>
        <w:t>r</w:t>
      </w:r>
      <w:r w:rsidRPr="00CE6351">
        <w:rPr>
          <w:b/>
          <w:spacing w:val="-2"/>
          <w:sz w:val="28"/>
          <w:szCs w:val="28"/>
          <w:u w:val="thick" w:color="000000"/>
        </w:rPr>
        <w:t>t</w:t>
      </w:r>
      <w:r w:rsidRPr="00CE6351">
        <w:rPr>
          <w:b/>
          <w:sz w:val="28"/>
          <w:szCs w:val="28"/>
          <w:u w:val="thick" w:color="000000"/>
        </w:rPr>
        <w:t xml:space="preserve">her </w:t>
      </w:r>
      <w:r w:rsidRPr="00CE6351">
        <w:rPr>
          <w:b/>
          <w:spacing w:val="-3"/>
          <w:sz w:val="28"/>
          <w:szCs w:val="28"/>
          <w:u w:val="thick" w:color="000000"/>
        </w:rPr>
        <w:t>E</w:t>
      </w:r>
      <w:r w:rsidRPr="00CE6351">
        <w:rPr>
          <w:b/>
          <w:spacing w:val="1"/>
          <w:sz w:val="28"/>
          <w:szCs w:val="28"/>
          <w:u w:val="thick" w:color="000000"/>
        </w:rPr>
        <w:t>as</w:t>
      </w:r>
      <w:r w:rsidRPr="00CE6351">
        <w:rPr>
          <w:b/>
          <w:sz w:val="28"/>
          <w:szCs w:val="28"/>
          <w:u w:val="thick" w:color="000000"/>
        </w:rPr>
        <w:t>t</w:t>
      </w:r>
      <w:r w:rsidRPr="00CE6351">
        <w:rPr>
          <w:b/>
          <w:spacing w:val="-3"/>
          <w:sz w:val="28"/>
          <w:szCs w:val="28"/>
          <w:u w:val="thick" w:color="000000"/>
        </w:rPr>
        <w:t xml:space="preserve"> </w:t>
      </w:r>
      <w:r w:rsidRPr="00CE6351">
        <w:rPr>
          <w:b/>
          <w:sz w:val="28"/>
          <w:szCs w:val="28"/>
          <w:u w:val="thick" w:color="000000"/>
        </w:rPr>
        <w:t>(</w:t>
      </w:r>
      <w:r w:rsidRPr="00CE6351">
        <w:rPr>
          <w:b/>
          <w:spacing w:val="1"/>
          <w:sz w:val="28"/>
          <w:szCs w:val="28"/>
          <w:u w:val="thick" w:color="000000"/>
        </w:rPr>
        <w:t>1</w:t>
      </w:r>
      <w:r w:rsidRPr="00CE6351">
        <w:rPr>
          <w:b/>
          <w:spacing w:val="-1"/>
          <w:sz w:val="28"/>
          <w:szCs w:val="28"/>
          <w:u w:val="thick" w:color="000000"/>
        </w:rPr>
        <w:t>10</w:t>
      </w:r>
      <w:r w:rsidRPr="00CE6351">
        <w:rPr>
          <w:b/>
          <w:spacing w:val="3"/>
          <w:sz w:val="28"/>
          <w:szCs w:val="28"/>
          <w:u w:val="thick" w:color="000000"/>
        </w:rPr>
        <w:t>0</w:t>
      </w:r>
      <w:r w:rsidRPr="00CE6351">
        <w:rPr>
          <w:b/>
          <w:sz w:val="28"/>
          <w:szCs w:val="28"/>
          <w:u w:val="thick" w:color="000000"/>
        </w:rPr>
        <w:t>-)</w:t>
      </w:r>
    </w:p>
    <w:p w:rsidR="007D2203" w:rsidRPr="00CE6351" w:rsidRDefault="00AA47A5">
      <w:pPr>
        <w:spacing w:line="300" w:lineRule="exact"/>
        <w:ind w:left="900" w:right="79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7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ay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,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sl</w:t>
      </w:r>
      <w:r w:rsidRPr="00CE6351">
        <w:rPr>
          <w:sz w:val="28"/>
          <w:szCs w:val="28"/>
        </w:rPr>
        <w:t>am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an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re</w:t>
      </w:r>
      <w:r w:rsidRPr="00CE6351">
        <w:rPr>
          <w:spacing w:val="3"/>
          <w:sz w:val="28"/>
          <w:szCs w:val="28"/>
        </w:rPr>
        <w:t>a</w:t>
      </w:r>
      <w:r w:rsidRPr="00CE6351">
        <w:rPr>
          <w:sz w:val="28"/>
          <w:szCs w:val="28"/>
        </w:rPr>
        <w:t>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2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u</w:t>
      </w:r>
      <w:r w:rsidRPr="00CE6351">
        <w:rPr>
          <w:sz w:val="28"/>
          <w:szCs w:val="28"/>
        </w:rPr>
        <w:t>ry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n</w:t>
      </w:r>
    </w:p>
    <w:p w:rsidR="007D2203" w:rsidRPr="00CE6351" w:rsidRDefault="00AA47A5">
      <w:pPr>
        <w:ind w:left="900" w:right="70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ra.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m </w:t>
      </w:r>
      <w:r w:rsidRPr="00CE6351">
        <w:rPr>
          <w:spacing w:val="1"/>
          <w:sz w:val="28"/>
          <w:szCs w:val="28"/>
        </w:rPr>
        <w:t>kin</w:t>
      </w:r>
      <w:r w:rsidRPr="00CE6351">
        <w:rPr>
          <w:spacing w:val="-1"/>
          <w:sz w:val="28"/>
          <w:szCs w:val="28"/>
        </w:rPr>
        <w:t>gd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bli</w:t>
      </w:r>
      <w:r w:rsidRPr="00CE6351">
        <w:rPr>
          <w:spacing w:val="1"/>
          <w:sz w:val="28"/>
          <w:szCs w:val="28"/>
        </w:rPr>
        <w:t>sh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2"/>
          <w:sz w:val="28"/>
          <w:szCs w:val="28"/>
        </w:rPr>
        <w:t xml:space="preserve"> </w:t>
      </w:r>
      <w:r w:rsidRPr="00CE6351">
        <w:rPr>
          <w:b/>
          <w:spacing w:val="-1"/>
          <w:sz w:val="28"/>
          <w:szCs w:val="28"/>
        </w:rPr>
        <w:t>Ja</w:t>
      </w:r>
      <w:r w:rsidRPr="00CE6351">
        <w:rPr>
          <w:b/>
          <w:spacing w:val="1"/>
          <w:sz w:val="28"/>
          <w:szCs w:val="28"/>
        </w:rPr>
        <w:t>v</w:t>
      </w:r>
      <w:r w:rsidRPr="00CE6351">
        <w:rPr>
          <w:b/>
          <w:spacing w:val="2"/>
          <w:sz w:val="28"/>
          <w:szCs w:val="28"/>
        </w:rPr>
        <w:t>a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ra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in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M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si</w:t>
      </w:r>
      <w:r w:rsidRPr="00CE6351">
        <w:rPr>
          <w:sz w:val="28"/>
          <w:szCs w:val="28"/>
        </w:rPr>
        <w:t>a.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8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er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ni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o</w:t>
      </w:r>
      <w:r w:rsidRPr="00CE6351">
        <w:rPr>
          <w:sz w:val="28"/>
          <w:szCs w:val="28"/>
        </w:rPr>
        <w:t>f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Ma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 xml:space="preserve">ay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nd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, 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am</w:t>
      </w:r>
      <w:r w:rsidRPr="00CE6351">
        <w:rPr>
          <w:spacing w:val="1"/>
          <w:sz w:val="28"/>
          <w:szCs w:val="28"/>
        </w:rPr>
        <w:t xml:space="preserve"> sp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d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area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c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re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t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ay I</w:t>
      </w:r>
      <w:r w:rsidRPr="00CE6351">
        <w:rPr>
          <w:spacing w:val="1"/>
          <w:sz w:val="28"/>
          <w:szCs w:val="28"/>
        </w:rPr>
        <w:t>nd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a,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Ma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3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si</w:t>
      </w:r>
      <w:r w:rsidRPr="00CE6351">
        <w:rPr>
          <w:sz w:val="28"/>
          <w:szCs w:val="28"/>
        </w:rPr>
        <w:t>a,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ou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rn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li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s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ou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ern</w:t>
      </w:r>
      <w:r w:rsidRPr="00CE6351">
        <w:rPr>
          <w:spacing w:val="20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.</w:t>
      </w:r>
      <w:r w:rsidRPr="00CE6351">
        <w:rPr>
          <w:spacing w:val="18"/>
          <w:sz w:val="28"/>
          <w:szCs w:val="28"/>
        </w:rPr>
        <w:t xml:space="preserve"> </w:t>
      </w:r>
      <w:r w:rsidRPr="00CE6351">
        <w:rPr>
          <w:sz w:val="28"/>
          <w:szCs w:val="28"/>
        </w:rPr>
        <w:t>It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s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l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6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do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in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19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 xml:space="preserve">e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 F</w:t>
      </w:r>
      <w:r w:rsidRPr="00CE6351">
        <w:rPr>
          <w:spacing w:val="-3"/>
          <w:sz w:val="28"/>
          <w:szCs w:val="28"/>
        </w:rPr>
        <w:t>a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th</w:t>
      </w:r>
      <w:r w:rsidRPr="00CE6351">
        <w:rPr>
          <w:sz w:val="28"/>
          <w:szCs w:val="28"/>
        </w:rPr>
        <w:t xml:space="preserve">er 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st</w:t>
      </w:r>
      <w:r w:rsidRPr="00CE6351">
        <w:rPr>
          <w:sz w:val="28"/>
          <w:szCs w:val="28"/>
        </w:rPr>
        <w:t>.</w:t>
      </w:r>
    </w:p>
    <w:p w:rsidR="007D2203" w:rsidRPr="00CE6351" w:rsidRDefault="007D2203">
      <w:pPr>
        <w:spacing w:before="6" w:line="120" w:lineRule="exact"/>
        <w:rPr>
          <w:sz w:val="12"/>
          <w:szCs w:val="12"/>
        </w:rPr>
      </w:pPr>
    </w:p>
    <w:p w:rsidR="007D2203" w:rsidRPr="00CE6351" w:rsidRDefault="007D2203">
      <w:pPr>
        <w:spacing w:line="200" w:lineRule="exact"/>
      </w:pPr>
    </w:p>
    <w:p w:rsidR="007D2203" w:rsidRPr="00CE6351" w:rsidRDefault="00AA47A5">
      <w:pPr>
        <w:ind w:left="900" w:right="5909"/>
        <w:jc w:val="both"/>
        <w:rPr>
          <w:sz w:val="28"/>
          <w:szCs w:val="28"/>
        </w:rPr>
      </w:pPr>
      <w:r w:rsidRPr="00CE6351">
        <w:rPr>
          <w:b/>
          <w:spacing w:val="1"/>
          <w:sz w:val="28"/>
          <w:szCs w:val="28"/>
          <w:u w:val="thick" w:color="000000"/>
        </w:rPr>
        <w:t>10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1"/>
          <w:sz w:val="28"/>
          <w:szCs w:val="28"/>
          <w:u w:val="thick" w:color="000000"/>
        </w:rPr>
        <w:t xml:space="preserve"> A</w:t>
      </w:r>
      <w:r w:rsidRPr="00CE6351">
        <w:rPr>
          <w:b/>
          <w:sz w:val="28"/>
          <w:szCs w:val="28"/>
          <w:u w:val="thick" w:color="000000"/>
        </w:rPr>
        <w:t>f</w:t>
      </w:r>
      <w:r w:rsidRPr="00CE6351">
        <w:rPr>
          <w:b/>
          <w:spacing w:val="-2"/>
          <w:sz w:val="28"/>
          <w:szCs w:val="28"/>
          <w:u w:val="thick" w:color="000000"/>
        </w:rPr>
        <w:t>r</w:t>
      </w:r>
      <w:r w:rsidRPr="00CE6351">
        <w:rPr>
          <w:b/>
          <w:spacing w:val="1"/>
          <w:sz w:val="28"/>
          <w:szCs w:val="28"/>
          <w:u w:val="thick" w:color="000000"/>
        </w:rPr>
        <w:t>i</w:t>
      </w:r>
      <w:r w:rsidRPr="00CE6351">
        <w:rPr>
          <w:b/>
          <w:spacing w:val="-2"/>
          <w:sz w:val="28"/>
          <w:szCs w:val="28"/>
          <w:u w:val="thick" w:color="000000"/>
        </w:rPr>
        <w:t>c</w:t>
      </w:r>
      <w:r w:rsidRPr="00CE6351">
        <w:rPr>
          <w:b/>
          <w:sz w:val="28"/>
          <w:szCs w:val="28"/>
          <w:u w:val="thick" w:color="000000"/>
        </w:rPr>
        <w:t>a</w:t>
      </w:r>
      <w:r w:rsidRPr="00CE6351">
        <w:rPr>
          <w:b/>
          <w:spacing w:val="1"/>
          <w:sz w:val="28"/>
          <w:szCs w:val="28"/>
          <w:u w:val="thick" w:color="000000"/>
        </w:rPr>
        <w:t xml:space="preserve"> </w:t>
      </w:r>
      <w:r w:rsidRPr="00CE6351">
        <w:rPr>
          <w:b/>
          <w:spacing w:val="-2"/>
          <w:sz w:val="28"/>
          <w:szCs w:val="28"/>
          <w:u w:val="thick" w:color="000000"/>
        </w:rPr>
        <w:t>(</w:t>
      </w:r>
      <w:r w:rsidRPr="00CE6351">
        <w:rPr>
          <w:b/>
          <w:spacing w:val="1"/>
          <w:sz w:val="28"/>
          <w:szCs w:val="28"/>
          <w:u w:val="thick" w:color="000000"/>
        </w:rPr>
        <w:t>6</w:t>
      </w:r>
      <w:r w:rsidRPr="00CE6351">
        <w:rPr>
          <w:b/>
          <w:spacing w:val="-1"/>
          <w:sz w:val="28"/>
          <w:szCs w:val="28"/>
          <w:u w:val="thick" w:color="000000"/>
        </w:rPr>
        <w:t>3</w:t>
      </w:r>
      <w:r w:rsidRPr="00CE6351">
        <w:rPr>
          <w:b/>
          <w:spacing w:val="2"/>
          <w:sz w:val="28"/>
          <w:szCs w:val="28"/>
          <w:u w:val="thick" w:color="000000"/>
        </w:rPr>
        <w:t>0</w:t>
      </w:r>
      <w:r w:rsidRPr="00CE6351">
        <w:rPr>
          <w:b/>
          <w:sz w:val="28"/>
          <w:szCs w:val="28"/>
          <w:u w:val="thick" w:color="000000"/>
        </w:rPr>
        <w:t>-</w:t>
      </w:r>
      <w:r w:rsidRPr="00CE6351">
        <w:rPr>
          <w:b/>
          <w:spacing w:val="-3"/>
          <w:sz w:val="28"/>
          <w:szCs w:val="28"/>
          <w:u w:val="thick" w:color="000000"/>
        </w:rPr>
        <w:t>n</w:t>
      </w:r>
      <w:r w:rsidRPr="00CE6351">
        <w:rPr>
          <w:b/>
          <w:spacing w:val="-1"/>
          <w:sz w:val="28"/>
          <w:szCs w:val="28"/>
          <w:u w:val="thick" w:color="000000"/>
        </w:rPr>
        <w:t>o</w:t>
      </w:r>
      <w:r w:rsidRPr="00CE6351">
        <w:rPr>
          <w:b/>
          <w:spacing w:val="1"/>
          <w:sz w:val="28"/>
          <w:szCs w:val="28"/>
          <w:u w:val="thick" w:color="000000"/>
        </w:rPr>
        <w:t>w</w:t>
      </w:r>
      <w:r w:rsidRPr="00CE6351">
        <w:rPr>
          <w:b/>
          <w:sz w:val="28"/>
          <w:szCs w:val="28"/>
          <w:u w:val="thick" w:color="000000"/>
        </w:rPr>
        <w:t>)</w:t>
      </w:r>
    </w:p>
    <w:p w:rsidR="007D2203" w:rsidRPr="00CE6351" w:rsidRDefault="00AA47A5">
      <w:pPr>
        <w:spacing w:line="300" w:lineRule="exact"/>
        <w:ind w:left="900" w:right="75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am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nt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ed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ca,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>at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ery</w:t>
      </w:r>
      <w:r w:rsidRPr="00CE6351">
        <w:rPr>
          <w:spacing w:val="1"/>
          <w:sz w:val="28"/>
          <w:szCs w:val="28"/>
        </w:rPr>
        <w:t xml:space="preserve"> b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1"/>
          <w:sz w:val="28"/>
          <w:szCs w:val="28"/>
        </w:rPr>
        <w:t>in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g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13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ig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ou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p</w:t>
      </w:r>
      <w:r w:rsidRPr="00CE6351">
        <w:rPr>
          <w:spacing w:val="1"/>
          <w:sz w:val="28"/>
          <w:szCs w:val="28"/>
        </w:rPr>
        <w:t>hs</w:t>
      </w:r>
      <w:r w:rsidRPr="00CE6351">
        <w:rPr>
          <w:w w:val="75"/>
          <w:sz w:val="28"/>
          <w:szCs w:val="28"/>
        </w:rPr>
        <w:t>‟</w:t>
      </w:r>
      <w:r w:rsidRPr="00CE6351">
        <w:rPr>
          <w:sz w:val="28"/>
          <w:szCs w:val="28"/>
        </w:rPr>
        <w:t>,</w:t>
      </w:r>
    </w:p>
    <w:p w:rsidR="007D2203" w:rsidRPr="00CE6351" w:rsidRDefault="00AA47A5">
      <w:pPr>
        <w:spacing w:before="2"/>
        <w:ind w:left="900" w:right="5304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g</w:t>
      </w:r>
      <w:r w:rsidRPr="00CE6351">
        <w:rPr>
          <w:spacing w:val="-4"/>
          <w:sz w:val="28"/>
          <w:szCs w:val="28"/>
        </w:rPr>
        <w:t>y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w</w:t>
      </w:r>
      <w:r w:rsidRPr="00CE6351">
        <w:rPr>
          <w:sz w:val="28"/>
          <w:szCs w:val="28"/>
        </w:rPr>
        <w:t>as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p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by</w:t>
      </w:r>
    </w:p>
    <w:p w:rsidR="007D2203" w:rsidRPr="00CE6351" w:rsidRDefault="00AA47A5">
      <w:pPr>
        <w:spacing w:line="320" w:lineRule="exact"/>
        <w:ind w:left="900" w:right="69"/>
        <w:jc w:val="both"/>
        <w:rPr>
          <w:sz w:val="28"/>
          <w:szCs w:val="28"/>
        </w:rPr>
      </w:pPr>
      <w:r w:rsidRPr="00CE6351">
        <w:rPr>
          <w:spacing w:val="-1"/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er,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x</w:t>
      </w:r>
      <w:r w:rsidRPr="00CE6351">
        <w:rPr>
          <w:spacing w:val="-1"/>
          <w:sz w:val="28"/>
          <w:szCs w:val="28"/>
        </w:rPr>
        <w:t>p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of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am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r</w:t>
      </w:r>
      <w:r w:rsidRPr="00CE6351">
        <w:rPr>
          <w:spacing w:val="2"/>
          <w:sz w:val="28"/>
          <w:szCs w:val="28"/>
        </w:rPr>
        <w:t>e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 c</w:t>
      </w:r>
      <w:r w:rsidRPr="00CE6351">
        <w:rPr>
          <w:spacing w:val="1"/>
          <w:sz w:val="28"/>
          <w:szCs w:val="28"/>
        </w:rPr>
        <w:t>on</w:t>
      </w:r>
      <w:r w:rsidRPr="00CE6351">
        <w:rPr>
          <w:spacing w:val="-2"/>
          <w:sz w:val="28"/>
          <w:szCs w:val="28"/>
        </w:rPr>
        <w:t>f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ed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to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no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on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y</w:t>
      </w:r>
    </w:p>
    <w:p w:rsidR="007D2203" w:rsidRPr="00CE6351" w:rsidRDefault="00AA47A5">
      <w:pPr>
        <w:ind w:left="900" w:right="75"/>
        <w:jc w:val="both"/>
        <w:rPr>
          <w:sz w:val="28"/>
          <w:szCs w:val="28"/>
        </w:rPr>
      </w:pPr>
      <w:r w:rsidRPr="00CE6351">
        <w:rPr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d</w:t>
      </w:r>
      <w:r w:rsidRPr="00CE6351">
        <w:rPr>
          <w:sz w:val="28"/>
          <w:szCs w:val="28"/>
        </w:rPr>
        <w:t xml:space="preserve">an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-3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li</w:t>
      </w:r>
      <w:r w:rsidRPr="00CE6351">
        <w:rPr>
          <w:sz w:val="28"/>
          <w:szCs w:val="28"/>
        </w:rPr>
        <w:t xml:space="preserve">a. 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ca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f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p</w:t>
      </w:r>
      <w:r w:rsidRPr="00CE6351">
        <w:rPr>
          <w:sz w:val="28"/>
          <w:szCs w:val="28"/>
        </w:rPr>
        <w:t>re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 xml:space="preserve">ce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am</w:t>
      </w:r>
      <w:r w:rsidRPr="00CE6351">
        <w:rPr>
          <w:spacing w:val="-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h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h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n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4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o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r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v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ed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o</w:t>
      </w:r>
      <w:r w:rsidRPr="00CE6351">
        <w:rPr>
          <w:sz w:val="28"/>
          <w:szCs w:val="28"/>
        </w:rPr>
        <w:t>f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Sa</w:t>
      </w:r>
      <w:r w:rsidRPr="00CE6351">
        <w:rPr>
          <w:spacing w:val="1"/>
          <w:sz w:val="28"/>
          <w:szCs w:val="28"/>
        </w:rPr>
        <w:t>h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a.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z w:val="28"/>
          <w:szCs w:val="28"/>
        </w:rPr>
        <w:t xml:space="preserve">By </w:t>
      </w:r>
      <w:r w:rsidRPr="00CE6351">
        <w:rPr>
          <w:spacing w:val="1"/>
          <w:sz w:val="28"/>
          <w:szCs w:val="28"/>
        </w:rPr>
        <w:t>th</w:t>
      </w:r>
      <w:r w:rsidRPr="00CE6351">
        <w:rPr>
          <w:sz w:val="28"/>
          <w:szCs w:val="28"/>
        </w:rPr>
        <w:t>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1</w:t>
      </w:r>
      <w:r w:rsidRPr="00CE6351">
        <w:rPr>
          <w:spacing w:val="1"/>
          <w:sz w:val="28"/>
          <w:szCs w:val="28"/>
        </w:rPr>
        <w:t>4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ce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tu</w:t>
      </w:r>
      <w:r w:rsidRPr="00CE6351">
        <w:rPr>
          <w:sz w:val="28"/>
          <w:szCs w:val="28"/>
        </w:rPr>
        <w:t>r</w:t>
      </w:r>
      <w:r w:rsidRPr="00CE6351">
        <w:rPr>
          <w:spacing w:val="-3"/>
          <w:sz w:val="28"/>
          <w:szCs w:val="28"/>
        </w:rPr>
        <w:t>y</w:t>
      </w:r>
      <w:r w:rsidRPr="00CE6351">
        <w:rPr>
          <w:sz w:val="28"/>
          <w:szCs w:val="28"/>
        </w:rPr>
        <w:t xml:space="preserve">, 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re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ere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re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>y M</w:t>
      </w:r>
      <w:r w:rsidRPr="00CE6351">
        <w:rPr>
          <w:spacing w:val="1"/>
          <w:sz w:val="28"/>
          <w:szCs w:val="28"/>
        </w:rPr>
        <w:t>u</w:t>
      </w:r>
      <w:r w:rsidRPr="00CE6351">
        <w:rPr>
          <w:spacing w:val="-1"/>
          <w:sz w:val="28"/>
          <w:szCs w:val="28"/>
        </w:rPr>
        <w:t>s</w:t>
      </w:r>
      <w:r w:rsidRPr="00CE6351">
        <w:rPr>
          <w:spacing w:val="1"/>
          <w:sz w:val="28"/>
          <w:szCs w:val="28"/>
        </w:rPr>
        <w:t>li</w:t>
      </w:r>
      <w:r w:rsidRPr="00CE6351">
        <w:rPr>
          <w:sz w:val="28"/>
          <w:szCs w:val="28"/>
        </w:rPr>
        <w:t xml:space="preserve">m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r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c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do</w:t>
      </w:r>
      <w:r w:rsidRPr="00CE6351">
        <w:rPr>
          <w:spacing w:val="-5"/>
          <w:sz w:val="28"/>
          <w:szCs w:val="28"/>
        </w:rPr>
        <w:t>m</w:t>
      </w:r>
      <w:r w:rsidRPr="00CE6351">
        <w:rPr>
          <w:sz w:val="28"/>
          <w:szCs w:val="28"/>
        </w:rPr>
        <w:t>s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su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h</w:t>
      </w:r>
      <w:r w:rsidRPr="00CE6351">
        <w:rPr>
          <w:spacing w:val="5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eas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Ma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,</w:t>
      </w:r>
      <w:r w:rsidRPr="00CE6351">
        <w:rPr>
          <w:spacing w:val="4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ig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a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-1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b</w:t>
      </w:r>
      <w:r w:rsidRPr="00CE6351">
        <w:rPr>
          <w:spacing w:val="2"/>
          <w:sz w:val="28"/>
          <w:szCs w:val="28"/>
        </w:rPr>
        <w:t>u</w:t>
      </w:r>
      <w:r w:rsidRPr="00CE6351">
        <w:rPr>
          <w:spacing w:val="1"/>
          <w:sz w:val="28"/>
          <w:szCs w:val="28"/>
        </w:rPr>
        <w:t>k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 xml:space="preserve">u 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3"/>
          <w:sz w:val="28"/>
          <w:szCs w:val="28"/>
        </w:rPr>
        <w:t>W</w:t>
      </w:r>
      <w:r w:rsidRPr="00CE6351">
        <w:rPr>
          <w:sz w:val="28"/>
          <w:szCs w:val="28"/>
        </w:rPr>
        <w:t>e</w:t>
      </w:r>
      <w:r w:rsidRPr="00CE6351">
        <w:rPr>
          <w:spacing w:val="-1"/>
          <w:sz w:val="28"/>
          <w:szCs w:val="28"/>
        </w:rPr>
        <w:t>s</w:t>
      </w:r>
      <w:r w:rsidRPr="00CE6351">
        <w:rPr>
          <w:sz w:val="28"/>
          <w:szCs w:val="28"/>
        </w:rPr>
        <w:t xml:space="preserve">t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ca.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H</w:t>
      </w:r>
      <w:r w:rsidRPr="00CE6351">
        <w:rPr>
          <w:sz w:val="28"/>
          <w:szCs w:val="28"/>
        </w:rPr>
        <w:t>ar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re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z w:val="28"/>
          <w:szCs w:val="28"/>
        </w:rPr>
        <w:t>n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t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A</w:t>
      </w:r>
      <w:r w:rsidRPr="00CE6351">
        <w:rPr>
          <w:sz w:val="28"/>
          <w:szCs w:val="28"/>
        </w:rPr>
        <w:t>f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 xml:space="preserve">ca </w:t>
      </w:r>
      <w:r w:rsidRPr="00CE6351">
        <w:rPr>
          <w:spacing w:val="1"/>
          <w:sz w:val="28"/>
          <w:szCs w:val="28"/>
        </w:rPr>
        <w:t>h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b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c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3"/>
          <w:sz w:val="28"/>
          <w:szCs w:val="28"/>
        </w:rPr>
        <w:t>m</w:t>
      </w:r>
      <w:r w:rsidRPr="00CE6351">
        <w:rPr>
          <w:sz w:val="28"/>
          <w:szCs w:val="28"/>
        </w:rPr>
        <w:t>e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s</w:t>
      </w:r>
      <w:r w:rsidRPr="00CE6351">
        <w:rPr>
          <w:sz w:val="28"/>
          <w:szCs w:val="28"/>
        </w:rPr>
        <w:t>e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s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o</w:t>
      </w:r>
      <w:r w:rsidRPr="00CE6351">
        <w:rPr>
          <w:sz w:val="28"/>
          <w:szCs w:val="28"/>
        </w:rPr>
        <w:t>f I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l</w:t>
      </w:r>
      <w:r w:rsidRPr="00CE6351">
        <w:rPr>
          <w:sz w:val="28"/>
          <w:szCs w:val="28"/>
        </w:rPr>
        <w:t>a</w:t>
      </w:r>
      <w:r w:rsidRPr="00CE6351">
        <w:rPr>
          <w:spacing w:val="-5"/>
          <w:sz w:val="28"/>
          <w:szCs w:val="28"/>
        </w:rPr>
        <w:t>m</w:t>
      </w:r>
      <w:r w:rsidRPr="00CE6351">
        <w:rPr>
          <w:spacing w:val="1"/>
          <w:sz w:val="28"/>
          <w:szCs w:val="28"/>
        </w:rPr>
        <w:t>i</w:t>
      </w:r>
      <w:r w:rsidRPr="00CE6351">
        <w:rPr>
          <w:sz w:val="28"/>
          <w:szCs w:val="28"/>
        </w:rPr>
        <w:t>c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pacing w:val="1"/>
          <w:sz w:val="28"/>
          <w:szCs w:val="28"/>
        </w:rPr>
        <w:t>l</w:t>
      </w:r>
      <w:r w:rsidRPr="00CE6351">
        <w:rPr>
          <w:sz w:val="28"/>
          <w:szCs w:val="28"/>
        </w:rPr>
        <w:t>ear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1"/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>g</w:t>
      </w:r>
      <w:r w:rsidRPr="00CE6351">
        <w:rPr>
          <w:sz w:val="28"/>
          <w:szCs w:val="28"/>
        </w:rPr>
        <w:t xml:space="preserve">. </w:t>
      </w:r>
      <w:r w:rsidRPr="00CE6351">
        <w:rPr>
          <w:spacing w:val="6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G</w:t>
      </w:r>
      <w:r w:rsidRPr="00CE6351">
        <w:rPr>
          <w:sz w:val="28"/>
          <w:szCs w:val="28"/>
        </w:rPr>
        <w:t>ra</w:t>
      </w:r>
      <w:r w:rsidRPr="00CE6351">
        <w:rPr>
          <w:spacing w:val="-1"/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>u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l</w:t>
      </w:r>
      <w:r w:rsidRPr="00CE6351">
        <w:rPr>
          <w:spacing w:val="1"/>
          <w:sz w:val="28"/>
          <w:szCs w:val="28"/>
        </w:rPr>
        <w:t>l</w:t>
      </w:r>
      <w:r w:rsidRPr="00CE6351">
        <w:rPr>
          <w:spacing w:val="-4"/>
          <w:sz w:val="28"/>
          <w:szCs w:val="28"/>
        </w:rPr>
        <w:t>y</w:t>
      </w:r>
      <w:r w:rsidRPr="00CE6351">
        <w:rPr>
          <w:sz w:val="28"/>
          <w:szCs w:val="28"/>
        </w:rPr>
        <w:t>,</w:t>
      </w:r>
      <w:r w:rsidRPr="00CE6351">
        <w:rPr>
          <w:spacing w:val="2"/>
          <w:sz w:val="28"/>
          <w:szCs w:val="28"/>
        </w:rPr>
        <w:t xml:space="preserve"> </w:t>
      </w:r>
      <w:r w:rsidRPr="00CE6351">
        <w:rPr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sl</w:t>
      </w:r>
      <w:r w:rsidRPr="00CE6351">
        <w:rPr>
          <w:sz w:val="28"/>
          <w:szCs w:val="28"/>
        </w:rPr>
        <w:t xml:space="preserve">am </w:t>
      </w:r>
      <w:r w:rsidRPr="00CE6351">
        <w:rPr>
          <w:spacing w:val="1"/>
          <w:sz w:val="28"/>
          <w:szCs w:val="28"/>
        </w:rPr>
        <w:t>p</w:t>
      </w:r>
      <w:r w:rsidRPr="00CE6351">
        <w:rPr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n</w:t>
      </w:r>
      <w:r w:rsidRPr="00CE6351">
        <w:rPr>
          <w:spacing w:val="-2"/>
          <w:sz w:val="28"/>
          <w:szCs w:val="28"/>
        </w:rPr>
        <w:t>e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r</w:t>
      </w:r>
      <w:r w:rsidRPr="00CE6351">
        <w:rPr>
          <w:sz w:val="28"/>
          <w:szCs w:val="28"/>
        </w:rPr>
        <w:t>a</w:t>
      </w:r>
      <w:r w:rsidRPr="00CE6351">
        <w:rPr>
          <w:spacing w:val="1"/>
          <w:sz w:val="28"/>
          <w:szCs w:val="28"/>
        </w:rPr>
        <w:t>t</w:t>
      </w:r>
      <w:r w:rsidRPr="00CE6351">
        <w:rPr>
          <w:spacing w:val="-2"/>
          <w:sz w:val="28"/>
          <w:szCs w:val="28"/>
        </w:rPr>
        <w:t>e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b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t</w:t>
      </w:r>
      <w:r w:rsidRPr="00CE6351">
        <w:rPr>
          <w:sz w:val="28"/>
          <w:szCs w:val="28"/>
        </w:rPr>
        <w:t>h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pacing w:val="-1"/>
          <w:sz w:val="28"/>
          <w:szCs w:val="28"/>
        </w:rPr>
        <w:t>i</w:t>
      </w:r>
      <w:r w:rsidRPr="00CE6351">
        <w:rPr>
          <w:spacing w:val="1"/>
          <w:sz w:val="28"/>
          <w:szCs w:val="28"/>
        </w:rPr>
        <w:t>nl</w:t>
      </w:r>
      <w:r w:rsidRPr="00CE6351">
        <w:rPr>
          <w:spacing w:val="-2"/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3"/>
          <w:sz w:val="28"/>
          <w:szCs w:val="28"/>
        </w:rPr>
        <w:t xml:space="preserve"> </w:t>
      </w:r>
      <w:r w:rsidRPr="00CE6351">
        <w:rPr>
          <w:sz w:val="28"/>
          <w:szCs w:val="28"/>
        </w:rPr>
        <w:t>a</w:t>
      </w:r>
      <w:r w:rsidRPr="00CE6351">
        <w:rPr>
          <w:spacing w:val="-1"/>
          <w:sz w:val="28"/>
          <w:szCs w:val="28"/>
        </w:rPr>
        <w:t>n</w:t>
      </w:r>
      <w:r w:rsidRPr="00CE6351">
        <w:rPr>
          <w:sz w:val="28"/>
          <w:szCs w:val="28"/>
        </w:rPr>
        <w:t xml:space="preserve">d </w:t>
      </w:r>
      <w:r w:rsidRPr="00CE6351">
        <w:rPr>
          <w:spacing w:val="1"/>
          <w:sz w:val="28"/>
          <w:szCs w:val="28"/>
        </w:rPr>
        <w:t>s</w:t>
      </w:r>
      <w:r w:rsidRPr="00CE6351">
        <w:rPr>
          <w:spacing w:val="-1"/>
          <w:sz w:val="28"/>
          <w:szCs w:val="28"/>
        </w:rPr>
        <w:t>ou</w:t>
      </w:r>
      <w:r w:rsidRPr="00CE6351">
        <w:rPr>
          <w:spacing w:val="1"/>
          <w:sz w:val="28"/>
          <w:szCs w:val="28"/>
        </w:rPr>
        <w:t>th</w:t>
      </w:r>
      <w:r w:rsidRPr="00CE6351">
        <w:rPr>
          <w:spacing w:val="-1"/>
          <w:sz w:val="28"/>
          <w:szCs w:val="28"/>
        </w:rPr>
        <w:t>w</w:t>
      </w:r>
      <w:r w:rsidRPr="00CE6351">
        <w:rPr>
          <w:sz w:val="28"/>
          <w:szCs w:val="28"/>
        </w:rPr>
        <w:t>a</w:t>
      </w:r>
      <w:r w:rsidRPr="00CE6351">
        <w:rPr>
          <w:spacing w:val="-2"/>
          <w:sz w:val="28"/>
          <w:szCs w:val="28"/>
        </w:rPr>
        <w:t>r</w:t>
      </w:r>
      <w:r w:rsidRPr="00CE6351">
        <w:rPr>
          <w:spacing w:val="1"/>
          <w:sz w:val="28"/>
          <w:szCs w:val="28"/>
        </w:rPr>
        <w:t>d</w:t>
      </w:r>
      <w:r w:rsidRPr="00CE6351">
        <w:rPr>
          <w:sz w:val="28"/>
          <w:szCs w:val="28"/>
        </w:rPr>
        <w:t xml:space="preserve">, </w:t>
      </w:r>
      <w:r w:rsidRPr="00CE6351">
        <w:rPr>
          <w:spacing w:val="1"/>
          <w:sz w:val="28"/>
          <w:szCs w:val="28"/>
        </w:rPr>
        <w:t>do</w:t>
      </w:r>
      <w:r w:rsidRPr="00CE6351">
        <w:rPr>
          <w:spacing w:val="-4"/>
          <w:sz w:val="28"/>
          <w:szCs w:val="28"/>
        </w:rPr>
        <w:t>w</w:t>
      </w:r>
      <w:r w:rsidRPr="00CE6351">
        <w:rPr>
          <w:sz w:val="28"/>
          <w:szCs w:val="28"/>
        </w:rPr>
        <w:t>n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t</w:t>
      </w:r>
      <w:r w:rsidRPr="00CE6351">
        <w:rPr>
          <w:sz w:val="28"/>
          <w:szCs w:val="28"/>
        </w:rPr>
        <w:t>o</w:t>
      </w:r>
      <w:r w:rsidRPr="00CE6351">
        <w:rPr>
          <w:spacing w:val="1"/>
          <w:sz w:val="28"/>
          <w:szCs w:val="28"/>
        </w:rPr>
        <w:t xml:space="preserve"> </w:t>
      </w:r>
      <w:r w:rsidR="004827F4" w:rsidRPr="00CE6351">
        <w:rPr>
          <w:sz w:val="28"/>
          <w:szCs w:val="28"/>
        </w:rPr>
        <w:t>S</w:t>
      </w:r>
      <w:r w:rsidR="004827F4" w:rsidRPr="00CE6351">
        <w:rPr>
          <w:spacing w:val="-2"/>
          <w:sz w:val="28"/>
          <w:szCs w:val="28"/>
        </w:rPr>
        <w:t>o</w:t>
      </w:r>
      <w:r w:rsidR="004827F4" w:rsidRPr="00CE6351">
        <w:rPr>
          <w:spacing w:val="-1"/>
          <w:sz w:val="28"/>
          <w:szCs w:val="28"/>
        </w:rPr>
        <w:t>u</w:t>
      </w:r>
      <w:r w:rsidR="004827F4" w:rsidRPr="00CE6351">
        <w:rPr>
          <w:sz w:val="28"/>
          <w:szCs w:val="28"/>
        </w:rPr>
        <w:t>th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pacing w:val="-2"/>
          <w:sz w:val="28"/>
          <w:szCs w:val="28"/>
        </w:rPr>
        <w:t>A</w:t>
      </w:r>
      <w:r w:rsidRPr="00CE6351">
        <w:rPr>
          <w:sz w:val="28"/>
          <w:szCs w:val="28"/>
        </w:rPr>
        <w:t>fr</w:t>
      </w:r>
      <w:r w:rsidRPr="00CE6351">
        <w:rPr>
          <w:spacing w:val="1"/>
          <w:sz w:val="28"/>
          <w:szCs w:val="28"/>
        </w:rPr>
        <w:t>i</w:t>
      </w:r>
      <w:r w:rsidRPr="00CE6351">
        <w:rPr>
          <w:spacing w:val="-2"/>
          <w:sz w:val="28"/>
          <w:szCs w:val="28"/>
        </w:rPr>
        <w:t>c</w:t>
      </w:r>
      <w:r w:rsidRPr="00CE6351">
        <w:rPr>
          <w:sz w:val="28"/>
          <w:szCs w:val="28"/>
        </w:rPr>
        <w:t>a a</w:t>
      </w:r>
      <w:r w:rsidRPr="00CE6351">
        <w:rPr>
          <w:spacing w:val="-2"/>
          <w:sz w:val="28"/>
          <w:szCs w:val="28"/>
        </w:rPr>
        <w:t>n</w:t>
      </w:r>
      <w:r w:rsidRPr="00CE6351">
        <w:rPr>
          <w:sz w:val="28"/>
          <w:szCs w:val="28"/>
        </w:rPr>
        <w:t>d</w:t>
      </w:r>
      <w:r w:rsidRPr="00CE6351">
        <w:rPr>
          <w:spacing w:val="1"/>
          <w:sz w:val="28"/>
          <w:szCs w:val="28"/>
        </w:rPr>
        <w:t xml:space="preserve"> </w:t>
      </w:r>
      <w:r w:rsidRPr="00CE6351">
        <w:rPr>
          <w:sz w:val="28"/>
          <w:szCs w:val="28"/>
        </w:rPr>
        <w:t>Ca</w:t>
      </w:r>
      <w:r w:rsidRPr="00CE6351">
        <w:rPr>
          <w:spacing w:val="-2"/>
          <w:sz w:val="28"/>
          <w:szCs w:val="28"/>
        </w:rPr>
        <w:t>p</w:t>
      </w:r>
      <w:r w:rsidRPr="00CE6351">
        <w:rPr>
          <w:sz w:val="28"/>
          <w:szCs w:val="28"/>
        </w:rPr>
        <w:t xml:space="preserve">e </w:t>
      </w:r>
      <w:r w:rsidRPr="00CE6351">
        <w:rPr>
          <w:spacing w:val="-2"/>
          <w:sz w:val="28"/>
          <w:szCs w:val="28"/>
        </w:rPr>
        <w:t>t</w:t>
      </w:r>
      <w:r w:rsidRPr="00CE6351">
        <w:rPr>
          <w:spacing w:val="1"/>
          <w:sz w:val="28"/>
          <w:szCs w:val="28"/>
        </w:rPr>
        <w:t>o</w:t>
      </w:r>
      <w:r w:rsidRPr="00CE6351">
        <w:rPr>
          <w:spacing w:val="-1"/>
          <w:sz w:val="28"/>
          <w:szCs w:val="28"/>
        </w:rPr>
        <w:t>w</w:t>
      </w:r>
      <w:r w:rsidRPr="00CE6351">
        <w:rPr>
          <w:spacing w:val="1"/>
          <w:sz w:val="28"/>
          <w:szCs w:val="28"/>
        </w:rPr>
        <w:t>n</w:t>
      </w:r>
      <w:r w:rsidRPr="00CE6351">
        <w:rPr>
          <w:sz w:val="28"/>
          <w:szCs w:val="28"/>
        </w:rPr>
        <w:t>.</w:t>
      </w:r>
    </w:p>
    <w:p w:rsidR="004827F4" w:rsidRPr="00CE6351" w:rsidRDefault="004827F4" w:rsidP="004827F4">
      <w:pPr>
        <w:spacing w:before="29" w:line="260" w:lineRule="exact"/>
        <w:ind w:left="1260"/>
        <w:rPr>
          <w:position w:val="-1"/>
          <w:sz w:val="24"/>
          <w:szCs w:val="24"/>
        </w:rPr>
      </w:pPr>
    </w:p>
    <w:p w:rsidR="004827F4" w:rsidRDefault="004827F4" w:rsidP="004827F4">
      <w:pPr>
        <w:spacing w:before="29" w:line="260" w:lineRule="exact"/>
        <w:ind w:left="1260"/>
        <w:rPr>
          <w:sz w:val="24"/>
          <w:szCs w:val="24"/>
        </w:rPr>
      </w:pPr>
      <w:r w:rsidRPr="00CE6351">
        <w:rPr>
          <w:position w:val="-1"/>
          <w:sz w:val="24"/>
          <w:szCs w:val="24"/>
        </w:rPr>
        <w:t>Reference: Pr</w:t>
      </w:r>
      <w:r w:rsidRPr="00CE6351">
        <w:rPr>
          <w:position w:val="-1"/>
          <w:sz w:val="24"/>
          <w:szCs w:val="24"/>
        </w:rPr>
        <w:t>o</w:t>
      </w:r>
      <w:r w:rsidRPr="00CE6351">
        <w:rPr>
          <w:spacing w:val="-1"/>
          <w:position w:val="-1"/>
          <w:sz w:val="24"/>
          <w:szCs w:val="24"/>
        </w:rPr>
        <w:t>f</w:t>
      </w:r>
      <w:r w:rsidRPr="00CE6351">
        <w:rPr>
          <w:position w:val="-1"/>
          <w:sz w:val="24"/>
          <w:szCs w:val="24"/>
        </w:rPr>
        <w:t>. D</w:t>
      </w:r>
      <w:r w:rsidRPr="00CE6351">
        <w:rPr>
          <w:spacing w:val="-1"/>
          <w:position w:val="-1"/>
          <w:sz w:val="24"/>
          <w:szCs w:val="24"/>
        </w:rPr>
        <w:t>r</w:t>
      </w:r>
      <w:r w:rsidRPr="00CE6351">
        <w:rPr>
          <w:position w:val="-1"/>
          <w:sz w:val="24"/>
          <w:szCs w:val="24"/>
        </w:rPr>
        <w:t>.  Muh</w:t>
      </w:r>
      <w:r w:rsidRPr="00CE6351">
        <w:rPr>
          <w:spacing w:val="-1"/>
          <w:position w:val="-1"/>
          <w:sz w:val="24"/>
          <w:szCs w:val="24"/>
        </w:rPr>
        <w:t>a</w:t>
      </w:r>
      <w:r w:rsidRPr="00CE6351">
        <w:rPr>
          <w:position w:val="-1"/>
          <w:sz w:val="24"/>
          <w:szCs w:val="24"/>
        </w:rPr>
        <w:t>m</w:t>
      </w:r>
      <w:r w:rsidRPr="00CE6351">
        <w:rPr>
          <w:spacing w:val="1"/>
          <w:position w:val="-1"/>
          <w:sz w:val="24"/>
          <w:szCs w:val="24"/>
        </w:rPr>
        <w:t>m</w:t>
      </w:r>
      <w:r w:rsidRPr="00CE6351">
        <w:rPr>
          <w:spacing w:val="-1"/>
          <w:position w:val="-1"/>
          <w:sz w:val="24"/>
          <w:szCs w:val="24"/>
        </w:rPr>
        <w:t>a</w:t>
      </w:r>
      <w:r w:rsidRPr="00CE6351">
        <w:rPr>
          <w:position w:val="-1"/>
          <w:sz w:val="24"/>
          <w:szCs w:val="24"/>
        </w:rPr>
        <w:t xml:space="preserve">d </w:t>
      </w:r>
      <w:r w:rsidRPr="00CE6351">
        <w:rPr>
          <w:spacing w:val="2"/>
          <w:position w:val="-1"/>
          <w:sz w:val="24"/>
          <w:szCs w:val="24"/>
        </w:rPr>
        <w:t>E</w:t>
      </w:r>
      <w:r w:rsidRPr="00CE6351">
        <w:rPr>
          <w:spacing w:val="-1"/>
          <w:position w:val="-1"/>
          <w:sz w:val="24"/>
          <w:szCs w:val="24"/>
        </w:rPr>
        <w:t>L-</w:t>
      </w:r>
      <w:r w:rsidRPr="00CE6351">
        <w:rPr>
          <w:spacing w:val="1"/>
          <w:position w:val="-1"/>
          <w:sz w:val="24"/>
          <w:szCs w:val="24"/>
        </w:rPr>
        <w:t>S</w:t>
      </w:r>
      <w:r w:rsidRPr="00CE6351">
        <w:rPr>
          <w:spacing w:val="2"/>
          <w:position w:val="-1"/>
          <w:sz w:val="24"/>
          <w:szCs w:val="24"/>
        </w:rPr>
        <w:t>A</w:t>
      </w:r>
      <w:r w:rsidRPr="00CE6351">
        <w:rPr>
          <w:spacing w:val="-2"/>
          <w:position w:val="-1"/>
          <w:sz w:val="24"/>
          <w:szCs w:val="24"/>
        </w:rPr>
        <w:t>B</w:t>
      </w:r>
      <w:r w:rsidRPr="00CE6351">
        <w:rPr>
          <w:position w:val="-1"/>
          <w:sz w:val="24"/>
          <w:szCs w:val="24"/>
        </w:rPr>
        <w:t>A</w:t>
      </w:r>
    </w:p>
    <w:p w:rsidR="004827F4" w:rsidRDefault="004827F4">
      <w:pPr>
        <w:ind w:left="900" w:right="75"/>
        <w:jc w:val="both"/>
        <w:rPr>
          <w:sz w:val="28"/>
          <w:szCs w:val="28"/>
        </w:rPr>
      </w:pPr>
    </w:p>
    <w:p w:rsidR="007D2203" w:rsidRDefault="007D2203">
      <w:pPr>
        <w:spacing w:before="3" w:line="140" w:lineRule="exact"/>
        <w:rPr>
          <w:sz w:val="14"/>
          <w:szCs w:val="14"/>
        </w:rPr>
      </w:pPr>
    </w:p>
    <w:p w:rsidR="007D2203" w:rsidRDefault="007D2203">
      <w:pPr>
        <w:spacing w:line="200" w:lineRule="exact"/>
      </w:pPr>
    </w:p>
    <w:p w:rsidR="007D2203" w:rsidRDefault="007D2203">
      <w:pPr>
        <w:spacing w:line="200" w:lineRule="exact"/>
      </w:pPr>
    </w:p>
    <w:p w:rsidR="007D2203" w:rsidRDefault="007D2203">
      <w:pPr>
        <w:spacing w:line="200" w:lineRule="exact"/>
      </w:pPr>
    </w:p>
    <w:p w:rsidR="007D2203" w:rsidRDefault="007D2203">
      <w:pPr>
        <w:spacing w:line="200" w:lineRule="exact"/>
      </w:pPr>
    </w:p>
    <w:p w:rsidR="007D2203" w:rsidRDefault="007D2203">
      <w:pPr>
        <w:spacing w:line="200" w:lineRule="exact"/>
      </w:pPr>
    </w:p>
    <w:p w:rsidR="007D2203" w:rsidRDefault="007D2203">
      <w:pPr>
        <w:spacing w:line="200" w:lineRule="exact"/>
      </w:pPr>
    </w:p>
    <w:p w:rsidR="007D2203" w:rsidRDefault="007D2203">
      <w:pPr>
        <w:spacing w:before="7" w:line="180" w:lineRule="exact"/>
        <w:rPr>
          <w:sz w:val="18"/>
          <w:szCs w:val="18"/>
        </w:rPr>
      </w:pPr>
    </w:p>
    <w:sectPr w:rsidR="007D2203">
      <w:pgSz w:w="11920" w:h="16840"/>
      <w:pgMar w:top="660" w:right="1680" w:bottom="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07609"/>
    <w:multiLevelType w:val="multilevel"/>
    <w:tmpl w:val="F6CED9E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203"/>
    <w:rsid w:val="004827F4"/>
    <w:rsid w:val="007D2203"/>
    <w:rsid w:val="00AA47A5"/>
    <w:rsid w:val="00CE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tarihvemedeniyet.org/2010/01/haritalarda-uc-ortacag-gezgin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4081</Words>
  <Characters>23265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2023-05-03T14:20:00Z</dcterms:created>
  <dcterms:modified xsi:type="dcterms:W3CDTF">2023-05-03T14:20:00Z</dcterms:modified>
</cp:coreProperties>
</file>